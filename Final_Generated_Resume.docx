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E22E6" w14:textId="1A287ACF" w:rsidR="001D5DDB" w:rsidRPr="001D5DDB" w:rsidRDefault="003A0689">
      <w:bookmarkStart w:id="0" w:name="_Hlk139459803"/>
      <w:bookmarkEnd w:id="0"/>
      <w:r>
        <w:tab/>
      </w:r>
    </w:p>
    <w:tbl>
      <w:tblPr>
        <w:tblW w:w="10978" w:type="dxa"/>
        <w:tblInd w:w="-894" w:type="dxa"/>
        <w:tblLayout w:type="fixed"/>
        <w:tblLook w:val="0000" w:firstRow="0" w:lastRow="0" w:firstColumn="0" w:lastColumn="0" w:noHBand="0" w:noVBand="0"/>
      </w:tblPr>
      <w:tblGrid>
        <w:gridCol w:w="2557"/>
        <w:gridCol w:w="3642"/>
        <w:gridCol w:w="3195"/>
        <w:gridCol w:w="253"/>
        <w:gridCol w:w="1331"/>
      </w:tblGrid>
      <w:tr w:rsidR="001D5DDB" w:rsidRPr="001D5DDB" w14:paraId="72C29AFA" w14:textId="77777777" w:rsidTr="41D8EDFA">
        <w:trPr>
          <w:cantSplit/>
          <w:trHeight w:val="1692"/>
        </w:trPr>
        <w:tc>
          <w:tcPr>
            <w:tcW w:w="25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14:paraId="33F5C395" w14:textId="77777777" w:rsidR="003B5733" w:rsidRDefault="003B5733" w:rsidP="003B5733">
            <w:pPr>
              <w:pStyle w:val="Header"/>
              <w:jc w:val="both"/>
              <w:rPr>
                <w:noProof/>
              </w:rPr>
            </w:pPr>
            <w:bookmarkStart w:id="1" w:name="_Hlk172796502"/>
            <w:bookmarkStart w:id="2" w:name="_Hlk172804117"/>
          </w:p>
          <w:p w14:paraId="686C5D16" w14:textId="77777777" w:rsidR="003B5733" w:rsidRDefault="003B5733" w:rsidP="003B5733">
            <w:pPr>
              <w:pStyle w:val="Header"/>
              <w:jc w:val="both"/>
              <w:rPr>
                <w:noProof/>
              </w:rPr>
            </w:pPr>
          </w:p>
          <w:p w14:paraId="0C4D784C" w14:textId="362DF63F" w:rsidR="001D5DDB" w:rsidRPr="001D5DDB" w:rsidRDefault="003B5733" w:rsidP="003B5733">
            <w:pPr>
              <w:pStyle w:val="Header"/>
              <w:jc w:val="both"/>
              <w:rPr>
                <w:b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57DD6E82" wp14:editId="2EAAD6D6">
                  <wp:extent cx="1468800" cy="392400"/>
                  <wp:effectExtent l="0" t="0" r="0" b="8255"/>
                  <wp:docPr id="1001" name="Picture 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34"/>
                          <pic:cNvPicPr preferRelativeResize="0"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8800" cy="39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20C67" w14:textId="3B67EB27" w:rsidR="5F1DBB26" w:rsidRDefault="6FEA5188" w:rsidP="41D8EDFA">
            <w:pPr>
              <w:pStyle w:val="Header"/>
              <w:jc w:val="center"/>
              <w:rPr>
                <w:sz w:val="36"/>
                <w:szCs w:val="36"/>
              </w:rPr>
            </w:pPr>
            <w:r w:rsidRPr="41D8EDFA">
              <w:rPr>
                <w:sz w:val="36"/>
                <w:szCs w:val="36"/>
              </w:rPr>
              <w:t xml:space="preserve">PAVAN KUMAR V</w:t>
            </w:r>
          </w:p>
          <w:p w14:paraId="681E96BD" w14:textId="08DC025E" w:rsidR="00A1052F" w:rsidRPr="00A1052F" w:rsidRDefault="00A1052F" w:rsidP="00863718">
            <w:pPr>
              <w:pStyle w:val="Header"/>
              <w:jc w:val="center"/>
              <w:rPr>
                <w:sz w:val="44"/>
                <w:szCs w:val="44"/>
              </w:rPr>
            </w:pPr>
          </w:p>
        </w:tc>
        <w:tc>
          <w:tcPr>
            <w:tcW w:w="3195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14:paraId="4C22294C" w14:textId="77777777" w:rsidR="00A1052F" w:rsidRDefault="00A1052F" w:rsidP="00A1052F">
            <w:pPr>
              <w:rPr>
                <w:sz w:val="20"/>
                <w:szCs w:val="20"/>
              </w:rPr>
            </w:pPr>
          </w:p>
          <w:p w14:paraId="688B448E" w14:textId="3C982B87" w:rsidR="5F1DBB26" w:rsidRDefault="6FEA5188" w:rsidP="41D8EDFA">
            <w:pPr>
              <w:pStyle w:val="Header"/>
            </w:pPr>
            <w:r w:rsidRPr="41D8EDFA">
              <w:t xml:space="preserve">Email: pavan3627@gmail.com</w:t>
            </w:r>
          </w:p>
          <w:p w14:paraId="695B6F2C" w14:textId="2E75065E" w:rsidR="5F1DBB26" w:rsidRDefault="6FEA5188" w:rsidP="41D8EDFA">
            <w:r w:rsidRPr="41D8EDFA">
              <w:t xml:space="preserve">Ph: 9980239356</w:t>
            </w:r>
          </w:p>
          <w:p w14:paraId="6187B0C0" w14:textId="4FB7FA58" w:rsidR="5F1DBB26" w:rsidRDefault="6FEA5188" w:rsidP="41D8EDFA">
            <w:r w:rsidRPr="41D8EDFA">
              <w:t xml:space="preserve">Location: Bengaluru, Karnataka, India</w:t>
            </w:r>
          </w:p>
          <w:p w14:paraId="1CDECBA4" w14:textId="4F2F54A3" w:rsidR="001D5DDB" w:rsidRPr="001D5DDB" w:rsidRDefault="001D5DDB" w:rsidP="00E12079">
            <w:pPr>
              <w:pStyle w:val="Header"/>
              <w:rPr>
                <w:sz w:val="20"/>
              </w:rPr>
            </w:pPr>
          </w:p>
        </w:tc>
        <w:tc>
          <w:tcPr>
            <w:tcW w:w="25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</w:tcBorders>
          </w:tcPr>
          <w:p w14:paraId="2A372407" w14:textId="77777777" w:rsidR="001D5DDB" w:rsidRPr="001D5DDB" w:rsidRDefault="001D5DDB" w:rsidP="00A32B45">
            <w:pPr>
              <w:pStyle w:val="Header"/>
              <w:rPr>
                <w:sz w:val="20"/>
              </w:rPr>
            </w:pPr>
          </w:p>
        </w:tc>
        <w:tc>
          <w:tcPr>
            <w:tcW w:w="1331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96AF6E" w14:textId="77777777" w:rsidR="003B5733" w:rsidRDefault="003B5733" w:rsidP="00A32B45">
            <w:pPr>
              <w:pStyle w:val="Header"/>
            </w:pPr>
          </w:p>
          <w:p w14:paraId="0D31CDA8" w14:textId="77777777" w:rsidR="003B5733" w:rsidRDefault="003B5733" w:rsidP="00A32B45">
            <w:pPr>
              <w:pStyle w:val="Header"/>
            </w:pPr>
          </w:p>
          <w:p w14:paraId="206DE508" w14:textId="05118BEE" w:rsidR="001D5DDB" w:rsidRPr="001D5DDB" w:rsidRDefault="001D5DDB" w:rsidP="00A32B45">
            <w:pPr>
              <w:pStyle w:val="Header"/>
              <w:rPr>
                <w:color w:val="FF0000"/>
                <w:sz w:val="20"/>
                <w:szCs w:val="20"/>
              </w:rPr>
            </w:pPr>
            <w:r w:rsidRPr="001D5DDB">
              <w:t>PHOTO</w:t>
            </w:r>
          </w:p>
          <w:p w14:paraId="32F81822" w14:textId="6A59AA82" w:rsidR="001D5DDB" w:rsidRPr="001D5DDB" w:rsidRDefault="001D5DDB" w:rsidP="00A32B45">
            <w:pPr>
              <w:pStyle w:val="Header"/>
            </w:pPr>
          </w:p>
        </w:tc>
      </w:tr>
    </w:tbl>
    <w:p w14:paraId="2EC065BA" w14:textId="77777777" w:rsidR="009264AC" w:rsidRPr="001D5DDB" w:rsidRDefault="009264AC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4912C290" w14:textId="77777777" w:rsidTr="683C821F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bookmarkEnd w:id="1"/>
          <w:p w14:paraId="260B629E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Summary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71699B0" w14:textId="02EBFEF3" w:rsidR="001D5DDB" w:rsidRPr="001D5DDB" w:rsidRDefault="7348B765" w:rsidP="001D5DDB">
            <w:pPr>
              <w:pStyle w:val="ListParagraph"/>
              <w:spacing w:line="276" w:lineRule="auto"/>
              <w:ind w:left="0"/>
            </w:pPr>
            <w:r w:rsidRPr="683C821F">
              <w:t xml:space="preserve">Lead Software Engineer with 9+ years architecting scalable software solutions in broadcasting and enterprise domains. Currently leading a team of 5 engineers at Evertz Microsystems building mission-critical broadcast automation systems serving 50+ television stations. Expertise in Angular, React, Python, FastAPI, Node.js with proven track record of reducing production incidents by 65% and delivering 70% performance improvements in high-traffic applications.</w:t>
            </w:r>
          </w:p>
        </w:tc>
      </w:tr>
      <w:bookmarkEnd w:id="2"/>
    </w:tbl>
    <w:p w14:paraId="2B112101" w14:textId="5FAEF916" w:rsidR="001D5DDB" w:rsidRPr="001D5DDB" w:rsidRDefault="001D5DDB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67A34FFE" w14:textId="77777777" w:rsidTr="41D8EDFA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4B2BEC58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Education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5736AD4D" w14:textId="1F057624" w:rsidR="001D5DDB" w:rsidRPr="001D5DDB" w:rsidRDefault="4C6F3DD7" w:rsidP="41D8EDFA">
            <w:pPr>
              <w:snapToGrid w:val="0"/>
              <w:jc w:val="both"/>
            </w:pPr>
            <w:r w:rsidRPr="41D8EDFA">
              <w:t xml:space="preserve">Bachelor of Engineering in Computer Science and Engineering [2015]</w:t>
            </w:r>
          </w:p>
        </w:tc>
      </w:tr>
    </w:tbl>
    <w:p w14:paraId="7F40A820" w14:textId="77777777" w:rsidR="001D5DDB" w:rsidRPr="001D5DDB" w:rsidRDefault="001D5DDB" w:rsidP="001D5DDB">
      <w:pPr>
        <w:ind w:left="-360" w:hanging="360"/>
        <w:rPr>
          <w:sz w:val="20"/>
          <w:szCs w:val="20"/>
        </w:rPr>
      </w:pPr>
    </w:p>
    <w:p w14:paraId="74D1AB9E" w14:textId="77777777" w:rsidR="001D5DDB" w:rsidRPr="001D5DDB" w:rsidRDefault="001D5DDB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345AFBFC" w14:textId="77777777" w:rsidTr="7BB782D5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2AB1D093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Expertise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776A6033" w14:textId="75D2B478" w:rsidR="001D5DDB" w:rsidRPr="001D5DDB" w:rsidRDefault="2A81552B" w:rsidP="7BB782D5">
            <w:pPr>
              <w:snapToGrid w:val="0"/>
            </w:pPr>
            <w:r w:rsidRPr="7BB782D5">
              <w:t xml:space="preserve">• Full Stack Web Development  </w:t>
            </w:r>
          </w:p>
          <w:p w14:paraId="1D39255C" w14:textId="46AF798F" w:rsidR="001D5DDB" w:rsidRPr="001D5DDB" w:rsidRDefault="2A81552B" w:rsidP="7BB782D5">
            <w:pPr>
              <w:snapToGrid w:val="0"/>
              <w:rPr>
                <w:rFonts w:ascii="Consolas" w:eastAsia="Consolas" w:hAnsi="Consolas" w:cs="Consolas"/>
              </w:rPr>
            </w:pPr>
            <w:r w:rsidRPr="7BB782D5">
              <w:t xml:space="preserve">• Broadcast Automation Systems  </w:t>
            </w:r>
          </w:p>
          <w:p w14:paraId="1D39255C" w14:textId="46AF798F" w:rsidR="001D5DDB" w:rsidRPr="001D5DDB" w:rsidRDefault="2A81552B" w:rsidP="7BB782D5">
            <w:pPr>
              <w:snapToGrid w:val="0"/>
              <w:rPr>
                <w:rFonts w:ascii="Consolas" w:eastAsia="Consolas" w:hAnsi="Consolas" w:cs="Consolas"/>
              </w:rPr>
            </w:pPr>
            <w:r w:rsidRPr="7BB782D5">
              <w:t xml:space="preserve">• Microservices Architecture  </w:t>
            </w:r>
          </w:p>
          <w:p w14:paraId="1D39255C" w14:textId="46AF798F" w:rsidR="001D5DDB" w:rsidRPr="001D5DDB" w:rsidRDefault="2A81552B" w:rsidP="7BB782D5">
            <w:pPr>
              <w:snapToGrid w:val="0"/>
              <w:rPr>
                <w:rFonts w:ascii="Consolas" w:eastAsia="Consolas" w:hAnsi="Consolas" w:cs="Consolas"/>
              </w:rPr>
            </w:pPr>
            <w:r w:rsidRPr="7BB782D5">
              <w:t xml:space="preserve"/>
            </w:r>
            <w:r w:rsidRPr="7BB782D5">
              <w:rPr>
                <w:rFonts w:ascii="Consolas" w:eastAsia="Consolas" w:hAnsi="Consolas" w:cs="Consolas"/>
              </w:rPr>
              <w:t xml:space="preserve">  </w:t>
            </w:r>
            <w:r w:rsidR="237F2D81" w:rsidRPr="7BB782D5">
              <w:rPr>
                <w:rFonts w:ascii="Consolas" w:eastAsia="Consolas" w:hAnsi="Consolas" w:cs="Consolas"/>
              </w:rPr>
              <w:t xml:space="preserve"> </w:t>
            </w:r>
          </w:p>
        </w:tc>
      </w:tr>
    </w:tbl>
    <w:p w14:paraId="45F9EBAE" w14:textId="04AB0CAA" w:rsidR="02DA501F" w:rsidRDefault="02DA501F" w:rsidP="02DA501F">
      <w:pPr>
        <w:tabs>
          <w:tab w:val="left" w:pos="0"/>
        </w:tabs>
        <w:rPr>
          <w:b/>
          <w:bCs/>
          <w:i/>
          <w:iCs/>
          <w:sz w:val="20"/>
          <w:szCs w:val="20"/>
        </w:rPr>
      </w:pPr>
    </w:p>
    <w:tbl>
      <w:tblPr>
        <w:tblW w:w="0" w:type="auto"/>
        <w:tblInd w:w="-8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663"/>
        <w:gridCol w:w="2127"/>
        <w:gridCol w:w="3180"/>
        <w:gridCol w:w="3199"/>
      </w:tblGrid>
      <w:tr w:rsidR="02DA501F" w14:paraId="76A7EEE7" w14:textId="77777777" w:rsidTr="00CB648E">
        <w:trPr>
          <w:trHeight w:val="405"/>
        </w:trPr>
        <w:tc>
          <w:tcPr>
            <w:tcW w:w="1663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</w:tcBorders>
            <w:shd w:val="clear" w:color="auto" w:fill="E6E6E6"/>
            <w:tcMar>
              <w:left w:w="105" w:type="dxa"/>
              <w:right w:w="105" w:type="dxa"/>
            </w:tcMar>
          </w:tcPr>
          <w:p w14:paraId="65572902" w14:textId="563FA5F7" w:rsidR="659944EE" w:rsidRDefault="659944EE" w:rsidP="02DA501F">
            <w:pPr>
              <w:pStyle w:val="Heading3"/>
              <w:tabs>
                <w:tab w:val="left" w:pos="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Core </w:t>
            </w:r>
            <w:r w:rsidR="00D83B51" w:rsidRPr="02DA501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Competency</w:t>
            </w: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/ Skills</w:t>
            </w:r>
          </w:p>
          <w:p w14:paraId="7490541A" w14:textId="3BEE8D82" w:rsidR="02DA501F" w:rsidRDefault="02DA501F" w:rsidP="02DA501F">
            <w:pPr>
              <w:keepNext/>
              <w:keepLines/>
              <w:tabs>
                <w:tab w:val="left" w:pos="0"/>
              </w:tabs>
            </w:pPr>
          </w:p>
        </w:tc>
        <w:tc>
          <w:tcPr>
            <w:tcW w:w="2127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left w:w="105" w:type="dxa"/>
              <w:right w:w="105" w:type="dxa"/>
            </w:tcMar>
          </w:tcPr>
          <w:p w14:paraId="1A6C30B5" w14:textId="07E7C735" w:rsidR="03B422EC" w:rsidRDefault="03B422EC" w:rsidP="02DA501F">
            <w:pPr>
              <w:pStyle w:val="Heading3"/>
              <w:tabs>
                <w:tab w:val="left" w:pos="0"/>
              </w:tabs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0"/>
                <w:szCs w:val="20"/>
              </w:rPr>
              <w:t>Category</w:t>
            </w:r>
          </w:p>
        </w:tc>
        <w:tc>
          <w:tcPr>
            <w:tcW w:w="31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left w:w="105" w:type="dxa"/>
              <w:right w:w="105" w:type="dxa"/>
            </w:tcMar>
          </w:tcPr>
          <w:p w14:paraId="2D2F02BD" w14:textId="4E4D1637" w:rsidR="03B422EC" w:rsidRDefault="03B422EC" w:rsidP="02DA501F">
            <w:pPr>
              <w:jc w:val="center"/>
              <w:rPr>
                <w:b/>
                <w:bCs/>
                <w:sz w:val="20"/>
                <w:szCs w:val="20"/>
              </w:rPr>
            </w:pPr>
            <w:r w:rsidRPr="02DA501F">
              <w:rPr>
                <w:b/>
                <w:bCs/>
                <w:sz w:val="20"/>
                <w:szCs w:val="20"/>
              </w:rPr>
              <w:t>Primary skills</w:t>
            </w:r>
          </w:p>
        </w:tc>
        <w:tc>
          <w:tcPr>
            <w:tcW w:w="3199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left w:w="105" w:type="dxa"/>
              <w:right w:w="105" w:type="dxa"/>
            </w:tcMar>
          </w:tcPr>
          <w:p w14:paraId="203D6C6A" w14:textId="4F4D68FD" w:rsidR="03B422EC" w:rsidRDefault="03B422EC" w:rsidP="02DA501F">
            <w:pPr>
              <w:jc w:val="center"/>
              <w:rPr>
                <w:sz w:val="20"/>
                <w:szCs w:val="20"/>
              </w:rPr>
            </w:pPr>
            <w:r w:rsidRPr="02DA501F">
              <w:rPr>
                <w:b/>
                <w:bCs/>
                <w:sz w:val="20"/>
                <w:szCs w:val="20"/>
              </w:rPr>
              <w:t>Secondary skills</w:t>
            </w:r>
          </w:p>
        </w:tc>
      </w:tr>
      <w:tr>
        <w:tc>
          <w:tcPr>
            <w:tcW w:type="dxa" w:w="1663"/>
          </w:tcPr>
          <w:p>
            <w:r>
              <w:t>1</w:t>
            </w:r>
          </w:p>
        </w:tc>
        <w:tc>
          <w:tcPr>
            <w:tcW w:type="dxa" w:w="2127"/>
          </w:tcPr>
          <w:p>
            <w:r>
              <w:t>Frontend Technologies</w:t>
            </w:r>
          </w:p>
        </w:tc>
        <w:tc>
          <w:tcPr>
            <w:tcW w:type="dxa" w:w="3180"/>
          </w:tcPr>
          <w:p>
            <w:r>
              <w:t>Angular, React, NEXT.js, Redux, NgRx, RxJS</w:t>
            </w:r>
          </w:p>
        </w:tc>
        <w:tc>
          <w:tcPr>
            <w:tcW w:type="dxa" w:w="3199"/>
          </w:tcPr>
          <w:p>
            <w:r>
              <w:t>JavaScript, TypeScript, jQuery, HTML5, CSS3, Bootstrap, Material Design, Redux Toolkit</w:t>
            </w:r>
          </w:p>
        </w:tc>
      </w:tr>
      <w:tr>
        <w:tc>
          <w:tcPr>
            <w:tcW w:type="dxa" w:w="1663"/>
          </w:tcPr>
          <w:p>
            <w:r>
              <w:t>2</w:t>
            </w:r>
          </w:p>
        </w:tc>
        <w:tc>
          <w:tcPr>
            <w:tcW w:type="dxa" w:w="2127"/>
          </w:tcPr>
          <w:p>
            <w:r>
              <w:t>Backend Technologies</w:t>
            </w:r>
          </w:p>
        </w:tc>
        <w:tc>
          <w:tcPr>
            <w:tcW w:type="dxa" w:w="3180"/>
          </w:tcPr>
          <w:p>
            <w:r>
              <w:t>Python, FastAPI, Node.js</w:t>
            </w:r>
          </w:p>
        </w:tc>
        <w:tc>
          <w:tcPr>
            <w:tcW w:type="dxa" w:w="3199"/>
          </w:tcPr>
          <w:p>
            <w:r>
              <w:t>Express.js, MongoDB, PostgreSQL</w:t>
            </w:r>
          </w:p>
        </w:tc>
      </w:tr>
      <w:tr>
        <w:tc>
          <w:tcPr>
            <w:tcW w:type="dxa" w:w="1663"/>
          </w:tcPr>
          <w:p>
            <w:r>
              <w:t>3</w:t>
            </w:r>
          </w:p>
        </w:tc>
        <w:tc>
          <w:tcPr>
            <w:tcW w:type="dxa" w:w="2127"/>
          </w:tcPr>
          <w:p>
            <w:r>
              <w:t>Tools &amp; Platforms</w:t>
            </w:r>
          </w:p>
        </w:tc>
        <w:tc>
          <w:tcPr>
            <w:tcW w:type="dxa" w:w="3180"/>
          </w:tcPr>
          <w:p>
            <w:r>
              <w:t>AWS, Git, Docker</w:t>
            </w:r>
          </w:p>
        </w:tc>
        <w:tc>
          <w:tcPr>
            <w:tcW w:type="dxa" w:w="3199"/>
          </w:tcPr>
          <w:p>
            <w:r>
              <w:t>Bazel, Webpack, Vercel, Jasmine, Karma, Jest</w:t>
            </w:r>
          </w:p>
        </w:tc>
      </w:tr>
      <w:tr>
        <w:tc>
          <w:tcPr>
            <w:tcW w:type="dxa" w:w="1663"/>
          </w:tcPr>
          <w:p>
            <w:r>
              <w:t>4</w:t>
            </w:r>
          </w:p>
        </w:tc>
        <w:tc>
          <w:tcPr>
            <w:tcW w:type="dxa" w:w="2127"/>
          </w:tcPr>
          <w:p>
            <w:r>
              <w:t>Core Competencies</w:t>
            </w:r>
          </w:p>
        </w:tc>
        <w:tc>
          <w:tcPr>
            <w:tcW w:type="dxa" w:w="3180"/>
          </w:tcPr>
          <w:p>
            <w:r>
              <w:t>Microservices Architecture, System Design, State Management, Performance Optimization</w:t>
            </w:r>
          </w:p>
        </w:tc>
        <w:tc>
          <w:tcPr>
            <w:tcW w:type="dxa" w:w="3199"/>
          </w:tcPr>
          <w:p>
            <w:r>
              <w:t>Reactive Programming, API Development, Observability, Team Leadership, Code Review, Mentorship</w:t>
            </w:r>
          </w:p>
        </w:tc>
      </w:tr>
    </w:tbl>
    <w:p w14:paraId="3C7AABD5" w14:textId="7DEE4046" w:rsidR="02DA501F" w:rsidRDefault="02DA501F" w:rsidP="00CB648E">
      <w:pPr>
        <w:tabs>
          <w:tab w:val="left" w:pos="0"/>
        </w:tabs>
        <w:jc w:val="center"/>
        <w:rPr>
          <w:b/>
          <w:bCs/>
          <w:i/>
          <w:iCs/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346252" w:rsidRPr="001D5DDB" w14:paraId="12263AD8" w14:textId="77777777" w:rsidTr="02DA501F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0B2BE7E8" w14:textId="77777777" w:rsidR="00346252" w:rsidRPr="001D5DDB" w:rsidRDefault="0008034C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Certifications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E6C7737" w14:textId="19683AB0" w:rsidR="006A65D6" w:rsidRPr="0008034C" w:rsidRDefault="75A140A7" w:rsidP="02DA501F">
            <w:pPr>
              <w:snapToGrid w:val="0"/>
              <w:jc w:val="both"/>
            </w:pPr>
            <w:r w:rsidRPr="02DA501F">
              <w:t xml:space="preserve"/>
            </w:r>
          </w:p>
        </w:tc>
      </w:tr>
      <w:tr w:rsidR="00346252" w:rsidRPr="001D5DDB" w14:paraId="6DBA40BE" w14:textId="77777777" w:rsidTr="02DA501F">
        <w:tc>
          <w:tcPr>
            <w:tcW w:w="10892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5FAC3D58" w14:textId="2609605D" w:rsidR="00346252" w:rsidRPr="00346252" w:rsidRDefault="00346252" w:rsidP="00F75DD8">
            <w:pPr>
              <w:snapToGrid w:val="0"/>
              <w:jc w:val="center"/>
              <w:rPr>
                <w:sz w:val="20"/>
                <w:szCs w:val="20"/>
              </w:rPr>
            </w:pPr>
          </w:p>
        </w:tc>
      </w:tr>
      <w:tr w:rsidR="001D5DDB" w:rsidRPr="001D5DDB" w14:paraId="6C91375B" w14:textId="77777777" w:rsidTr="02DA501F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1D52A8D2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Awards 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7233411" w14:textId="60F3092D" w:rsidR="006A65D6" w:rsidRPr="001D5DDB" w:rsidRDefault="273B7D5B" w:rsidP="02DA501F">
            <w:pPr>
              <w:snapToGrid w:val="0"/>
              <w:jc w:val="both"/>
            </w:pPr>
            <w:r w:rsidRPr="02DA501F">
              <w:t xml:space="preserve">• Received accolades for leadership and innovation in project delivery. </w:t>
            </w:r>
          </w:p>
        </w:tc>
      </w:tr>
    </w:tbl>
    <w:p w14:paraId="0BEC743A" w14:textId="03391337" w:rsidR="00F75DD8" w:rsidRPr="00F75DD8" w:rsidRDefault="00F75DD8" w:rsidP="00F75DD8">
      <w:pPr>
        <w:jc w:val="center"/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1DC95E7B" w14:textId="77777777" w:rsidTr="00D83B51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  <w:vAlign w:val="center"/>
          </w:tcPr>
          <w:p w14:paraId="620B9F50" w14:textId="77777777" w:rsidR="001D5DDB" w:rsidRPr="001D5DDB" w:rsidRDefault="001D5DDB" w:rsidP="00D83B51">
            <w:pPr>
              <w:pStyle w:val="Heading3"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Experience Summary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r w:rsidR="31F9ADCA" w:rsidRPr="7BB782D5">
              <w:t xml:space="preserve">Lead Software Engineer                                                Sep 2021 - Present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Angular, FastAPI, PostgreSQL, Team Leadership, Reactive Programming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  <w:p w14:paraId="13BBB9B8" w14:textId="65D15CC1" w:rsidR="001D5DDB" w:rsidRPr="006A65D6" w:rsidRDefault="31F9ADCA" w:rsidP="41D8EDFA">
            <w:pPr>
              <w:spacing w:line="276" w:lineRule="auto"/>
            </w:pPr>
            <w:r w:rsidRPr="7BB782D5">
              <w:t xml:space="preserve">Reduced production incidents by 65%</w:t>
            </w:r>
          </w:p>
          <w:p w14:paraId="13BBB9B8" w14:textId="65D15CC1" w:rsidR="001D5DDB" w:rsidRPr="006A65D6" w:rsidRDefault="31F9ADCA" w:rsidP="41D8EDFA">
            <w:pPr>
              <w:spacing w:line="276" w:lineRule="auto"/>
            </w:pPr>
            <w:r w:rsidRPr="7BB782D5">
              <w:t xml:space="preserve">Implemented playlist timeline feature improving productivity by 40%</w:t>
            </w:r>
          </w:p>
          <w:p w14:paraId="37BF9E8A" w14:textId="7A04BA84" w:rsidR="001D5DDB" w:rsidRPr="006A65D6" w:rsidRDefault="31F9ADCA" w:rsidP="41D8EDFA">
            <w:pPr>
              <w:spacing w:line="276" w:lineRule="auto"/>
            </w:pPr>
            <w:r w:rsidRPr="7BB782D5">
              <w:t xml:space="preserve"> </w:t>
            </w:r>
          </w:p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r w:rsidR="31F9ADCA" w:rsidRPr="7BB782D5">
              <w:t xml:space="preserve">Senior Software Engineer                                                May 2018 - Aug 2021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Angular, React, Node.js, MongoDB, RESTful API Development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  <w:p w14:paraId="13BBB9B8" w14:textId="65D15CC1" w:rsidR="001D5DDB" w:rsidRPr="006A65D6" w:rsidRDefault="31F9ADCA" w:rsidP="41D8EDFA">
            <w:pPr>
              <w:spacing w:line="276" w:lineRule="auto"/>
            </w:pPr>
            <w:r w:rsidRPr="7BB782D5">
              <w:t xml:space="preserve">Successfully launched Bot Store accelerating development.</w:t>
            </w:r>
          </w:p>
          <w:p w14:paraId="13BBB9B8" w14:textId="65D15CC1" w:rsidR="001D5DDB" w:rsidRPr="006A65D6" w:rsidRDefault="31F9ADCA" w:rsidP="41D8EDFA">
            <w:pPr>
              <w:spacing w:line="276" w:lineRule="auto"/>
            </w:pPr>
            <w:r w:rsidRPr="7BB782D5">
              <w:t xml:space="preserve">Developed UI-Tree interface improving productivity by 35%.</w:t>
            </w:r>
          </w:p>
          <w:p w14:paraId="37BF9E8A" w14:textId="7A04BA84" w:rsidR="001D5DDB" w:rsidRPr="006A65D6" w:rsidRDefault="31F9ADCA" w:rsidP="41D8EDFA">
            <w:pPr>
              <w:spacing w:line="276" w:lineRule="auto"/>
            </w:pPr>
            <w:r w:rsidRPr="7BB782D5">
              <w:t xml:space="preserve"> </w:t>
            </w:r>
          </w:p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r w:rsidR="31F9ADCA" w:rsidRPr="7BB782D5">
              <w:t xml:space="preserve">Software Engineer                                                Sep 2016 - Apr 2018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Angular, RESTful API, Scalable Solutions, Database Optimization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  <w:p w14:paraId="13BBB9B8" w14:textId="65D15CC1" w:rsidR="001D5DDB" w:rsidRPr="006A65D6" w:rsidRDefault="31F9ADCA" w:rsidP="41D8EDFA">
            <w:pPr>
              <w:spacing w:line="276" w:lineRule="auto"/>
            </w:pPr>
            <w:r w:rsidRPr="7BB782D5">
              <w:t xml:space="preserve">Built peer-to-peer lending platform serving 5,000+ users within 6 months.</w:t>
            </w:r>
          </w:p>
          <w:p w14:paraId="37BF9E8A" w14:textId="7A04BA84" w:rsidR="001D5DDB" w:rsidRPr="006A65D6" w:rsidRDefault="31F9ADCA" w:rsidP="41D8EDFA">
            <w:pPr>
              <w:spacing w:line="276" w:lineRule="auto"/>
            </w:pPr>
            <w:r w:rsidRPr="7BB782D5">
              <w:t xml:space="preserve"> </w:t>
            </w:r>
          </w:p>
        </w:tc>
      </w:tr>
    </w:tbl>
    <w:p w14:paraId="513A62D5" w14:textId="77777777" w:rsidR="001D5DDB" w:rsidRPr="001D5DDB" w:rsidRDefault="001D5DDB">
      <w:pPr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6B07" w14:paraId="64133144" w14:textId="77777777" w:rsidTr="007F6B07">
        <w:tc>
          <w:tcPr>
            <w:tcW w:w="9350" w:type="dxa"/>
          </w:tcPr>
          <w:p w14:paraId="31F89E9E" w14:textId="77777777" w:rsidR="007F6B07" w:rsidRPr="00012931" w:rsidRDefault="007F6B07" w:rsidP="007F6B07">
            <w:pPr>
              <w:jc w:val="center"/>
              <w:rPr>
                <w:b/>
                <w:bCs/>
                <w:sz w:val="32"/>
                <w:szCs w:val="32"/>
              </w:rPr>
            </w:pPr>
            <w:r w:rsidRPr="00012931">
              <w:rPr>
                <w:b/>
                <w:bCs/>
                <w:sz w:val="32"/>
                <w:szCs w:val="32"/>
              </w:rPr>
              <w:t xml:space="preserve">Professional Experience</w:t>
            </w:r>
          </w:p>
          <w:p w14:paraId="29E9DA05" w14:textId="77777777" w:rsidR="007F6B07" w:rsidRDefault="007F6B07" w:rsidP="007F6B07">
            <w:pPr>
              <w:rPr>
                <w:sz w:val="20"/>
                <w:szCs w:val="20"/>
              </w:rPr>
            </w:pPr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Evertz Microsystems at Evertz Microsystems [Sep 2021 - Present]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Lead Software Engineer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Lead a team of 5 engineers to develop broadcast automation systems ensuring 99.9% uptime for 50+ TV stations.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Lead team developing broadcast systems with 99.9% uptime.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Engineered real-time playlist orchestration engine.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Designed NgRx state management reducing rendering time by 70%.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Built RESTful API endpoints with FastAPI handling 5,000+ requests per hour.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Optimized Bazel monorepo build achieving 60% faster build times.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Tools:</w:t>
            </w:r>
            <w:r w:rsidRPr="00993CBD">
              <w:rPr>
                <w:sz w:val="20"/>
                <w:szCs w:val="20"/>
              </w:rPr>
              <w:t xml:space="preserve"> Redux, RxJS, NgRx, FastAPI, PostgreSQL, WebSocket, Redis, Bazel</w:t>
            </w:r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Technologies:</w:t>
            </w:r>
            <w:r w:rsidRPr="00993CBD">
              <w:rPr>
                <w:sz w:val="20"/>
                <w:szCs w:val="20"/>
              </w:rPr>
              <w:t xml:space="preserve"> Angular, RxJS, NgRx, FastAPI, PostgreSQL, WebSocket, Redis</w:t>
            </w:r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Skills:</w:t>
            </w:r>
            <w:r w:rsidRPr="00993CBD">
              <w:rPr>
                <w:sz w:val="20"/>
                <w:szCs w:val="20"/>
              </w:rPr>
              <w:t xml:space="preserve"> Team Leadership, Mentorship, Technical Design, State Management, Performance Optimization, Reactive Programming, API Development</w:t>
            </w:r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Major Achievements:</w:t>
            </w:r>
          </w:p>
          <w:p w14:paraId="052E4C69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Implemented playlist timeline feature with Vis.js improving user productivity by 40%.</w:t>
            </w:r>
          </w:p>
          <w:p w14:paraId="5C361DD4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Created FastAPI documentation reducing downstream integration time by 50%.</w:t>
            </w:r>
          </w:p>
          <w:p w14:paraId="5C361DD4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Kore.ai at Kore.ai [May 2018 - Aug 2021]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Senior Software Engineer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Led frontend development of enterprise chatbot platform and architected Bot Store marketplace using various technologies.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Led frontend development of AI chatbot platform using Angular.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Architected Bot Store marketplace using React and Node.js.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Designed RESTful APIs with Node.js for authentication and analytics.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Optimized MongoDB queries reducing data retrieval times by 45%.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Implemented Socket.io real-time features for bot training updates.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Tools:</w:t>
            </w:r>
            <w:r w:rsidRPr="00993CBD">
              <w:rPr>
                <w:sz w:val="20"/>
                <w:szCs w:val="20"/>
              </w:rPr>
              <w:t xml:space="preserve"> Angular, React, Redux, Node.js, Express, MongoDB, Socket.io, JWT</w:t>
            </w:r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Technologies:</w:t>
            </w:r>
            <w:r w:rsidRPr="00993CBD">
              <w:rPr>
                <w:sz w:val="20"/>
                <w:szCs w:val="20"/>
              </w:rPr>
              <w:t xml:space="preserve"> Angular, React, Redux, Node.js, Express, MongoDB, Socket.io</w:t>
            </w:r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Skills:</w:t>
            </w:r>
            <w:r w:rsidRPr="00993CBD">
              <w:rPr>
                <w:sz w:val="20"/>
                <w:szCs w:val="20"/>
              </w:rPr>
              <w:t xml:space="preserve"> Frontend Development, Microservices Architecture, Performance Optimization, API Development, Validation, Error Handling, Real-time Features</w:t>
            </w:r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Major Achievements:</w:t>
            </w:r>
          </w:p>
          <w:p w14:paraId="052E4C69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Successfully launched Bot Store accelerating bot development for organizations.</w:t>
            </w:r>
          </w:p>
          <w:p w14:paraId="5C361DD4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Developed UI-Tree interface improving training utterance efficiency by 35%.</w:t>
            </w:r>
          </w:p>
          <w:p w14:paraId="5C361DD4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Luharia Technologies at Luharia Technologies [Sep 2016 - Apr 2018]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Software Engineer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Developed a peer-to-peer lending platform from scratch and enhanced loan application workflow significantly.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Built peer-to-peer lending platform from scratch serving 5,000+ users.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Developed loan application workflow reducing processing time from 48 to 4 hours.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Implemented responsive web application with 95% mobile compatibility.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Created RESTful APIs for loan management handling 10,000+ requests daily.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Optimized database queries improving page load times by 60%.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Tools:</w:t>
            </w:r>
            <w:r w:rsidRPr="00993CBD">
              <w:rPr>
                <w:sz w:val="20"/>
                <w:szCs w:val="20"/>
              </w:rPr>
              <w:t xml:space="preserve"> Angular</w:t>
            </w:r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Technologies:</w:t>
            </w:r>
            <w:r w:rsidRPr="00993CBD">
              <w:rPr>
                <w:sz w:val="20"/>
                <w:szCs w:val="20"/>
              </w:rPr>
              <w:t xml:space="preserve"> Angular</w:t>
            </w:r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Skills:</w:t>
            </w:r>
            <w:r w:rsidRPr="00993CBD">
              <w:rPr>
                <w:sz w:val="20"/>
                <w:szCs w:val="20"/>
              </w:rPr>
              <w:t xml:space="preserve"> Responsive Web Application, API Development, Database Optimization, Scalable Solutions</w:t>
            </w:r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7AAFB1A7" w14:textId="77777777" w:rsidR="007F6B07" w:rsidRDefault="007F6B07" w:rsidP="007F6B07"/>
          <w:p w14:paraId="66E7C23B" w14:textId="77777777" w:rsidR="007F6B07" w:rsidRDefault="007F6B07">
            <w:pPr>
              <w:rPr>
                <w:sz w:val="20"/>
                <w:szCs w:val="20"/>
              </w:rPr>
            </w:pPr>
          </w:p>
        </w:tc>
      </w:tr>
    </w:tbl>
    <w:p w14:paraId="47EE7087" w14:textId="7584FD1D" w:rsidR="001D5DDB" w:rsidRPr="001D5DDB" w:rsidRDefault="001D5DDB">
      <w:pPr>
        <w:rPr>
          <w:sz w:val="20"/>
          <w:szCs w:val="20"/>
        </w:rPr>
      </w:pPr>
    </w:p>
    <w:sectPr w:rsidR="001D5DDB" w:rsidRPr="001D5DDB" w:rsidSect="001D5DDB">
      <w:pgSz w:w="12240" w:h="15840"/>
      <w:pgMar w:top="360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C83730" w14:textId="77777777" w:rsidR="000271EB" w:rsidRDefault="000271EB" w:rsidP="00DE1B76">
      <w:r>
        <w:separator/>
      </w:r>
    </w:p>
  </w:endnote>
  <w:endnote w:type="continuationSeparator" w:id="0">
    <w:p w14:paraId="34E4F321" w14:textId="77777777" w:rsidR="000271EB" w:rsidRDefault="000271EB" w:rsidP="00DE1B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DBC215" w14:textId="77777777" w:rsidR="000271EB" w:rsidRDefault="000271EB" w:rsidP="00DE1B76">
      <w:r>
        <w:separator/>
      </w:r>
    </w:p>
  </w:footnote>
  <w:footnote w:type="continuationSeparator" w:id="0">
    <w:p w14:paraId="390781E5" w14:textId="77777777" w:rsidR="000271EB" w:rsidRDefault="000271EB" w:rsidP="00DE1B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7BE0D7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06488A8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12E1816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1CAA6F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1502ACE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96E79E2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1E4161C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2400E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0B4DEC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196369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2"/>
    <w:multiLevelType w:val="singleLevel"/>
    <w:tmpl w:val="00000002"/>
    <w:name w:val="WW8Num6"/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1" w15:restartNumberingAfterBreak="0">
    <w:nsid w:val="00000003"/>
    <w:multiLevelType w:val="singleLevel"/>
    <w:tmpl w:val="00000003"/>
    <w:name w:val="WW8Num7"/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2" w15:restartNumberingAfterBreak="0">
    <w:nsid w:val="00000004"/>
    <w:multiLevelType w:val="singleLevel"/>
    <w:tmpl w:val="00000004"/>
    <w:name w:val="WW8Num8"/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3" w15:restartNumberingAfterBreak="0">
    <w:nsid w:val="08C807FB"/>
    <w:multiLevelType w:val="hybridMultilevel"/>
    <w:tmpl w:val="03205F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A31065A"/>
    <w:multiLevelType w:val="hybridMultilevel"/>
    <w:tmpl w:val="61CE9A02"/>
    <w:lvl w:ilvl="0" w:tplc="C212A55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C31301"/>
    <w:multiLevelType w:val="hybridMultilevel"/>
    <w:tmpl w:val="92124F7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8631666"/>
    <w:multiLevelType w:val="hybridMultilevel"/>
    <w:tmpl w:val="6C1E1DC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8A1DF2"/>
    <w:multiLevelType w:val="hybridMultilevel"/>
    <w:tmpl w:val="E988B94C"/>
    <w:lvl w:ilvl="0" w:tplc="08090001">
      <w:start w:val="1"/>
      <w:numFmt w:val="bullet"/>
      <w:lvlText w:val=""/>
      <w:lvlJc w:val="left"/>
      <w:pPr>
        <w:ind w:left="12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18" w15:restartNumberingAfterBreak="0">
    <w:nsid w:val="572C06BE"/>
    <w:multiLevelType w:val="hybridMultilevel"/>
    <w:tmpl w:val="C24432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F878AD"/>
    <w:multiLevelType w:val="hybridMultilevel"/>
    <w:tmpl w:val="89F025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B37779"/>
    <w:multiLevelType w:val="hybridMultilevel"/>
    <w:tmpl w:val="3E3E21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9D70D8"/>
    <w:multiLevelType w:val="multilevel"/>
    <w:tmpl w:val="C8724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0694755">
    <w:abstractNumId w:val="9"/>
  </w:num>
  <w:num w:numId="2" w16cid:durableId="1100687559">
    <w:abstractNumId w:val="7"/>
  </w:num>
  <w:num w:numId="3" w16cid:durableId="940533982">
    <w:abstractNumId w:val="6"/>
  </w:num>
  <w:num w:numId="4" w16cid:durableId="1139614644">
    <w:abstractNumId w:val="5"/>
  </w:num>
  <w:num w:numId="5" w16cid:durableId="894436708">
    <w:abstractNumId w:val="4"/>
  </w:num>
  <w:num w:numId="6" w16cid:durableId="1772164738">
    <w:abstractNumId w:val="8"/>
  </w:num>
  <w:num w:numId="7" w16cid:durableId="774208311">
    <w:abstractNumId w:val="3"/>
  </w:num>
  <w:num w:numId="8" w16cid:durableId="983853382">
    <w:abstractNumId w:val="2"/>
  </w:num>
  <w:num w:numId="9" w16cid:durableId="208928784">
    <w:abstractNumId w:val="1"/>
  </w:num>
  <w:num w:numId="10" w16cid:durableId="1707828764">
    <w:abstractNumId w:val="0"/>
  </w:num>
  <w:num w:numId="11" w16cid:durableId="162091223">
    <w:abstractNumId w:val="14"/>
  </w:num>
  <w:num w:numId="12" w16cid:durableId="750732939">
    <w:abstractNumId w:val="18"/>
  </w:num>
  <w:num w:numId="13" w16cid:durableId="439878016">
    <w:abstractNumId w:val="19"/>
  </w:num>
  <w:num w:numId="14" w16cid:durableId="518742519">
    <w:abstractNumId w:val="16"/>
  </w:num>
  <w:num w:numId="15" w16cid:durableId="67266025">
    <w:abstractNumId w:val="13"/>
  </w:num>
  <w:num w:numId="16" w16cid:durableId="987897800">
    <w:abstractNumId w:val="10"/>
  </w:num>
  <w:num w:numId="17" w16cid:durableId="881211378">
    <w:abstractNumId w:val="11"/>
  </w:num>
  <w:num w:numId="18" w16cid:durableId="1786264373">
    <w:abstractNumId w:val="12"/>
  </w:num>
  <w:num w:numId="19" w16cid:durableId="1897662926">
    <w:abstractNumId w:val="15"/>
  </w:num>
  <w:num w:numId="20" w16cid:durableId="1623270133">
    <w:abstractNumId w:val="17"/>
  </w:num>
  <w:num w:numId="21" w16cid:durableId="1966276636">
    <w:abstractNumId w:val="20"/>
  </w:num>
  <w:num w:numId="22" w16cid:durableId="156749179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B76"/>
    <w:rsid w:val="00012931"/>
    <w:rsid w:val="0002435D"/>
    <w:rsid w:val="000271EB"/>
    <w:rsid w:val="00030F29"/>
    <w:rsid w:val="0008034C"/>
    <w:rsid w:val="000B6397"/>
    <w:rsid w:val="000B7CDC"/>
    <w:rsid w:val="000E0A0E"/>
    <w:rsid w:val="000E7C93"/>
    <w:rsid w:val="000F4CEF"/>
    <w:rsid w:val="0010101F"/>
    <w:rsid w:val="001379D6"/>
    <w:rsid w:val="00152E46"/>
    <w:rsid w:val="00181FA9"/>
    <w:rsid w:val="00191880"/>
    <w:rsid w:val="001D4CA9"/>
    <w:rsid w:val="001D5DDB"/>
    <w:rsid w:val="00203CFE"/>
    <w:rsid w:val="00257D5B"/>
    <w:rsid w:val="002646B3"/>
    <w:rsid w:val="0029522C"/>
    <w:rsid w:val="002B386C"/>
    <w:rsid w:val="002B4F87"/>
    <w:rsid w:val="002F043D"/>
    <w:rsid w:val="003320C0"/>
    <w:rsid w:val="00346252"/>
    <w:rsid w:val="003474B9"/>
    <w:rsid w:val="003A0689"/>
    <w:rsid w:val="003A5499"/>
    <w:rsid w:val="003B5733"/>
    <w:rsid w:val="003C1FF5"/>
    <w:rsid w:val="003F7E7F"/>
    <w:rsid w:val="00406B64"/>
    <w:rsid w:val="004809B8"/>
    <w:rsid w:val="004B3DC0"/>
    <w:rsid w:val="004C4EA0"/>
    <w:rsid w:val="005128DA"/>
    <w:rsid w:val="00543DF6"/>
    <w:rsid w:val="00567D31"/>
    <w:rsid w:val="00572D0F"/>
    <w:rsid w:val="00586F29"/>
    <w:rsid w:val="00587E8D"/>
    <w:rsid w:val="005D3832"/>
    <w:rsid w:val="005D7D88"/>
    <w:rsid w:val="005F7E4E"/>
    <w:rsid w:val="006012AC"/>
    <w:rsid w:val="00616E69"/>
    <w:rsid w:val="0062015E"/>
    <w:rsid w:val="00634C67"/>
    <w:rsid w:val="0064095E"/>
    <w:rsid w:val="00641977"/>
    <w:rsid w:val="0065230E"/>
    <w:rsid w:val="006766F8"/>
    <w:rsid w:val="006940FE"/>
    <w:rsid w:val="00694FED"/>
    <w:rsid w:val="006A65D6"/>
    <w:rsid w:val="006B1B31"/>
    <w:rsid w:val="006B7AA2"/>
    <w:rsid w:val="006C1922"/>
    <w:rsid w:val="006C65CA"/>
    <w:rsid w:val="007401F7"/>
    <w:rsid w:val="00740776"/>
    <w:rsid w:val="0074522D"/>
    <w:rsid w:val="00764C42"/>
    <w:rsid w:val="0078337A"/>
    <w:rsid w:val="00797B21"/>
    <w:rsid w:val="007A1437"/>
    <w:rsid w:val="007A4B2D"/>
    <w:rsid w:val="007E1165"/>
    <w:rsid w:val="007E452B"/>
    <w:rsid w:val="007F6B07"/>
    <w:rsid w:val="00863718"/>
    <w:rsid w:val="00870E32"/>
    <w:rsid w:val="008B6010"/>
    <w:rsid w:val="008B7870"/>
    <w:rsid w:val="008B7992"/>
    <w:rsid w:val="009113D6"/>
    <w:rsid w:val="009177F0"/>
    <w:rsid w:val="009264AC"/>
    <w:rsid w:val="0093084B"/>
    <w:rsid w:val="00937052"/>
    <w:rsid w:val="00944A93"/>
    <w:rsid w:val="009861A9"/>
    <w:rsid w:val="00993CBD"/>
    <w:rsid w:val="009F6D55"/>
    <w:rsid w:val="00A03C88"/>
    <w:rsid w:val="00A1052F"/>
    <w:rsid w:val="00A57754"/>
    <w:rsid w:val="00AA586F"/>
    <w:rsid w:val="00AA6E24"/>
    <w:rsid w:val="00B2090E"/>
    <w:rsid w:val="00B5393D"/>
    <w:rsid w:val="00B843A9"/>
    <w:rsid w:val="00BB58F5"/>
    <w:rsid w:val="00BE701E"/>
    <w:rsid w:val="00C04BFE"/>
    <w:rsid w:val="00C64EF4"/>
    <w:rsid w:val="00C9472C"/>
    <w:rsid w:val="00C96989"/>
    <w:rsid w:val="00CA6AA6"/>
    <w:rsid w:val="00CB648E"/>
    <w:rsid w:val="00CE134C"/>
    <w:rsid w:val="00D10CF0"/>
    <w:rsid w:val="00D2306D"/>
    <w:rsid w:val="00D25BCF"/>
    <w:rsid w:val="00D83B51"/>
    <w:rsid w:val="00D97160"/>
    <w:rsid w:val="00DD34C3"/>
    <w:rsid w:val="00DD3DBA"/>
    <w:rsid w:val="00DE1B76"/>
    <w:rsid w:val="00DE50E8"/>
    <w:rsid w:val="00E0048A"/>
    <w:rsid w:val="00E034EE"/>
    <w:rsid w:val="00E03BF1"/>
    <w:rsid w:val="00E12079"/>
    <w:rsid w:val="00E612D9"/>
    <w:rsid w:val="00E620BF"/>
    <w:rsid w:val="00E65187"/>
    <w:rsid w:val="00E920E8"/>
    <w:rsid w:val="00EA55B7"/>
    <w:rsid w:val="00EB54B8"/>
    <w:rsid w:val="00F44474"/>
    <w:rsid w:val="00F75DD8"/>
    <w:rsid w:val="00F9035D"/>
    <w:rsid w:val="00FE09AA"/>
    <w:rsid w:val="00FF2BF9"/>
    <w:rsid w:val="023C7C98"/>
    <w:rsid w:val="02DA501F"/>
    <w:rsid w:val="03B422EC"/>
    <w:rsid w:val="06D8B63B"/>
    <w:rsid w:val="092E7F82"/>
    <w:rsid w:val="0A511F88"/>
    <w:rsid w:val="0BE26193"/>
    <w:rsid w:val="0C2108CD"/>
    <w:rsid w:val="10D5F280"/>
    <w:rsid w:val="12E2D883"/>
    <w:rsid w:val="15EC9C8E"/>
    <w:rsid w:val="168A0A71"/>
    <w:rsid w:val="17F3EDB7"/>
    <w:rsid w:val="17F70966"/>
    <w:rsid w:val="19CD28AF"/>
    <w:rsid w:val="19D41847"/>
    <w:rsid w:val="1B30C29C"/>
    <w:rsid w:val="1E909ADA"/>
    <w:rsid w:val="1F0A631F"/>
    <w:rsid w:val="204C071C"/>
    <w:rsid w:val="21DB4AC0"/>
    <w:rsid w:val="237F2D81"/>
    <w:rsid w:val="25805ABD"/>
    <w:rsid w:val="26155E33"/>
    <w:rsid w:val="2617EC8E"/>
    <w:rsid w:val="273B7D5B"/>
    <w:rsid w:val="2A81552B"/>
    <w:rsid w:val="2D200C3B"/>
    <w:rsid w:val="2D95A61B"/>
    <w:rsid w:val="2E425E1C"/>
    <w:rsid w:val="31F9ADCA"/>
    <w:rsid w:val="33CE9081"/>
    <w:rsid w:val="373F95DB"/>
    <w:rsid w:val="3A9A62D5"/>
    <w:rsid w:val="3B5684FC"/>
    <w:rsid w:val="3D102A14"/>
    <w:rsid w:val="3D7B168C"/>
    <w:rsid w:val="3E91045C"/>
    <w:rsid w:val="3F9210EF"/>
    <w:rsid w:val="400C5305"/>
    <w:rsid w:val="41D8EDFA"/>
    <w:rsid w:val="45A48261"/>
    <w:rsid w:val="48D9B4B3"/>
    <w:rsid w:val="49145B61"/>
    <w:rsid w:val="4B410661"/>
    <w:rsid w:val="4C6F3DD7"/>
    <w:rsid w:val="4CA68EE0"/>
    <w:rsid w:val="545C28B3"/>
    <w:rsid w:val="54D345BD"/>
    <w:rsid w:val="54DC89CA"/>
    <w:rsid w:val="571D0FA1"/>
    <w:rsid w:val="585222B2"/>
    <w:rsid w:val="5861C954"/>
    <w:rsid w:val="58D45081"/>
    <w:rsid w:val="58E27902"/>
    <w:rsid w:val="59E7C1C0"/>
    <w:rsid w:val="5BBAFBC6"/>
    <w:rsid w:val="5D1E0914"/>
    <w:rsid w:val="5E27EA87"/>
    <w:rsid w:val="5EF94C48"/>
    <w:rsid w:val="5F1DBB26"/>
    <w:rsid w:val="603FA5E9"/>
    <w:rsid w:val="60C0AA62"/>
    <w:rsid w:val="62C7A73E"/>
    <w:rsid w:val="62D7639B"/>
    <w:rsid w:val="63C9B69E"/>
    <w:rsid w:val="653D7B7C"/>
    <w:rsid w:val="6588F0A5"/>
    <w:rsid w:val="659944EE"/>
    <w:rsid w:val="66C9C278"/>
    <w:rsid w:val="67705687"/>
    <w:rsid w:val="683C821F"/>
    <w:rsid w:val="6D88D57C"/>
    <w:rsid w:val="6EFF4F53"/>
    <w:rsid w:val="6FEA5188"/>
    <w:rsid w:val="700B3589"/>
    <w:rsid w:val="7181F914"/>
    <w:rsid w:val="72F0F7ED"/>
    <w:rsid w:val="7348B765"/>
    <w:rsid w:val="7462DFBC"/>
    <w:rsid w:val="75A140A7"/>
    <w:rsid w:val="7645854A"/>
    <w:rsid w:val="76C2B33A"/>
    <w:rsid w:val="7866A098"/>
    <w:rsid w:val="7B0B1B2E"/>
    <w:rsid w:val="7B123D98"/>
    <w:rsid w:val="7B193D52"/>
    <w:rsid w:val="7BB782D5"/>
    <w:rsid w:val="7D92D7BD"/>
    <w:rsid w:val="7EAF0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1F7B12"/>
  <w15:chartTrackingRefBased/>
  <w15:docId w15:val="{8B9BEE2E-8271-43E2-996D-B63482816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5DDB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eading1">
    <w:name w:val="heading 1"/>
    <w:basedOn w:val="Normal"/>
    <w:next w:val="Normal"/>
    <w:link w:val="Heading1Char"/>
    <w:uiPriority w:val="9"/>
    <w:rsid w:val="00DE1B7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DE1B7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DE1B7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DE1B7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DE1B7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DE1B7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rsid w:val="00DE1B76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DE1B7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rsid w:val="00DE1B76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E1B7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1B76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DE1B76"/>
  </w:style>
  <w:style w:type="paragraph" w:styleId="BlockText">
    <w:name w:val="Block Text"/>
    <w:basedOn w:val="Normal"/>
    <w:uiPriority w:val="99"/>
    <w:semiHidden/>
    <w:unhideWhenUsed/>
    <w:rsid w:val="00DE1B76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DE1B7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E1B76"/>
  </w:style>
  <w:style w:type="paragraph" w:styleId="BodyText2">
    <w:name w:val="Body Text 2"/>
    <w:basedOn w:val="Normal"/>
    <w:link w:val="BodyText2Char"/>
    <w:uiPriority w:val="99"/>
    <w:semiHidden/>
    <w:unhideWhenUsed/>
    <w:rsid w:val="00DE1B7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DE1B76"/>
  </w:style>
  <w:style w:type="paragraph" w:styleId="BodyText3">
    <w:name w:val="Body Text 3"/>
    <w:basedOn w:val="Normal"/>
    <w:link w:val="BodyText3Char"/>
    <w:uiPriority w:val="99"/>
    <w:semiHidden/>
    <w:unhideWhenUsed/>
    <w:rsid w:val="00DE1B76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DE1B76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DE1B76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DE1B76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E1B76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DE1B7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DE1B76"/>
    <w:pPr>
      <w:spacing w:after="16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DE1B7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E1B76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DE1B7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DE1B76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DE1B76"/>
    <w:rPr>
      <w:sz w:val="16"/>
      <w:szCs w:val="16"/>
    </w:rPr>
  </w:style>
  <w:style w:type="character" w:styleId="BookTitle">
    <w:name w:val="Book Title"/>
    <w:basedOn w:val="DefaultParagraphFont"/>
    <w:uiPriority w:val="33"/>
    <w:rsid w:val="00DE1B76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rsid w:val="00DE1B76"/>
    <w:pPr>
      <w:spacing w:after="200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DE1B76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DE1B76"/>
  </w:style>
  <w:style w:type="character" w:styleId="CommentReference">
    <w:name w:val="annotation reference"/>
    <w:basedOn w:val="DefaultParagraphFont"/>
    <w:uiPriority w:val="99"/>
    <w:semiHidden/>
    <w:unhideWhenUsed/>
    <w:rsid w:val="00DE1B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1B7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1B7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1B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1B76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DE1B76"/>
  </w:style>
  <w:style w:type="character" w:customStyle="1" w:styleId="DateChar">
    <w:name w:val="Date Char"/>
    <w:basedOn w:val="DefaultParagraphFont"/>
    <w:link w:val="Date"/>
    <w:uiPriority w:val="99"/>
    <w:semiHidden/>
    <w:rsid w:val="00DE1B76"/>
  </w:style>
  <w:style w:type="paragraph" w:styleId="DocumentMap">
    <w:name w:val="Document Map"/>
    <w:basedOn w:val="Normal"/>
    <w:link w:val="DocumentMapChar"/>
    <w:uiPriority w:val="99"/>
    <w:semiHidden/>
    <w:unhideWhenUsed/>
    <w:rsid w:val="00DE1B76"/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E1B76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DE1B76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DE1B76"/>
  </w:style>
  <w:style w:type="character" w:styleId="Emphasis">
    <w:name w:val="Emphasis"/>
    <w:basedOn w:val="DefaultParagraphFont"/>
    <w:uiPriority w:val="20"/>
    <w:rsid w:val="00DE1B76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DE1B7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E1B76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E1B76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DE1B76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DE1B76"/>
    <w:rPr>
      <w:rFonts w:asciiTheme="majorHAnsi" w:eastAsiaTheme="majorEastAsia" w:hAnsiTheme="majorHAnsi" w:cstheme="majorBid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E1B76"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semiHidden/>
    <w:unhideWhenUsed/>
    <w:rsid w:val="00DE1B7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E1B76"/>
  </w:style>
  <w:style w:type="character" w:styleId="FootnoteReference">
    <w:name w:val="footnote reference"/>
    <w:basedOn w:val="DefaultParagraphFont"/>
    <w:uiPriority w:val="99"/>
    <w:semiHidden/>
    <w:unhideWhenUsed/>
    <w:rsid w:val="00DE1B76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E1B7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E1B76"/>
    <w:rPr>
      <w:sz w:val="20"/>
      <w:szCs w:val="20"/>
    </w:rPr>
  </w:style>
  <w:style w:type="character" w:styleId="Hashtag">
    <w:name w:val="Hashtag"/>
    <w:basedOn w:val="DefaultParagraphFont"/>
    <w:uiPriority w:val="99"/>
    <w:semiHidden/>
    <w:unhideWhenUsed/>
    <w:rsid w:val="00DE1B76"/>
    <w:rPr>
      <w:color w:val="2B579A"/>
      <w:shd w:val="clear" w:color="auto" w:fill="E1DFDD"/>
    </w:rPr>
  </w:style>
  <w:style w:type="paragraph" w:styleId="Header">
    <w:name w:val="header"/>
    <w:basedOn w:val="Normal"/>
    <w:link w:val="HeaderChar"/>
    <w:unhideWhenUsed/>
    <w:rsid w:val="00DE1B7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E1B76"/>
  </w:style>
  <w:style w:type="character" w:customStyle="1" w:styleId="Heading1Char">
    <w:name w:val="Heading 1 Char"/>
    <w:basedOn w:val="DefaultParagraphFont"/>
    <w:link w:val="Heading1"/>
    <w:uiPriority w:val="9"/>
    <w:rsid w:val="00DE1B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B7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E1B7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B7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B7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B7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B7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B7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B7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DE1B76"/>
  </w:style>
  <w:style w:type="paragraph" w:styleId="HTMLAddress">
    <w:name w:val="HTML Address"/>
    <w:basedOn w:val="Normal"/>
    <w:link w:val="HTMLAddressChar"/>
    <w:uiPriority w:val="99"/>
    <w:semiHidden/>
    <w:unhideWhenUsed/>
    <w:rsid w:val="00DE1B76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DE1B76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DE1B7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DE1B76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1B76"/>
    <w:rPr>
      <w:rFonts w:ascii="Consolas" w:hAnsi="Consolas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DE1B76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DE1B76"/>
    <w:rPr>
      <w:i/>
      <w:iCs/>
    </w:rPr>
  </w:style>
  <w:style w:type="character" w:styleId="Hyperlink">
    <w:name w:val="Hyperlink"/>
    <w:basedOn w:val="DefaultParagraphFont"/>
    <w:uiPriority w:val="99"/>
    <w:unhideWhenUsed/>
    <w:rsid w:val="00DE1B76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DE1B76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DE1B76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DE1B76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DE1B76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DE1B76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DE1B76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DE1B76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DE1B76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DE1B76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DE1B76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rsid w:val="00DE1B76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rsid w:val="00DE1B76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B76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rsid w:val="00DE1B76"/>
    <w:rPr>
      <w:b/>
      <w:bCs/>
      <w:smallCaps/>
      <w:color w:val="4472C4" w:themeColor="accent1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DE1B76"/>
  </w:style>
  <w:style w:type="paragraph" w:styleId="List">
    <w:name w:val="List"/>
    <w:basedOn w:val="Normal"/>
    <w:uiPriority w:val="99"/>
    <w:semiHidden/>
    <w:unhideWhenUsed/>
    <w:rsid w:val="00DE1B76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DE1B76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DE1B76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DE1B76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DE1B76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DE1B76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DE1B76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DE1B76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DE1B76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DE1B76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DE1B76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DE1B76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DE1B76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DE1B76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DE1B76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DE1B76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DE1B76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DE1B76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DE1B76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DE1B76"/>
    <w:pPr>
      <w:numPr>
        <w:numId w:val="10"/>
      </w:numPr>
      <w:contextualSpacing/>
    </w:pPr>
  </w:style>
  <w:style w:type="paragraph" w:styleId="ListParagraph">
    <w:name w:val="List Paragraph"/>
    <w:basedOn w:val="Normal"/>
    <w:qFormat/>
    <w:rsid w:val="00DE1B76"/>
    <w:pPr>
      <w:ind w:left="720"/>
      <w:contextualSpacing/>
    </w:pPr>
  </w:style>
  <w:style w:type="paragraph" w:styleId="MacroText">
    <w:name w:val="macro"/>
    <w:link w:val="MacroTextChar"/>
    <w:uiPriority w:val="99"/>
    <w:semiHidden/>
    <w:unhideWhenUsed/>
    <w:rsid w:val="00DE1B7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DE1B76"/>
    <w:rPr>
      <w:rFonts w:ascii="Consolas" w:hAnsi="Consolas"/>
      <w:sz w:val="20"/>
      <w:szCs w:val="20"/>
    </w:rPr>
  </w:style>
  <w:style w:type="character" w:styleId="Mention">
    <w:name w:val="Mention"/>
    <w:basedOn w:val="DefaultParagraphFont"/>
    <w:uiPriority w:val="99"/>
    <w:semiHidden/>
    <w:unhideWhenUsed/>
    <w:rsid w:val="00DE1B76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DE1B7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DE1B76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rsid w:val="00DE1B76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E1B76"/>
  </w:style>
  <w:style w:type="paragraph" w:styleId="NormalIndent">
    <w:name w:val="Normal Indent"/>
    <w:basedOn w:val="Normal"/>
    <w:uiPriority w:val="99"/>
    <w:semiHidden/>
    <w:unhideWhenUsed/>
    <w:rsid w:val="00DE1B7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DE1B76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DE1B76"/>
  </w:style>
  <w:style w:type="character" w:styleId="PageNumber">
    <w:name w:val="page number"/>
    <w:basedOn w:val="DefaultParagraphFont"/>
    <w:uiPriority w:val="99"/>
    <w:semiHidden/>
    <w:unhideWhenUsed/>
    <w:rsid w:val="00DE1B76"/>
  </w:style>
  <w:style w:type="character" w:styleId="PlaceholderText">
    <w:name w:val="Placeholder Text"/>
    <w:basedOn w:val="DefaultParagraphFont"/>
    <w:uiPriority w:val="99"/>
    <w:semiHidden/>
    <w:rsid w:val="00DE1B76"/>
    <w:rPr>
      <w:color w:val="80808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E1B76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E1B76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rsid w:val="00DE1B7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B76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DE1B7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DE1B76"/>
  </w:style>
  <w:style w:type="paragraph" w:styleId="Signature">
    <w:name w:val="Signature"/>
    <w:basedOn w:val="Normal"/>
    <w:link w:val="SignatureChar"/>
    <w:uiPriority w:val="99"/>
    <w:semiHidden/>
    <w:unhideWhenUsed/>
    <w:rsid w:val="00DE1B76"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DE1B76"/>
  </w:style>
  <w:style w:type="character" w:styleId="SmartHyperlink">
    <w:name w:val="Smart Hyperlink"/>
    <w:basedOn w:val="DefaultParagraphFont"/>
    <w:uiPriority w:val="99"/>
    <w:semiHidden/>
    <w:unhideWhenUsed/>
    <w:rsid w:val="00DE1B76"/>
    <w:rPr>
      <w:u w:val="dotted"/>
    </w:rPr>
  </w:style>
  <w:style w:type="character" w:styleId="Strong">
    <w:name w:val="Strong"/>
    <w:basedOn w:val="DefaultParagraphFont"/>
    <w:uiPriority w:val="22"/>
    <w:rsid w:val="00DE1B76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rsid w:val="00DE1B7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E1B76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rsid w:val="00DE1B7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rsid w:val="00DE1B76"/>
    <w:rPr>
      <w:smallCaps/>
      <w:color w:val="5A5A5A" w:themeColor="text1" w:themeTint="A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DE1B76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DE1B76"/>
  </w:style>
  <w:style w:type="paragraph" w:styleId="Title">
    <w:name w:val="Title"/>
    <w:basedOn w:val="Normal"/>
    <w:next w:val="Normal"/>
    <w:link w:val="TitleChar"/>
    <w:uiPriority w:val="10"/>
    <w:rsid w:val="00DE1B7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B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DE1B76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DE1B7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DE1B7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DE1B7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DE1B7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DE1B7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DE1B7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DE1B7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DE1B7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DE1B7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rsid w:val="00DE1B76"/>
    <w:pPr>
      <w:outlineLvl w:val="9"/>
    </w:pPr>
  </w:style>
  <w:style w:type="character" w:styleId="UnresolvedMention">
    <w:name w:val="Unresolved Mention"/>
    <w:basedOn w:val="DefaultParagraphFont"/>
    <w:uiPriority w:val="99"/>
    <w:semiHidden/>
    <w:unhideWhenUsed/>
    <w:rsid w:val="00DE1B76"/>
    <w:rPr>
      <w:color w:val="605E5C"/>
      <w:shd w:val="clear" w:color="auto" w:fill="E1DFDD"/>
    </w:rPr>
  </w:style>
  <w:style w:type="paragraph" w:customStyle="1" w:styleId="xmsolistparagraph">
    <w:name w:val="x_msolistparagraph"/>
    <w:basedOn w:val="Normal"/>
    <w:rsid w:val="003320C0"/>
    <w:pPr>
      <w:suppressAutoHyphens w:val="0"/>
      <w:spacing w:before="100" w:beforeAutospacing="1" w:after="100" w:afterAutospacing="1"/>
    </w:pPr>
    <w:rPr>
      <w:lang w:eastAsia="en-US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00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RelyOnCSS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2</Pages>
  <Words>252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Agrawal</dc:creator>
  <cp:keywords/>
  <dc:description/>
  <cp:lastModifiedBy>ujjval kulkarni</cp:lastModifiedBy>
  <cp:revision>35</cp:revision>
  <dcterms:created xsi:type="dcterms:W3CDTF">2023-05-17T04:57:00Z</dcterms:created>
  <dcterms:modified xsi:type="dcterms:W3CDTF">2026-02-15T12:12:00Z</dcterms:modified>
  <dc:identifier/>
  <dc:language/>
</cp:coreProperties>
</file>