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>{{ personal_info.name }}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{{ </w:t>
            </w:r>
            <w:proofErr w:type="spellStart"/>
            <w:r w:rsidRPr="41D8EDFA">
              <w:t>personal_info.email</w:t>
            </w:r>
            <w:proofErr w:type="spellEnd"/>
            <w:r w:rsidRPr="41D8EDFA">
              <w:t xml:space="preserve"> }}</w:t>
            </w:r>
          </w:p>
          <w:p w14:paraId="695B6F2C" w14:textId="2E75065E" w:rsidR="5F1DBB26" w:rsidRDefault="6FEA5188" w:rsidP="41D8EDFA">
            <w:r w:rsidRPr="41D8EDFA">
              <w:t xml:space="preserve">Ph: {{ </w:t>
            </w:r>
            <w:proofErr w:type="spellStart"/>
            <w:r w:rsidRPr="41D8EDFA">
              <w:t>personal_info.phone</w:t>
            </w:r>
            <w:proofErr w:type="spellEnd"/>
            <w:r w:rsidRPr="41D8EDFA">
              <w:t xml:space="preserve"> }}</w:t>
            </w:r>
          </w:p>
          <w:p w14:paraId="6187B0C0" w14:textId="4FB7FA58" w:rsidR="5F1DBB26" w:rsidRDefault="6FEA5188" w:rsidP="41D8EDFA">
            <w:r w:rsidRPr="41D8EDFA">
              <w:t xml:space="preserve">Location: {{ </w:t>
            </w:r>
            <w:proofErr w:type="spellStart"/>
            <w:r w:rsidRPr="41D8EDFA">
              <w:t>personal_info.location</w:t>
            </w:r>
            <w:proofErr w:type="spellEnd"/>
            <w:r w:rsidRPr="41D8EDFA">
              <w:t xml:space="preserve"> }}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>{{ summary }}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{% for e in education %}{{ </w:t>
            </w:r>
            <w:proofErr w:type="spellStart"/>
            <w:r w:rsidRPr="41D8EDFA">
              <w:t>e.degree</w:t>
            </w:r>
            <w:proofErr w:type="spellEnd"/>
            <w:r w:rsidRPr="41D8EDFA">
              <w:t xml:space="preserve"> }} [{{ </w:t>
            </w:r>
            <w:proofErr w:type="spellStart"/>
            <w:r w:rsidRPr="41D8EDFA">
              <w:t>e.year</w:t>
            </w:r>
            <w:proofErr w:type="spellEnd"/>
            <w:r w:rsidRPr="41D8EDFA">
              <w:t xml:space="preserve"> }}]{% </w:t>
            </w:r>
            <w:proofErr w:type="spellStart"/>
            <w:r w:rsidRPr="41D8EDFA">
              <w:t>endfor</w:t>
            </w:r>
            <w:proofErr w:type="spellEnd"/>
            <w:r w:rsidRPr="41D8EDFA">
              <w:t xml:space="preserve"> %}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{% for item in </w:t>
            </w:r>
            <w:proofErr w:type="spellStart"/>
            <w:r w:rsidRPr="7BB782D5">
              <w:t>expertise_areas</w:t>
            </w:r>
            <w:proofErr w:type="spellEnd"/>
            <w:r w:rsidRPr="7BB782D5">
              <w:t xml:space="preserve"> %}• {{ item }}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{%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%}</w:t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 w:rsidR="02DA501F" w14:paraId="1B57929F" w14:textId="77777777" w:rsidTr="00CB648E">
        <w:trPr>
          <w:trHeight w:val="300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5CA27D51" w14:textId="61274F3F" w:rsidR="02DA501F" w:rsidRDefault="02DA501F" w:rsidP="02DA501F">
            <w:pPr>
              <w:pStyle w:val="Heading3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3763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66587C75" w14:textId="59D73289" w:rsidR="02DA501F" w:rsidRDefault="02DA501F" w:rsidP="02DA501F">
            <w:pPr>
              <w:rPr>
                <w:rFonts w:ascii="Consolas" w:eastAsia="Consolas" w:hAnsi="Consolas" w:cs="Consolas"/>
                <w:color w:val="000000" w:themeColor="text1"/>
              </w:rPr>
            </w:pP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70EBE37E" w14:textId="1C2D471F" w:rsidR="02DA501F" w:rsidRDefault="02DA501F" w:rsidP="02DA501F">
            <w:pPr>
              <w:rPr>
                <w:rFonts w:ascii="Consolas" w:eastAsia="Consolas" w:hAnsi="Consolas" w:cs="Consolas"/>
                <w:color w:val="000000" w:themeColor="text1"/>
              </w:rPr>
            </w:pP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622E5B35" w14:textId="300D44BE" w:rsidR="02DA501F" w:rsidRDefault="02DA501F" w:rsidP="02DA501F">
            <w:pPr>
              <w:rPr>
                <w:rFonts w:ascii="Consolas" w:eastAsia="Consolas" w:hAnsi="Consolas" w:cs="Consolas"/>
                <w:color w:val="000000" w:themeColor="text1"/>
              </w:rPr>
            </w:pP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>{% for c in certifications %}• {{ c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{% for a in awards %}• {{ a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E4907B9" w14:textId="48A4A96D" w:rsidR="001D5DDB" w:rsidRPr="006A65D6" w:rsidRDefault="31F9ADCA" w:rsidP="7BB782D5">
            <w:pPr>
              <w:spacing w:line="276" w:lineRule="auto"/>
            </w:pPr>
            <w:r w:rsidRPr="7BB782D5">
              <w:t xml:space="preserve">{%p for s in </w:t>
            </w:r>
            <w:proofErr w:type="spellStart"/>
            <w:r w:rsidRPr="7BB782D5">
              <w:t>experience_summary</w:t>
            </w:r>
            <w:proofErr w:type="spellEnd"/>
            <w:r w:rsidRPr="7BB782D5">
              <w:t xml:space="preserve"> %}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{{ </w:t>
            </w:r>
            <w:proofErr w:type="spellStart"/>
            <w:r w:rsidR="31F9ADCA" w:rsidRPr="7BB782D5">
              <w:t>s.role</w:t>
            </w:r>
            <w:proofErr w:type="spellEnd"/>
            <w:r w:rsidR="31F9ADCA" w:rsidRPr="7BB782D5">
              <w:t xml:space="preserve"> }}                                                {{ </w:t>
            </w:r>
            <w:proofErr w:type="spellStart"/>
            <w:r w:rsidR="31F9ADCA" w:rsidRPr="7BB782D5">
              <w:t>s.years</w:t>
            </w:r>
            <w:proofErr w:type="spellEnd"/>
            <w:r w:rsidR="31F9ADCA" w:rsidRPr="7BB782D5">
              <w:t xml:space="preserve"> }}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{{ </w:t>
            </w:r>
            <w:proofErr w:type="spellStart"/>
            <w:r w:rsidRPr="7BB782D5">
              <w:t>s.skills</w:t>
            </w:r>
            <w:proofErr w:type="spellEnd"/>
            <w:r w:rsidRPr="7BB782D5">
              <w:t xml:space="preserve"> }}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>Achievements:</w:t>
            </w:r>
          </w:p>
          <w:p w14:paraId="40226C89" w14:textId="44741574" w:rsidR="001D5DDB" w:rsidRPr="006A65D6" w:rsidRDefault="31F9ADCA" w:rsidP="41D8EDFA">
            <w:pPr>
              <w:spacing w:line="276" w:lineRule="auto"/>
            </w:pPr>
            <w:r w:rsidRPr="7BB782D5">
              <w:t xml:space="preserve">{%p for bullet in </w:t>
            </w:r>
            <w:proofErr w:type="spellStart"/>
            <w:r w:rsidRPr="7BB782D5">
              <w:t>s.achievements</w:t>
            </w:r>
            <w:proofErr w:type="spellEnd"/>
            <w:r w:rsidRPr="7BB782D5">
              <w:t xml:space="preserve"> %}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>{{ bullet }}</w:t>
            </w:r>
          </w:p>
          <w:p w14:paraId="31B65E4E" w14:textId="122B97D8" w:rsidR="001D5DDB" w:rsidRPr="006A65D6" w:rsidRDefault="31F9ADCA" w:rsidP="41D8EDFA">
            <w:pPr>
              <w:spacing w:line="276" w:lineRule="auto"/>
            </w:pPr>
            <w:r w:rsidRPr="7BB782D5">
              <w:t xml:space="preserve">{%p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%}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285D4914" w14:textId="2E9B1B51" w:rsidR="001D5DDB" w:rsidRPr="006A65D6" w:rsidRDefault="31F9ADCA" w:rsidP="41D8EDFA">
            <w:pPr>
              <w:spacing w:line="276" w:lineRule="auto"/>
            </w:pPr>
            <w:r w:rsidRPr="7BB782D5">
              <w:t xml:space="preserve">{%p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%}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0B5DC002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{%p for exp in </w:t>
            </w:r>
            <w:proofErr w:type="spellStart"/>
            <w:r w:rsidRPr="00993CBD">
              <w:rPr>
                <w:sz w:val="20"/>
                <w:szCs w:val="20"/>
              </w:rPr>
              <w:t>experience_summary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exp.project_name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}}{% if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exp.organisation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%} at 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exp.organisation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}}{% endif %}{% if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exp.duration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%} [{{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exp.duration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}}]{% endif %}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exp.role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>Project Description:</w:t>
            </w:r>
            <w:r w:rsidRPr="00993CBD">
              <w:rPr>
                <w:sz w:val="20"/>
                <w:szCs w:val="20"/>
              </w:rPr>
              <w:t xml:space="preserve"> {{ </w:t>
            </w:r>
            <w:proofErr w:type="spellStart"/>
            <w:r w:rsidRPr="00993CBD">
              <w:rPr>
                <w:sz w:val="20"/>
                <w:szCs w:val="20"/>
              </w:rPr>
              <w:t>exp.project_description</w:t>
            </w:r>
            <w:proofErr w:type="spellEnd"/>
            <w:r w:rsidRPr="00993CBD">
              <w:rPr>
                <w:sz w:val="20"/>
                <w:szCs w:val="20"/>
              </w:rPr>
              <w:t xml:space="preserve"> }}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activity in </w:t>
            </w:r>
            <w:proofErr w:type="spellStart"/>
            <w:r w:rsidRPr="00993CBD">
              <w:rPr>
                <w:sz w:val="20"/>
                <w:szCs w:val="20"/>
              </w:rPr>
              <w:t>exp.key_activities</w:t>
            </w:r>
            <w:proofErr w:type="spellEnd"/>
            <w:r w:rsidRPr="00993CBD">
              <w:rPr>
                <w:sz w:val="20"/>
                <w:szCs w:val="20"/>
              </w:rPr>
              <w:t xml:space="preserve"> %}• {{ activity }}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r w:rsidRPr="00993CBD">
              <w:rPr>
                <w:sz w:val="20"/>
                <w:szCs w:val="20"/>
              </w:rPr>
              <w:t>exp.tools_used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  <w:r w:rsidRPr="003A5499">
              <w:rPr>
                <w:b/>
                <w:bCs/>
                <w:sz w:val="20"/>
                <w:szCs w:val="20"/>
              </w:rPr>
              <w:t>Tools:</w:t>
            </w:r>
            <w:r w:rsidRPr="00993CBD">
              <w:rPr>
                <w:sz w:val="20"/>
                <w:szCs w:val="20"/>
              </w:rPr>
              <w:t xml:space="preserve"> {{ </w:t>
            </w:r>
            <w:proofErr w:type="spellStart"/>
            <w:r w:rsidRPr="00993CBD">
              <w:rPr>
                <w:sz w:val="20"/>
                <w:szCs w:val="20"/>
              </w:rPr>
              <w:t>exp.tools_used</w:t>
            </w:r>
            <w:proofErr w:type="spellEnd"/>
            <w:r w:rsidRPr="00993CBD">
              <w:rPr>
                <w:sz w:val="20"/>
                <w:szCs w:val="20"/>
              </w:rPr>
              <w:t xml:space="preserve"> | join(', ') }}{% endif %}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r w:rsidRPr="00993CBD">
              <w:rPr>
                <w:sz w:val="20"/>
                <w:szCs w:val="20"/>
              </w:rPr>
              <w:t>exp.technologies_used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  <w:r w:rsidRPr="003A5499">
              <w:rPr>
                <w:b/>
                <w:bCs/>
                <w:sz w:val="20"/>
                <w:szCs w:val="20"/>
              </w:rPr>
              <w:t>Technologies:</w:t>
            </w:r>
            <w:r w:rsidRPr="00993CBD">
              <w:rPr>
                <w:sz w:val="20"/>
                <w:szCs w:val="20"/>
              </w:rPr>
              <w:t xml:space="preserve"> {{ </w:t>
            </w:r>
            <w:proofErr w:type="spellStart"/>
            <w:r w:rsidRPr="00993CBD">
              <w:rPr>
                <w:sz w:val="20"/>
                <w:szCs w:val="20"/>
              </w:rPr>
              <w:t>exp.technologies_used</w:t>
            </w:r>
            <w:proofErr w:type="spellEnd"/>
            <w:r w:rsidRPr="00993CBD">
              <w:rPr>
                <w:sz w:val="20"/>
                <w:szCs w:val="20"/>
              </w:rPr>
              <w:t xml:space="preserve"> | join(', ') }}{% endif %}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r w:rsidRPr="00993CBD">
              <w:rPr>
                <w:sz w:val="20"/>
                <w:szCs w:val="20"/>
              </w:rPr>
              <w:t>exp.skills_used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  <w:r w:rsidRPr="003A5499">
              <w:rPr>
                <w:b/>
                <w:bCs/>
                <w:sz w:val="20"/>
                <w:szCs w:val="20"/>
              </w:rPr>
              <w:t>Skills:</w:t>
            </w:r>
            <w:r w:rsidRPr="00993CBD">
              <w:rPr>
                <w:sz w:val="20"/>
                <w:szCs w:val="20"/>
              </w:rPr>
              <w:t xml:space="preserve"> {{ </w:t>
            </w:r>
            <w:proofErr w:type="spellStart"/>
            <w:r w:rsidRPr="00993CBD">
              <w:rPr>
                <w:sz w:val="20"/>
                <w:szCs w:val="20"/>
              </w:rPr>
              <w:t>exp.skills_used</w:t>
            </w:r>
            <w:proofErr w:type="spellEnd"/>
            <w:r w:rsidRPr="00993CBD">
              <w:rPr>
                <w:sz w:val="20"/>
                <w:szCs w:val="20"/>
              </w:rPr>
              <w:t xml:space="preserve"> | join(', ') }}{% endif %}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r w:rsidRPr="00993CBD">
              <w:rPr>
                <w:sz w:val="20"/>
                <w:szCs w:val="20"/>
              </w:rPr>
              <w:t>exp.major_achievements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  <w:r w:rsidRPr="003A5499">
              <w:rPr>
                <w:b/>
                <w:bCs/>
                <w:sz w:val="20"/>
                <w:szCs w:val="20"/>
              </w:rPr>
              <w:t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achievement in </w:t>
            </w:r>
            <w:proofErr w:type="spellStart"/>
            <w:r w:rsidRPr="00993CBD">
              <w:rPr>
                <w:sz w:val="20"/>
                <w:szCs w:val="20"/>
              </w:rPr>
              <w:t>exp.major_achievements</w:t>
            </w:r>
            <w:proofErr w:type="spellEnd"/>
            <w:r w:rsidRPr="00993CBD">
              <w:rPr>
                <w:sz w:val="20"/>
                <w:szCs w:val="20"/>
              </w:rPr>
              <w:t xml:space="preserve"> %}• {{ achievement }}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%}{% endif %}{% if </w:t>
            </w:r>
            <w:proofErr w:type="spellStart"/>
            <w:r w:rsidRPr="00993CBD">
              <w:rPr>
                <w:sz w:val="20"/>
                <w:szCs w:val="20"/>
              </w:rPr>
              <w:t>exp.client_appreciation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  <w:r w:rsidRPr="003A5499">
              <w:rPr>
                <w:b/>
                <w:bCs/>
                <w:sz w:val="20"/>
                <w:szCs w:val="20"/>
              </w:rPr>
              <w:t>Client Appreciation:</w:t>
            </w:r>
          </w:p>
          <w:p w14:paraId="232332A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appreciation in </w:t>
            </w:r>
            <w:proofErr w:type="spellStart"/>
            <w:r w:rsidRPr="00993CBD">
              <w:rPr>
                <w:sz w:val="20"/>
                <w:szCs w:val="20"/>
              </w:rPr>
              <w:t>exp.client_appreciation</w:t>
            </w:r>
            <w:proofErr w:type="spellEnd"/>
            <w:r w:rsidRPr="00993CBD">
              <w:rPr>
                <w:sz w:val="20"/>
                <w:szCs w:val="20"/>
              </w:rPr>
              <w:t xml:space="preserve"> %}• {{ appreciation }}</w:t>
            </w:r>
          </w:p>
          <w:p w14:paraId="185B738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%}{% endif %}</w:t>
            </w:r>
          </w:p>
          <w:p w14:paraId="076CF996" w14:textId="77777777" w:rsidR="007F6B07" w:rsidRPr="001D5DDB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{%p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</cp:coreProperties>
</file>