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>{{ personal_info.name</w:t>
            </w:r>
            <w:proofErr w:type="gramEnd"/>
            <w:r w:rsidRPr="41D8EDFA">
              <w:rPr>
                <w:sz w:val="36"/>
                <w:szCs w:val="36"/>
              </w:rPr>
              <w:t xml:space="preserve"> }}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info.email</w:t>
            </w:r>
            <w:proofErr w:type="spellEnd"/>
            <w:proofErr w:type="gramEnd"/>
            <w:r w:rsidRPr="41D8EDFA">
              <w:t xml:space="preserve"> }}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info.phone</w:t>
            </w:r>
            <w:proofErr w:type="spellEnd"/>
            <w:proofErr w:type="gramEnd"/>
            <w:r w:rsidRPr="41D8EDFA">
              <w:t xml:space="preserve"> }}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info.location</w:t>
            </w:r>
            <w:proofErr w:type="spellEnd"/>
            <w:proofErr w:type="gramEnd"/>
            <w:r w:rsidRPr="41D8EDFA">
              <w:t xml:space="preserve"> }}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>{{ summary</w:t>
            </w:r>
            <w:proofErr w:type="gramEnd"/>
            <w:r w:rsidRPr="683C821F">
              <w:t xml:space="preserve"> }}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{% for e in education </w:t>
            </w:r>
            <w:proofErr w:type="gramStart"/>
            <w:r w:rsidRPr="41D8EDFA">
              <w:t xml:space="preserve">%}{{ </w:t>
            </w:r>
            <w:proofErr w:type="spellStart"/>
            <w:r w:rsidRPr="41D8EDFA">
              <w:t>e</w:t>
            </w:r>
            <w:proofErr w:type="gramEnd"/>
            <w:r w:rsidRPr="41D8EDFA">
              <w:t>.</w:t>
            </w:r>
            <w:proofErr w:type="gramStart"/>
            <w:r w:rsidRPr="41D8EDFA">
              <w:t>degree</w:t>
            </w:r>
            <w:proofErr w:type="spellEnd"/>
            <w:r w:rsidRPr="41D8EDFA">
              <w:t xml:space="preserve"> }</w:t>
            </w:r>
            <w:proofErr w:type="gramEnd"/>
            <w:r w:rsidRPr="41D8EDFA">
              <w:t>} [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e</w:t>
            </w:r>
            <w:proofErr w:type="gramEnd"/>
            <w:r w:rsidRPr="41D8EDFA">
              <w:t>.</w:t>
            </w:r>
            <w:proofErr w:type="gramStart"/>
            <w:r w:rsidRPr="41D8EDFA">
              <w:t>year</w:t>
            </w:r>
            <w:proofErr w:type="spellEnd"/>
            <w:r w:rsidRPr="41D8EDFA">
              <w:t xml:space="preserve"> }}]{</w:t>
            </w:r>
            <w:proofErr w:type="gramEnd"/>
            <w:r w:rsidRPr="41D8EDFA">
              <w:t xml:space="preserve">% </w:t>
            </w:r>
            <w:proofErr w:type="spellStart"/>
            <w:r w:rsidRPr="41D8EDFA">
              <w:t>endfor</w:t>
            </w:r>
            <w:proofErr w:type="spellEnd"/>
            <w:r w:rsidRPr="41D8EDFA">
              <w:t xml:space="preserve"> %}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{% for item in </w:t>
            </w:r>
            <w:proofErr w:type="spellStart"/>
            <w:r w:rsidRPr="7BB782D5">
              <w:t>expertise_areas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>{{ item</w:t>
            </w:r>
            <w:proofErr w:type="gramEnd"/>
            <w:r w:rsidRPr="7BB782D5">
              <w:t xml:space="preserve"> }}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{%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</w:t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 w:rsidR="02DA501F" w14:paraId="1B57929F" w14:textId="77777777" w:rsidTr="00CB648E">
        <w:trPr>
          <w:trHeight w:val="300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5CA27D51" w14:textId="61274F3F" w:rsidR="02DA501F" w:rsidRDefault="02DA501F" w:rsidP="02DA501F">
            <w:pPr>
              <w:pStyle w:val="Heading3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3763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66587C75" w14:textId="59D73289" w:rsidR="02DA501F" w:rsidRDefault="02DA501F" w:rsidP="02DA501F">
            <w:pPr>
              <w:rPr>
                <w:rFonts w:ascii="Consolas" w:eastAsia="Consolas" w:hAnsi="Consolas" w:cs="Consolas"/>
                <w:color w:val="000000" w:themeColor="text1"/>
              </w:rPr>
            </w:pP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70EBE37E" w14:textId="1C2D471F" w:rsidR="02DA501F" w:rsidRDefault="02DA501F" w:rsidP="02DA501F">
            <w:pPr>
              <w:rPr>
                <w:rFonts w:ascii="Consolas" w:eastAsia="Consolas" w:hAnsi="Consolas" w:cs="Consolas"/>
                <w:color w:val="000000" w:themeColor="text1"/>
              </w:rPr>
            </w:pP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622E5B35" w14:textId="300D44BE" w:rsidR="02DA501F" w:rsidRDefault="02DA501F" w:rsidP="02DA501F">
            <w:pPr>
              <w:rPr>
                <w:rFonts w:ascii="Consolas" w:eastAsia="Consolas" w:hAnsi="Consolas" w:cs="Consolas"/>
                <w:color w:val="000000" w:themeColor="text1"/>
              </w:rPr>
            </w:pP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>{% for c in certifications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c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{% for a in awards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a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E4907B9" w14:textId="48A4A96D" w:rsidR="001D5DDB" w:rsidRPr="006A65D6" w:rsidRDefault="31F9ADCA" w:rsidP="7BB782D5">
            <w:pPr>
              <w:spacing w:line="276" w:lineRule="auto"/>
            </w:pPr>
            <w:r w:rsidRPr="7BB782D5">
              <w:t xml:space="preserve">{%p for s in </w:t>
            </w:r>
            <w:proofErr w:type="spellStart"/>
            <w:r w:rsidRPr="7BB782D5">
              <w:t>experience_</w:t>
            </w:r>
            <w:proofErr w:type="gramStart"/>
            <w:r w:rsidRPr="7BB782D5">
              <w:t>summary</w:t>
            </w:r>
            <w:proofErr w:type="spellEnd"/>
            <w:r w:rsidRPr="7BB782D5">
              <w:t xml:space="preserve"> %}</w:t>
            </w:r>
            <w:proofErr w:type="gramEnd"/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{{ </w:t>
            </w:r>
            <w:proofErr w:type="spellStart"/>
            <w:r w:rsidR="31F9ADCA" w:rsidRPr="7BB782D5">
              <w:t>s</w:t>
            </w:r>
            <w:proofErr w:type="gramEnd"/>
            <w:r w:rsidR="31F9ADCA" w:rsidRPr="7BB782D5">
              <w:t>.</w:t>
            </w:r>
            <w:proofErr w:type="gramStart"/>
            <w:r w:rsidR="31F9ADCA" w:rsidRPr="7BB782D5">
              <w:t>role</w:t>
            </w:r>
            <w:proofErr w:type="spellEnd"/>
            <w:r w:rsidR="31F9ADCA" w:rsidRPr="7BB782D5">
              <w:t xml:space="preserve"> }</w:t>
            </w:r>
            <w:proofErr w:type="gramEnd"/>
            <w:r w:rsidR="31F9ADCA" w:rsidRPr="7BB782D5">
              <w:t xml:space="preserve">}                                             </w:t>
            </w:r>
            <w:proofErr w:type="gramStart"/>
            <w:r w:rsidR="31F9ADCA" w:rsidRPr="7BB782D5">
              <w:t xml:space="preserve">   {{ </w:t>
            </w:r>
            <w:proofErr w:type="spellStart"/>
            <w:r w:rsidR="31F9ADCA" w:rsidRPr="7BB782D5">
              <w:t>s</w:t>
            </w:r>
            <w:proofErr w:type="gramEnd"/>
            <w:r w:rsidR="31F9ADCA" w:rsidRPr="7BB782D5">
              <w:t>.</w:t>
            </w:r>
            <w:proofErr w:type="gramStart"/>
            <w:r w:rsidR="31F9ADCA" w:rsidRPr="7BB782D5">
              <w:t>years</w:t>
            </w:r>
            <w:proofErr w:type="spellEnd"/>
            <w:r w:rsidR="31F9ADCA" w:rsidRPr="7BB782D5">
              <w:t xml:space="preserve"> }</w:t>
            </w:r>
            <w:proofErr w:type="gramEnd"/>
            <w:r w:rsidR="31F9ADCA" w:rsidRPr="7BB782D5">
              <w:t>}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{{ </w:t>
            </w:r>
            <w:proofErr w:type="spellStart"/>
            <w:r w:rsidRPr="7BB782D5">
              <w:t>s</w:t>
            </w:r>
            <w:proofErr w:type="gramEnd"/>
            <w:r w:rsidRPr="7BB782D5">
              <w:t>.</w:t>
            </w:r>
            <w:proofErr w:type="gramStart"/>
            <w:r w:rsidRPr="7BB782D5">
              <w:t>skills</w:t>
            </w:r>
            <w:proofErr w:type="spellEnd"/>
            <w:r w:rsidRPr="7BB782D5">
              <w:t xml:space="preserve"> }</w:t>
            </w:r>
            <w:proofErr w:type="gramEnd"/>
            <w:r w:rsidRPr="7BB782D5">
              <w:t>}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>Achievements:</w:t>
            </w:r>
          </w:p>
          <w:p w14:paraId="40226C89" w14:textId="44741574" w:rsidR="001D5DDB" w:rsidRPr="006A65D6" w:rsidRDefault="31F9ADCA" w:rsidP="41D8EDFA">
            <w:pPr>
              <w:spacing w:line="276" w:lineRule="auto"/>
            </w:pPr>
            <w:r w:rsidRPr="7BB782D5">
              <w:t xml:space="preserve">{%p for bullet in </w:t>
            </w:r>
            <w:proofErr w:type="spellStart"/>
            <w:proofErr w:type="gramStart"/>
            <w:r w:rsidRPr="7BB782D5">
              <w:t>s.achievements</w:t>
            </w:r>
            <w:proofErr w:type="spellEnd"/>
            <w:proofErr w:type="gramEnd"/>
            <w:r w:rsidRPr="7BB782D5">
              <w:t xml:space="preserve"> %}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>{{ bullet</w:t>
            </w:r>
            <w:proofErr w:type="gramEnd"/>
            <w:r w:rsidRPr="7BB782D5">
              <w:t xml:space="preserve"> }}</w:t>
            </w:r>
          </w:p>
          <w:p w14:paraId="31B65E4E" w14:textId="122B97D8" w:rsidR="001D5DDB" w:rsidRDefault="31F9ADCA" w:rsidP="41D8EDFA">
            <w:pPr>
              <w:pBdr>
                <w:bottom w:val="single" w:sz="6" w:space="1" w:color="auto"/>
              </w:pBdr>
              <w:spacing w:line="276" w:lineRule="auto"/>
            </w:pPr>
            <w:r w:rsidRPr="7BB782D5">
              <w:t xml:space="preserve">{%p </w:t>
            </w:r>
            <w:proofErr w:type="spellStart"/>
            <w:proofErr w:type="gramStart"/>
            <w:r w:rsidRPr="7BB782D5">
              <w:t>endfor</w:t>
            </w:r>
            <w:proofErr w:type="spellEnd"/>
            <w:r w:rsidRPr="7BB782D5">
              <w:t xml:space="preserve"> %}</w:t>
            </w:r>
            <w:proofErr w:type="gramEnd"/>
          </w:p>
          <w:p w14:paraId="285D4914" w14:textId="2CC48233" w:rsidR="001D5DDB" w:rsidRPr="006A65D6" w:rsidRDefault="31F9ADCA" w:rsidP="41D8EDFA">
            <w:pPr>
              <w:spacing w:line="276" w:lineRule="auto"/>
            </w:pPr>
            <w:r w:rsidRPr="7BB782D5">
              <w:t xml:space="preserve">{%p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%}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>Professional Experience</w:t>
            </w:r>
          </w:p>
          <w:p w14:paraId="0B5DC002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{%p for exp in </w:t>
            </w:r>
            <w:proofErr w:type="spellStart"/>
            <w:r w:rsidRPr="00993CBD">
              <w:rPr>
                <w:sz w:val="20"/>
                <w:szCs w:val="20"/>
              </w:rPr>
              <w:t>experience_</w:t>
            </w:r>
            <w:proofErr w:type="gramStart"/>
            <w:r w:rsidRPr="00993CBD">
              <w:rPr>
                <w:sz w:val="20"/>
                <w:szCs w:val="20"/>
              </w:rPr>
              <w:t>summary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.project_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name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3A5499">
              <w:rPr>
                <w:b/>
                <w:bCs/>
                <w:sz w:val="20"/>
                <w:szCs w:val="20"/>
              </w:rPr>
              <w:t>exp.organisation</w:t>
            </w:r>
            <w:proofErr w:type="spellEnd"/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%}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organisation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endif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%}{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3A5499">
              <w:rPr>
                <w:b/>
                <w:bCs/>
                <w:sz w:val="20"/>
                <w:szCs w:val="20"/>
              </w:rPr>
              <w:t>exp.duration</w:t>
            </w:r>
            <w:proofErr w:type="spellEnd"/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%}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duration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}}]{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% endif %}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role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}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.project_</w:t>
            </w:r>
            <w:proofErr w:type="gramStart"/>
            <w:r w:rsidRPr="00993CBD">
              <w:rPr>
                <w:sz w:val="20"/>
                <w:szCs w:val="20"/>
              </w:rPr>
              <w:t>description</w:t>
            </w:r>
            <w:proofErr w:type="spellEnd"/>
            <w:r w:rsidRPr="00993CBD">
              <w:rPr>
                <w:sz w:val="20"/>
                <w:szCs w:val="20"/>
              </w:rPr>
              <w:t xml:space="preserve"> }</w:t>
            </w:r>
            <w:proofErr w:type="gramEnd"/>
            <w:r w:rsidRPr="00993CBD">
              <w:rPr>
                <w:sz w:val="20"/>
                <w:szCs w:val="20"/>
              </w:rPr>
              <w:t>}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activity in </w:t>
            </w:r>
            <w:proofErr w:type="spellStart"/>
            <w:r w:rsidRPr="00993CBD">
              <w:rPr>
                <w:sz w:val="20"/>
                <w:szCs w:val="20"/>
              </w:rPr>
              <w:t>exp.key_activities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activity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exp.tools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.tools_used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exp.technologies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.technologies_used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exp.skills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.skills_used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exp.major</w:t>
            </w:r>
            <w:proofErr w:type="gramEnd"/>
            <w:r w:rsidRPr="00993CBD">
              <w:rPr>
                <w:sz w:val="20"/>
                <w:szCs w:val="20"/>
              </w:rPr>
              <w:t>_achievements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achievement in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exp.major</w:t>
            </w:r>
            <w:proofErr w:type="gramEnd"/>
            <w:r w:rsidRPr="00993CBD">
              <w:rPr>
                <w:sz w:val="20"/>
                <w:szCs w:val="20"/>
              </w:rPr>
              <w:t>_achievements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achievement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%}{</w:t>
            </w:r>
            <w:proofErr w:type="gramEnd"/>
            <w:r w:rsidRPr="00993CBD">
              <w:rPr>
                <w:sz w:val="20"/>
                <w:szCs w:val="20"/>
              </w:rPr>
              <w:t xml:space="preserve">% endif </w:t>
            </w:r>
            <w:proofErr w:type="gramStart"/>
            <w:r w:rsidRPr="00993CBD">
              <w:rPr>
                <w:sz w:val="20"/>
                <w:szCs w:val="20"/>
              </w:rPr>
              <w:t>%}{</w:t>
            </w:r>
            <w:proofErr w:type="gramEnd"/>
            <w:r w:rsidRPr="00993CBD">
              <w:rPr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exp.client</w:t>
            </w:r>
            <w:proofErr w:type="gramEnd"/>
            <w:r w:rsidRPr="00993CBD">
              <w:rPr>
                <w:sz w:val="20"/>
                <w:szCs w:val="20"/>
              </w:rPr>
              <w:t>_appreciation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Client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Appreciation:</w:t>
            </w:r>
          </w:p>
          <w:p w14:paraId="232332A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appreciation in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exp.client</w:t>
            </w:r>
            <w:proofErr w:type="gramEnd"/>
            <w:r w:rsidRPr="00993CBD">
              <w:rPr>
                <w:sz w:val="20"/>
                <w:szCs w:val="20"/>
              </w:rPr>
              <w:t>_appreciation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appreciation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14:paraId="185B738F" w14:textId="77777777" w:rsidR="007F6B07" w:rsidRDefault="007F6B07" w:rsidP="007F6B07">
            <w:pPr>
              <w:pBdr>
                <w:bottom w:val="single" w:sz="6" w:space="1" w:color="auto"/>
              </w:pBd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14:paraId="66E7C23B" w14:textId="5C3CB0AA" w:rsidR="007F6B07" w:rsidRDefault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{%p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</cp:coreProperties>
</file>