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BalaPrakash Rao Reddi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/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/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Senior .NET  Cloud Engineer with over 10 years of experience designing, developing, and deploying scalable enterprise applications on Microsoft Azure and AWS. Skilled in microservices, full-stack development (C#, .NET Core, ASP.NET Core, Angular, React), CI/CD automation, and secure cloud-native solutions, driving efficiency and system scalability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Btech [</w:t>
            </w:r>
            <w:proofErr w:type="gramStart"/>
            <w:r w:rsidRPr="41D8EDFA">
              <w:t xml:space="preserve">2011-2015]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Visual Studio 2010-2022, Jira, IIS server, Postman, Docker, Jenkins, GIT, TFS, Octopus</w:t>
            </w:r>
          </w:p>
        </w:tc>
        <w:tc>
          <w:tcPr>
            <w:tcW w:type="dxa" w:w="3199"/>
          </w:tcPr>
          <w:p>
            <w:r>
              <w:t>SQL profiler, black duck hub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Server, DBISAM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Silver Certification in Mentoring – Virtusa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SQL/C# Certification – hacker rank </w:t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Shining Star Award – Synechron.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Backend Lead  Senior Developer                                             </w:t>
            </w:r>
            <w:proofErr w:type="gramStart"/>
            <w:r w:rsidR="31F9ADCA" w:rsidRPr="7BB782D5">
              <w:t xml:space="preserve">   Jun 2024 –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Azure, Kafka, C#, .NET Core, Integration Testing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Developer                                             </w:t>
            </w:r>
            <w:proofErr w:type="gramStart"/>
            <w:r w:rsidR="31F9ADCA" w:rsidRPr="7BB782D5">
              <w:t xml:space="preserve">   Jun 2020 – May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 Core, Azure Cloud, MySQL, Angular, Microservices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Full Stack Developer                                             </w:t>
            </w:r>
            <w:proofErr w:type="gramStart"/>
            <w:r w:rsidR="31F9ADCA" w:rsidRPr="7BB782D5">
              <w:t xml:space="preserve">   Feb 2018 – Jan 2020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C#.NET, .NET Core, AWS Cloud, MongoDB, Kafka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DEPP(Document Extraction Processing Platform)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Synechron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2024 –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Backend Lead  Senior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Integrating Kofax OCR to extract document metadata and automate classification of banking forms (BLAST, CRA, FLO 1040, 1045), streamlining document handling processes.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Implementing Azure Functions for document ingestion and processing in Blob Storage, improving operational efficiency and real-time data handling.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Integrating Kafka for real-time message processing, where metadata triggers document retrieval, OCR processing, and data extraction, ensuring rapid and reliable workflow automation.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Configuring monitoring and logging solutions using Application Insights, NLog, and Azure Monitor, while integrating with Optimist (FIS) via REST APIs for enhanced tracking, observability, and downstream processing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Azure Functions, Application Insights, NLog, Azure Monitor, REST APIs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Azure, Kafka, C#, .NET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Integration Testing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British Telecom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2020 – May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the Broadband Management module and My Account portal for a British Telecom project.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Connect and manage their broadband services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Monitor signal strength and connection status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Configure and manage WiFi settings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Enable and manage Guest WiFi access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Allow or block specific websites (Parental Controls / Content Filtering)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Docker, Git, TFS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C#.NET Core, Azure Cloud, MySQL, Angular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Microservices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BMW Finance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Capgemini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Feb 2018 – Jan 2020]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Full Stack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 worked on a BMW Finance Project, a global application used by worldwide BMW dealers to manage vehicle sales and lease operations.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functionality to manage vehicle sales and leasing processes.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lease calculation logic to automatically compute lease amounts based on vehicle model, tenure, interest rate, and financial terms.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Enabled dealers to check vehicle availability across locations when a new vehicle enters the system.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modules to track inventory status, financing details, and customer lease information.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Supported real-time updates to ensure accurate vehicle stock visibility for global dealers.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Web API, 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C#.NET, .NET Core, AWS Cloud, MongoDB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Kafka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