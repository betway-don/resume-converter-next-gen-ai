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.NET, ASP.NET MVC, Web API, .NET Core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Kafka, GIT CI/CD</w:t>
            </w:r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Core, ASP.NET MVC, MS SQL Server, Kafka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MS SQL Server, EF Core,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MS SQL Server,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XUnit,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