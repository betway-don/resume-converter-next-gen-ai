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SANTOSHI DIVYA DEVADULA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santoshidivyad@gmail.com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+91-9032012381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With over 12 years of experience primarily in Microsoft stack(.NET, MVC, Web API, SQL server) and other JavaScript frameworks, I have developed and enhanced applications by developing and integrating multiple web services. My expertise includes working with complex enterprise applications, and driving the application development while dealing with ambiguity. I possess a solid understanding of design patterns and demonstrate strong programming and logical thinking skills. Known for my dedication, self-motivation, and confidence, I thrive in dynamic environments and am always ready to embrace new challenges as a committed team player.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Master of Computer Applications(MCA) – Gokaraju Rangaraju IET (JNTU-H Autonomous) [</w:t>
            </w:r>
            <w:proofErr w:type="gramStart"/>
            <w:r w:rsidRPr="41D8EDFA">
              <w:t xml:space="preserve">2011-2014]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Microsoft Stack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JavaScript Frameworks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</w:t>
            </w:r>
          </w:p>
        </w:tc>
        <w:tc>
          <w:tcPr>
            <w:tcW w:type="dxa" w:w="3180"/>
          </w:tcPr>
          <w:p>
            <w:r>
              <w:t>.NET, .NET Core, ASP.NET MVC, Web 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MS SQL Server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GIT</w:t>
            </w:r>
          </w:p>
        </w:tc>
        <w:tc>
          <w:tcPr>
            <w:tcW w:type="dxa" w:w="3199"/>
          </w:tcPr>
          <w:p>
            <w:r>
              <w:t>Visual Studio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Testing</w:t>
            </w:r>
          </w:p>
        </w:tc>
        <w:tc>
          <w:tcPr>
            <w:tcW w:type="dxa" w:w="3180"/>
          </w:tcPr>
          <w:p>
            <w:r>
              <w:t>XUnit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Others</w:t>
            </w:r>
          </w:p>
        </w:tc>
        <w:tc>
          <w:tcPr>
            <w:tcW w:type="dxa" w:w="3180"/>
          </w:tcPr>
          <w:p>
            <w:r>
              <w:t>Kafka, JavaScript, jQuery, GIT CI/CD, Azure, XUnit</w:t>
            </w:r>
          </w:p>
        </w:tc>
        <w:tc>
          <w:tcPr>
            <w:tcW w:type="dxa" w:w="3199"/>
          </w:tcPr>
          <w:p>
            <w:r>
              <w:t>Python</w:t>
            </w:r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“Emerging Star” award within 3 months of joining the company. •</w:t>
            </w:r>
            <w:proofErr w:type="gramEnd"/>
            <w:r w:rsidRPr="02DA501F">
              <w:t xml:space="preserve"> </w:t>
            </w:r>
            <w:proofErr w:type="gramStart"/>
            <w:r w:rsidRPr="02DA501F">
              <w:t xml:space="preserve">Received multiple awards for best performance on a quarterly and yearly basis.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Principal Software Engineer                                             </w:t>
            </w:r>
            <w:proofErr w:type="gramStart"/>
            <w:r w:rsidR="31F9ADCA" w:rsidRPr="7BB782D5">
              <w:t xml:space="preserve">   July 2025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.NET Core, Kafka, Python, Code Reviews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Module Development, Stakeholder Interaction, Mentoring, .NET,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Module Lead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Project Management, Stakeholder Interaction, Documentation, .NET,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API Integration, Quality Assurance, Documentation, .NET Core, jQuery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Senior Software Engineer                                             </w:t>
            </w:r>
            <w:proofErr w:type="gramStart"/>
            <w:r w:rsidR="31F9ADCA" w:rsidRPr="7BB782D5">
              <w:t xml:space="preserve">   Nov 2016 – Oct 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Project Management, Database Design, .NET Core, SQL Server, HTML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Deployment, Passbook Integration, Migration, .NET, SQL Server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Trainee Software Engineer                                             </w:t>
            </w:r>
            <w:proofErr w:type="gramStart"/>
            <w:r w:rsidR="31F9ADCA" w:rsidRPr="7BB782D5">
              <w:t xml:space="preserve">   July 2014 – Nov 2016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Software Development, Web Transformations, Configuring log4Net, .NET, Entity Framework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SPIL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UST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2025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Principal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Dell uses Partner Relationship management to publish and manage data about dell partner details and contract details.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comprehensive test cases to ensure end-to-end project quality and reliability.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the team in managing core functionalities, providing guidance, and conducting thorough code reviews to uphold best practices.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Built and optimized Python-based solutions for producing and consuming Kafka topics, improving data handling performance.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XUnit, Python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Partner Relationship management, code reviews, test cases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Customer360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Customer360 to predict how the Global Data users are accessing the entire system and their usage to generate reports and manage the renewals of the company.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multiple modules that form a key part of the enterprise application.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Interacted with stakeholders to gather business requirements and convert them to technical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junior developers in the team to help them bring up to speed with the latest developments.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module development, stakeholder interaction, mentoring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Scorecard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Module Lead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Global Data uses scorecards to predict which companies will be leaders in their sectors in the future, using a thematic methodology.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Drove the project from conceptualization to realization and delivery.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Engaged with multiple technical and business stakeholders to capture the requirements and boundaries.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and maintained comprehensive technical documents about the product.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MS SQL Server, ASP.NET MVC, ASP.NET Web API, Entity Framework,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management, stakeholder interaction, technical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Social Media Aggregator API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is a Market Research Organization generating market and industry trend reports for the medical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multiple APIs, services and applications to consolidate various data points.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Ensured quality to drive optimal results by liaising with QA team and various stakeholders.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Synchronized documentation of ad hoc changes and requirements.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API integration, quality assurance, documentation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Sociable Data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Global Data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Nov 2016 – Oct 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Sociable Data facilitates production by generating market and industry trend reports for the medical industry.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Achieved project deadlines with quality deliverables by collaborating with the Dev team to ensure quality.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Established project requirements with task estimations through strong cooperation with the business.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Deployed applications into various environments based on the technical requirements and specifications.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Designed, developed, and delivered databases and table structures.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Curated HTML screens aligned with the Requirement Document to adhere to internal policies  procedures.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.net, Pentaho, MS SQL Server, ASP.NET MVC, ASP.NET Web API, EF Core, jQuery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project management, database design, HTML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SpiceJet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SpiceJet operates as a low-cost airline offering 306 daily flights to 41 destinations.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deployment of the application into the server after modification of changes.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Passbook integration for IOS devices.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Involving in the rectification of existing features that are broken as part of migration process.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applications using Message queue to log the request  responses of the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Improved quality and reliability by addressing issues related to existing functionalities.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Studio, API Runner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WEB API, C#, .NET 4.5.1, ADO.NET, XSLT, Web services,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deployment, Passbook integration, migration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Payment Sense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ValueLabs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July 2014 – Nov 2016]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Trainee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Payment Sense provides Merchant Services, marketed to small and medium businesses.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development of client requirements  Software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configuring web transformations, log4Net and BDD tests for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C#, .NET 4.5.1, .NET MVC, Entity Framework, jQuery, Angular JS, Bootstrap, LOG4NET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software development, web transformations, configuring log4Net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