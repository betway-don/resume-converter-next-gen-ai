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E22E6" w14:textId="1A287ACF" w:rsidR="001D5DDB" w:rsidRPr="001D5DDB" w:rsidRDefault="003A0689">
      <w:bookmarkStart w:id="0" w:name="_Hlk139459803"/>
      <w:bookmarkEnd w:id="0"/>
      <w:r>
        <w:tab/>
      </w:r>
    </w:p>
    <w:tbl>
      <w:tblPr>
        <w:tblW w:w="10978" w:type="dxa"/>
        <w:tblInd w:w="-894" w:type="dxa"/>
        <w:tblLayout w:type="fixed"/>
        <w:tblLook w:val="0000" w:firstRow="0" w:lastRow="0" w:firstColumn="0" w:lastColumn="0" w:noHBand="0" w:noVBand="0"/>
      </w:tblPr>
      <w:tblGrid>
        <w:gridCol w:w="2557"/>
        <w:gridCol w:w="3642"/>
        <w:gridCol w:w="3195"/>
        <w:gridCol w:w="253"/>
        <w:gridCol w:w="1331"/>
      </w:tblGrid>
      <w:tr w:rsidR="001D5DDB" w:rsidRPr="001D5DDB" w14:paraId="72C29AFA" w14:textId="77777777" w:rsidTr="41D8EDFA">
        <w:trPr>
          <w:cantSplit/>
          <w:trHeight w:val="1692"/>
        </w:trPr>
        <w:tc>
          <w:tcPr>
            <w:tcW w:w="25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33F5C395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  <w:bookmarkStart w:id="1" w:name="_Hlk172796502"/>
            <w:bookmarkStart w:id="2" w:name="_Hlk172804117"/>
          </w:p>
          <w:p w14:paraId="686C5D16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</w:p>
          <w:p w14:paraId="0C4D784C" w14:textId="362DF63F" w:rsidR="001D5DDB" w:rsidRPr="001D5DDB" w:rsidRDefault="003B5733" w:rsidP="003B5733">
            <w:pPr>
              <w:pStyle w:val="Header"/>
              <w:jc w:val="both"/>
              <w:rPr>
                <w:b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7DD6E82" wp14:editId="2EAAD6D6">
                  <wp:extent cx="1468800" cy="392400"/>
                  <wp:effectExtent l="0" t="0" r="0" b="8255"/>
                  <wp:docPr id="1001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4"/>
                          <pic:cNvPicPr preferRelativeResize="0"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8800" cy="39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20C67" w14:textId="3B67EB27" w:rsidR="5F1DBB26" w:rsidRDefault="6FEA5188" w:rsidP="41D8EDFA">
            <w:pPr>
              <w:pStyle w:val="Header"/>
              <w:jc w:val="center"/>
              <w:rPr>
                <w:sz w:val="36"/>
                <w:szCs w:val="36"/>
              </w:rPr>
            </w:pPr>
            <w:proofErr w:type="gramStart"/>
            <w:r w:rsidRPr="41D8EDFA">
              <w:rPr>
                <w:sz w:val="36"/>
                <w:szCs w:val="36"/>
              </w:rPr>
              <w:t xml:space="preserve">SANTOSHI DIVYA DEVADULA</w:t>
            </w:r>
          </w:p>
          <w:p w14:paraId="681E96BD" w14:textId="08DC025E" w:rsidR="00A1052F" w:rsidRPr="00A1052F" w:rsidRDefault="00A1052F" w:rsidP="00863718">
            <w:pPr>
              <w:pStyle w:val="Header"/>
              <w:jc w:val="center"/>
              <w:rPr>
                <w:sz w:val="44"/>
                <w:szCs w:val="44"/>
              </w:rPr>
            </w:pPr>
          </w:p>
        </w:tc>
        <w:tc>
          <w:tcPr>
            <w:tcW w:w="319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4C22294C" w14:textId="77777777" w:rsidR="00A1052F" w:rsidRDefault="00A1052F" w:rsidP="00A1052F">
            <w:pPr>
              <w:rPr>
                <w:sz w:val="20"/>
                <w:szCs w:val="20"/>
              </w:rPr>
            </w:pPr>
          </w:p>
          <w:p w14:paraId="688B448E" w14:textId="3C982B87" w:rsidR="5F1DBB26" w:rsidRDefault="6FEA5188" w:rsidP="41D8EDFA">
            <w:pPr>
              <w:pStyle w:val="Header"/>
            </w:pPr>
            <w:r w:rsidRPr="41D8EDFA">
              <w:t xml:space="preserve">Email: </w:t>
            </w:r>
            <w:proofErr w:type="gramStart"/>
            <w:r w:rsidRPr="41D8EDFA">
              <w:t xml:space="preserve">santoshidivyad@gmail.com</w:t>
            </w:r>
          </w:p>
          <w:p w14:paraId="695B6F2C" w14:textId="2E75065E" w:rsidR="5F1DBB26" w:rsidRDefault="6FEA5188" w:rsidP="41D8EDFA">
            <w:r w:rsidRPr="41D8EDFA">
              <w:t xml:space="preserve">Ph: </w:t>
            </w:r>
            <w:proofErr w:type="gramStart"/>
            <w:r w:rsidRPr="41D8EDFA">
              <w:t xml:space="preserve">+91-9032012381</w:t>
            </w:r>
          </w:p>
          <w:p w14:paraId="6187B0C0" w14:textId="4FB7FA58" w:rsidR="5F1DBB26" w:rsidRDefault="6FEA5188" w:rsidP="41D8EDFA">
            <w:r w:rsidRPr="41D8EDFA">
              <w:t xml:space="preserve">Location: </w:t>
            </w:r>
            <w:proofErr w:type="gramStart"/>
            <w:r w:rsidRPr="41D8EDFA">
              <w:t xml:space="preserve">Hyderabad, India</w:t>
            </w:r>
          </w:p>
          <w:p w14:paraId="1CDECBA4" w14:textId="4F2F54A3" w:rsidR="001D5DDB" w:rsidRPr="001D5DDB" w:rsidRDefault="001D5DDB" w:rsidP="00E12079">
            <w:pPr>
              <w:pStyle w:val="Header"/>
              <w:rPr>
                <w:sz w:val="20"/>
              </w:rPr>
            </w:pPr>
          </w:p>
        </w:tc>
        <w:tc>
          <w:tcPr>
            <w:tcW w:w="25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</w:tcBorders>
          </w:tcPr>
          <w:p w14:paraId="2A372407" w14:textId="77777777" w:rsidR="001D5DDB" w:rsidRPr="001D5DDB" w:rsidRDefault="001D5DDB" w:rsidP="00A32B45">
            <w:pPr>
              <w:pStyle w:val="Header"/>
              <w:rPr>
                <w:sz w:val="20"/>
              </w:rPr>
            </w:pPr>
          </w:p>
        </w:tc>
        <w:tc>
          <w:tcPr>
            <w:tcW w:w="1331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96AF6E" w14:textId="77777777" w:rsidR="003B5733" w:rsidRDefault="003B5733" w:rsidP="00A32B45">
            <w:pPr>
              <w:pStyle w:val="Header"/>
            </w:pPr>
          </w:p>
          <w:p w14:paraId="0D31CDA8" w14:textId="77777777" w:rsidR="003B5733" w:rsidRDefault="003B5733" w:rsidP="00A32B45">
            <w:pPr>
              <w:pStyle w:val="Header"/>
            </w:pPr>
          </w:p>
          <w:p w14:paraId="206DE508" w14:textId="05118BEE" w:rsidR="001D5DDB" w:rsidRPr="001D5DDB" w:rsidRDefault="001D5DDB" w:rsidP="00A32B45">
            <w:pPr>
              <w:pStyle w:val="Header"/>
              <w:rPr>
                <w:color w:val="FF0000"/>
                <w:sz w:val="20"/>
                <w:szCs w:val="20"/>
              </w:rPr>
            </w:pPr>
            <w:r w:rsidRPr="001D5DDB">
              <w:t>PHOTO</w:t>
            </w:r>
          </w:p>
          <w:p w14:paraId="32F81822" w14:textId="6A59AA82" w:rsidR="001D5DDB" w:rsidRPr="001D5DDB" w:rsidRDefault="001D5DDB" w:rsidP="00A32B45">
            <w:pPr>
              <w:pStyle w:val="Header"/>
            </w:pPr>
          </w:p>
        </w:tc>
      </w:tr>
    </w:tbl>
    <w:p w14:paraId="2EC065BA" w14:textId="77777777" w:rsidR="009264AC" w:rsidRPr="001D5DDB" w:rsidRDefault="009264AC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4912C290" w14:textId="77777777" w:rsidTr="683C82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bookmarkEnd w:id="1"/>
          <w:p w14:paraId="260B629E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71699B0" w14:textId="02EBFEF3" w:rsidR="001D5DDB" w:rsidRPr="001D5DDB" w:rsidRDefault="7348B765" w:rsidP="001D5DDB">
            <w:pPr>
              <w:pStyle w:val="ListParagraph"/>
              <w:spacing w:line="276" w:lineRule="auto"/>
              <w:ind w:left="0"/>
            </w:pPr>
            <w:proofErr w:type="gramStart"/>
            <w:r w:rsidRPr="683C821F">
              <w:t xml:space="preserve">With over 12 years of experience primarily in Microsoft stack(.NET, MVC, Web API, SQL server) and other JavaScript frameworks, I have developed and enhanced applications by developing and integrating multiple web services. My expertise includes working with complex enterprise applications, and driving the application development while dealing with ambiguity. I possess a solid understanding of design patterns and demonstrate strong programming and logical thinking skills. Known for my dedication, self-motivation, and confidence, I thrive in dynamic environments and am always ready to embrace new challenges as a committed team player.</w:t>
            </w:r>
          </w:p>
        </w:tc>
      </w:tr>
      <w:bookmarkEnd w:id="2"/>
    </w:tbl>
    <w:p w14:paraId="2B112101" w14:textId="5FAEF916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67A34FFE" w14:textId="77777777" w:rsidTr="41D8EDFA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4B2BEC58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Education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736AD4D" w14:textId="1F057624" w:rsidR="001D5DDB" w:rsidRPr="001D5DDB" w:rsidRDefault="4C6F3DD7" w:rsidP="41D8EDFA">
            <w:pPr>
              <w:snapToGrid w:val="0"/>
              <w:jc w:val="both"/>
            </w:pPr>
            <w:r w:rsidRPr="41D8EDFA">
              <w:t xml:space="preserve">Master of Computer Applications (MCA) – Gokaraju Rangaraju IET (JNTU-H Autonomous) [</w:t>
            </w:r>
            <w:proofErr w:type="gramStart"/>
            <w:r w:rsidRPr="41D8EDFA">
              <w:t xml:space="preserve">2011-2014]</w:t>
            </w:r>
          </w:p>
        </w:tc>
      </w:tr>
    </w:tbl>
    <w:p w14:paraId="7F40A820" w14:textId="77777777" w:rsidR="001D5DDB" w:rsidRPr="001D5DDB" w:rsidRDefault="001D5DDB" w:rsidP="001D5DDB">
      <w:pPr>
        <w:ind w:left="-360" w:hanging="360"/>
        <w:rPr>
          <w:sz w:val="20"/>
          <w:szCs w:val="20"/>
        </w:rPr>
      </w:pPr>
    </w:p>
    <w:p w14:paraId="74D1AB9E" w14:textId="77777777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345AFBFC" w14:textId="77777777" w:rsidTr="7BB782D5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2AB1D093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Expertise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76A6033" w14:textId="75D2B478" w:rsidR="001D5DDB" w:rsidRPr="001D5DDB" w:rsidRDefault="2A81552B" w:rsidP="7BB782D5">
            <w:pPr>
              <w:snapToGrid w:val="0"/>
            </w:pPr>
            <w:r w:rsidRPr="7BB782D5">
              <w:t xml:space="preserve">•</w:t>
            </w:r>
            <w:proofErr w:type="gramEnd"/>
            <w:r w:rsidRPr="7BB782D5">
              <w:t xml:space="preserve"> </w:t>
            </w:r>
            <w:proofErr w:type="gramStart"/>
            <w:r w:rsidRPr="7BB782D5">
              <w:t xml:space="preserve">Microsoft Stack Development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>•</w:t>
            </w:r>
            <w:proofErr w:type="gramEnd"/>
            <w:r w:rsidRPr="7BB782D5">
              <w:t xml:space="preserve"> </w:t>
            </w:r>
            <w:proofErr w:type="gramStart"/>
            <w:r w:rsidRPr="7BB782D5">
              <w:t xml:space="preserve">Enterprise Application Integration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>•</w:t>
            </w:r>
            <w:proofErr w:type="gramEnd"/>
            <w:r w:rsidRPr="7BB782D5">
              <w:t xml:space="preserve"> </w:t>
            </w:r>
            <w:proofErr w:type="gramStart"/>
            <w:r w:rsidRPr="7BB782D5">
              <w:t xml:space="preserve">Design Patterns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/>
            </w:r>
            <w:r w:rsidRPr="7BB782D5">
              <w:rPr>
                <w:rFonts w:ascii="Consolas" w:eastAsia="Consolas" w:hAnsi="Consolas" w:cs="Consolas"/>
              </w:rPr>
              <w:t xml:space="preserve">  </w:t>
            </w:r>
            <w:r w:rsidR="237F2D81" w:rsidRPr="7BB782D5">
              <w:rPr>
                <w:rFonts w:ascii="Consolas" w:eastAsia="Consolas" w:hAnsi="Consolas" w:cs="Consolas"/>
              </w:rPr>
              <w:t xml:space="preserve"> </w:t>
            </w:r>
            <w:proofErr w:type="gramEnd"/>
          </w:p>
        </w:tc>
      </w:tr>
    </w:tbl>
    <w:p w14:paraId="45F9EBAE" w14:textId="04AB0CAA" w:rsidR="02DA501F" w:rsidRDefault="02DA501F" w:rsidP="02DA501F">
      <w:pPr>
        <w:tabs>
          <w:tab w:val="left" w:pos="0"/>
        </w:tabs>
        <w:rPr>
          <w:b/>
          <w:bCs/>
          <w:i/>
          <w:iCs/>
          <w:sz w:val="20"/>
          <w:szCs w:val="20"/>
        </w:rPr>
      </w:pPr>
    </w:p>
    <w:tbl>
      <w:tblPr>
        <w:tblW w:w="0" w:type="auto"/>
        <w:tblInd w:w="-8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663"/>
        <w:gridCol w:w="2127"/>
        <w:gridCol w:w="3180"/>
        <w:gridCol w:w="3199"/>
      </w:tblGrid>
      <w:tr w:rsidR="02DA501F" w14:paraId="76A7EEE7" w14:textId="77777777" w:rsidTr="00CB648E">
        <w:trPr>
          <w:trHeight w:val="405"/>
        </w:trPr>
        <w:tc>
          <w:tcPr>
            <w:tcW w:w="1663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</w:tcBorders>
            <w:shd w:val="clear" w:color="auto" w:fill="E6E6E6"/>
            <w:tcMar>
              <w:left w:w="105" w:type="dxa"/>
              <w:right w:w="105" w:type="dxa"/>
            </w:tcMar>
          </w:tcPr>
          <w:p w14:paraId="65572902" w14:textId="563FA5F7" w:rsidR="659944EE" w:rsidRDefault="659944EE" w:rsidP="02DA501F">
            <w:pPr>
              <w:pStyle w:val="Heading3"/>
              <w:tabs>
                <w:tab w:val="left" w:pos="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Core </w:t>
            </w:r>
            <w:r w:rsidR="00D83B51"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Competency</w:t>
            </w: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/ Skills</w:t>
            </w:r>
          </w:p>
          <w:p w14:paraId="7490541A" w14:textId="3BEE8D82" w:rsidR="02DA501F" w:rsidRDefault="02DA501F" w:rsidP="02DA501F">
            <w:pPr>
              <w:keepNext/>
              <w:keepLines/>
              <w:tabs>
                <w:tab w:val="left" w:pos="0"/>
              </w:tabs>
            </w:pPr>
          </w:p>
        </w:tc>
        <w:tc>
          <w:tcPr>
            <w:tcW w:w="2127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1A6C30B5" w14:textId="07E7C735" w:rsidR="03B422EC" w:rsidRDefault="03B422EC" w:rsidP="02DA501F">
            <w:pPr>
              <w:pStyle w:val="Heading3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31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2D2F02BD" w14:textId="4E4D1637" w:rsidR="03B422EC" w:rsidRDefault="03B422EC" w:rsidP="02DA501F">
            <w:pPr>
              <w:jc w:val="center"/>
              <w:rPr>
                <w:b/>
                <w:bCs/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Primary skills</w:t>
            </w:r>
          </w:p>
        </w:tc>
        <w:tc>
          <w:tcPr>
            <w:tcW w:w="3199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203D6C6A" w14:textId="4F4D68FD" w:rsidR="03B422EC" w:rsidRDefault="03B422EC" w:rsidP="02DA501F">
            <w:pPr>
              <w:jc w:val="center"/>
              <w:rPr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Secondary skills</w:t>
            </w:r>
          </w:p>
        </w:tc>
      </w:tr>
      <w:tr>
        <w:tc>
          <w:tcPr>
            <w:tcW w:type="dxa" w:w="1663"/>
          </w:tcPr>
          <w:p>
            <w:r>
              <w:t>1</w:t>
            </w:r>
          </w:p>
        </w:tc>
        <w:tc>
          <w:tcPr>
            <w:tcW w:type="dxa" w:w="2127"/>
          </w:tcPr>
          <w:p>
            <w:r>
              <w:t>Programming Languages</w:t>
            </w:r>
          </w:p>
        </w:tc>
        <w:tc>
          <w:tcPr>
            <w:tcW w:type="dxa" w:w="3180"/>
          </w:tcPr>
          <w:p>
            <w:r>
              <w:t>C#, .NET, .NET Core, ASP.NET MVC</w:t>
            </w:r>
          </w:p>
        </w:tc>
        <w:tc>
          <w:tcPr>
            <w:tcW w:type="dxa" w:w="3199"/>
          </w:tcPr>
          <w:p>
            <w:r>
              <w:t>Python</w:t>
            </w:r>
          </w:p>
        </w:tc>
      </w:tr>
      <w:tr>
        <w:tc>
          <w:tcPr>
            <w:tcW w:type="dxa" w:w="1663"/>
          </w:tcPr>
          <w:p>
            <w:r>
              <w:t>2</w:t>
            </w:r>
          </w:p>
        </w:tc>
        <w:tc>
          <w:tcPr>
            <w:tcW w:type="dxa" w:w="2127"/>
          </w:tcPr>
          <w:p>
            <w:r>
              <w:t>Databases</w:t>
            </w:r>
          </w:p>
        </w:tc>
        <w:tc>
          <w:tcPr>
            <w:tcW w:type="dxa" w:w="3180"/>
          </w:tcPr>
          <w:p>
            <w:r>
              <w:t>MS SQL Server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3</w:t>
            </w:r>
          </w:p>
        </w:tc>
        <w:tc>
          <w:tcPr>
            <w:tcW w:type="dxa" w:w="2127"/>
          </w:tcPr>
          <w:p>
            <w:r>
              <w:t>Frontend Frameworks &amp; Libraries</w:t>
            </w:r>
          </w:p>
        </w:tc>
        <w:tc>
          <w:tcPr>
            <w:tcW w:type="dxa" w:w="3180"/>
          </w:tcPr>
          <w:p>
            <w:r>
              <w:t>JavaScript, jQuery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4</w:t>
            </w:r>
          </w:p>
        </w:tc>
        <w:tc>
          <w:tcPr>
            <w:tcW w:type="dxa" w:w="2127"/>
          </w:tcPr>
          <w:p>
            <w:r>
              <w:t>Backend &amp; APIs</w:t>
            </w:r>
          </w:p>
        </w:tc>
        <w:tc>
          <w:tcPr>
            <w:tcW w:type="dxa" w:w="3180"/>
          </w:tcPr>
          <w:p>
            <w:r>
              <w:t>Web API, ASP.NET Web API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5</w:t>
            </w:r>
          </w:p>
        </w:tc>
        <w:tc>
          <w:tcPr>
            <w:tcW w:type="dxa" w:w="2127"/>
          </w:tcPr>
          <w:p>
            <w:r>
              <w:t>Cloud &amp; DevOps</w:t>
            </w:r>
          </w:p>
        </w:tc>
        <w:tc>
          <w:tcPr>
            <w:tcW w:type="dxa" w:w="3180"/>
          </w:tcPr>
          <w:p>
            <w:r>
              <w:t>GIT CI/CD</w:t>
            </w:r>
          </w:p>
        </w:tc>
        <w:tc>
          <w:tcPr>
            <w:tcW w:type="dxa" w:w="3199"/>
          </w:tcPr>
          <w:p>
            <w:r>
              <w:t>Azure (Awareness)</w:t>
            </w:r>
          </w:p>
        </w:tc>
      </w:tr>
      <w:tr>
        <w:tc>
          <w:tcPr>
            <w:tcW w:type="dxa" w:w="1663"/>
          </w:tcPr>
          <w:p>
            <w:r>
              <w:t>6</w:t>
            </w:r>
          </w:p>
        </w:tc>
        <w:tc>
          <w:tcPr>
            <w:tcW w:type="dxa" w:w="2127"/>
          </w:tcPr>
          <w:p>
            <w:r>
              <w:t>Testing &amp; QA</w:t>
            </w:r>
          </w:p>
        </w:tc>
        <w:tc>
          <w:tcPr>
            <w:tcW w:type="dxa" w:w="3180"/>
          </w:tcPr>
          <w:p>
            <w:r>
              <w:t>XUnit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7</w:t>
            </w:r>
          </w:p>
        </w:tc>
        <w:tc>
          <w:tcPr>
            <w:tcW w:type="dxa" w:w="2127"/>
          </w:tcPr>
          <w:p>
            <w:r>
              <w:t>Version Control</w:t>
            </w:r>
          </w:p>
        </w:tc>
        <w:tc>
          <w:tcPr>
            <w:tcW w:type="dxa" w:w="3180"/>
          </w:tcPr>
          <w:p>
            <w:r>
              <w:t>GIT</w:t>
            </w:r>
          </w:p>
        </w:tc>
        <w:tc>
          <w:tcPr>
            <w:tcW w:type="dxa" w:w="3199"/>
          </w:tcPr>
          <w:p>
            <w:r/>
          </w:p>
        </w:tc>
      </w:tr>
    </w:tbl>
    <w:p w14:paraId="3C7AABD5" w14:textId="7DEE4046" w:rsidR="02DA501F" w:rsidRDefault="02DA501F" w:rsidP="00CB648E">
      <w:pPr>
        <w:tabs>
          <w:tab w:val="left" w:pos="0"/>
        </w:tabs>
        <w:jc w:val="center"/>
        <w:rPr>
          <w:b/>
          <w:bCs/>
          <w:i/>
          <w:iCs/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346252" w:rsidRPr="001D5DDB" w14:paraId="12263AD8" w14:textId="77777777" w:rsidTr="02DA50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0B2BE7E8" w14:textId="77777777" w:rsidR="00346252" w:rsidRPr="001D5DDB" w:rsidRDefault="0008034C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Certifications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E6C7737" w14:textId="19683AB0" w:rsidR="006A65D6" w:rsidRPr="0008034C" w:rsidRDefault="75A140A7" w:rsidP="02DA501F">
            <w:pPr>
              <w:snapToGrid w:val="0"/>
              <w:jc w:val="both"/>
            </w:pPr>
            <w:r w:rsidRPr="02DA501F">
              <w:t xml:space="preserve"/>
            </w:r>
          </w:p>
        </w:tc>
      </w:tr>
      <w:tr w:rsidR="00346252" w:rsidRPr="001D5DDB" w14:paraId="6DBA40BE" w14:textId="77777777" w:rsidTr="02DA501F">
        <w:tc>
          <w:tcPr>
            <w:tcW w:w="10892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FAC3D58" w14:textId="2609605D" w:rsidR="00346252" w:rsidRPr="00346252" w:rsidRDefault="00346252" w:rsidP="00F75DD8">
            <w:pPr>
              <w:snapToGrid w:val="0"/>
              <w:jc w:val="center"/>
              <w:rPr>
                <w:sz w:val="20"/>
                <w:szCs w:val="20"/>
              </w:rPr>
            </w:pPr>
          </w:p>
        </w:tc>
      </w:tr>
      <w:tr w:rsidR="001D5DDB" w:rsidRPr="001D5DDB" w14:paraId="6C91375B" w14:textId="77777777" w:rsidTr="02DA50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1D52A8D2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Awards 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7233411" w14:textId="60F3092D" w:rsidR="006A65D6" w:rsidRPr="001D5DDB" w:rsidRDefault="273B7D5B" w:rsidP="02DA501F">
            <w:pPr>
              <w:snapToGrid w:val="0"/>
              <w:jc w:val="both"/>
            </w:pPr>
            <w:r w:rsidRPr="02DA501F">
              <w:t xml:space="preserve">•</w:t>
            </w:r>
            <w:proofErr w:type="gramEnd"/>
            <w:r w:rsidRPr="02DA501F">
              <w:t xml:space="preserve"> </w:t>
            </w:r>
            <w:proofErr w:type="gramStart"/>
            <w:r w:rsidRPr="02DA501F">
              <w:t xml:space="preserve">Received “Emerging Star” award within 3 months of joining the company. •</w:t>
            </w:r>
            <w:proofErr w:type="gramEnd"/>
            <w:r w:rsidRPr="02DA501F">
              <w:t xml:space="preserve"> </w:t>
            </w:r>
            <w:proofErr w:type="gramStart"/>
            <w:r w:rsidRPr="02DA501F">
              <w:t xml:space="preserve">Received multiple awards for best performance on a quarterly and yearly basis. </w:t>
            </w:r>
          </w:p>
        </w:tc>
      </w:tr>
    </w:tbl>
    <w:p w14:paraId="0BEC743A" w14:textId="03391337" w:rsidR="00F75DD8" w:rsidRPr="00F75DD8" w:rsidRDefault="00F75DD8" w:rsidP="00F75DD8">
      <w:pPr>
        <w:jc w:val="center"/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1DC95E7B" w14:textId="77777777" w:rsidTr="00D83B51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  <w:vAlign w:val="center"/>
          </w:tcPr>
          <w:p w14:paraId="620B9F50" w14:textId="77777777" w:rsidR="001D5DDB" w:rsidRPr="001D5DDB" w:rsidRDefault="001D5DDB" w:rsidP="00D83B51">
            <w:pPr>
              <w:pStyle w:val="Heading3"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Experience 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Principal Software Engineer                                             </w:t>
            </w:r>
            <w:proofErr w:type="gramStart"/>
            <w:r w:rsidR="31F9ADCA" w:rsidRPr="7BB782D5">
              <w:t xml:space="preserve">   July 2025 – Till date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.NET Core, Kafka, Python, Test Case Design, Code Review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proofErr w:type="gramStart"/>
            <w:r w:rsidRPr="7BB782D5">
              <w:t xml:space="preserve">Led a team to manage core functionalities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proofErr w:type="gramStart"/>
            <w:r w:rsidRPr="7BB782D5">
              <w:t xml:space="preserve">Optimized Kafka topics improving data handling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Module Lead                                             </w:t>
            </w:r>
            <w:proofErr w:type="gramStart"/>
            <w:r w:rsidR="31F9ADCA" w:rsidRPr="7BB782D5">
              <w:t xml:space="preserve">   Nov 2016 – Oct 2024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.NET Core, Stakeholder Interaction, Module Development, Mentoring, SQL Server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proofErr w:type="gramStart"/>
            <w:r w:rsidRPr="7BB782D5">
              <w:t xml:space="preserve">Developed multiple key modules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proofErr w:type="gramStart"/>
            <w:r w:rsidRPr="7BB782D5">
              <w:t xml:space="preserve">Mentored junior developers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Module Lead                                             </w:t>
            </w:r>
            <w:proofErr w:type="gramStart"/>
            <w:r w:rsidR="31F9ADCA" w:rsidRPr="7BB782D5">
              <w:t xml:space="preserve">   Nov 2016 – Oct 2024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.NET, Project Management, Stakeholder Engagement, Documentation, jQuery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proofErr w:type="gramStart"/>
            <w:r w:rsidRPr="7BB782D5">
              <w:t xml:space="preserve">Drove project from conceptualization to delivery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proofErr w:type="gramStart"/>
            <w:r w:rsidRPr="7BB782D5">
              <w:t xml:space="preserve">Created comprehensive product documents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Senior Software Engineer                                             </w:t>
            </w:r>
            <w:proofErr w:type="gramStart"/>
            <w:r w:rsidR="31F9ADCA" w:rsidRPr="7BB782D5">
              <w:t xml:space="preserve">   Nov 2016 – Oct 2024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.NET Core, API Integration, Quality Assurance, Documentation, jQuery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proofErr w:type="gramStart"/>
            <w:r w:rsidRPr="7BB782D5">
              <w:t xml:space="preserve">Integrated multiple APIs and services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proofErr w:type="gramStart"/>
            <w:r w:rsidRPr="7BB782D5">
              <w:t xml:space="preserve">Liaised with QA for optimal results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Senior Software Engineer                                             </w:t>
            </w:r>
            <w:proofErr w:type="gramStart"/>
            <w:r w:rsidR="31F9ADCA" w:rsidRPr="7BB782D5">
              <w:t xml:space="preserve">   Nov 2016 – Oct 2024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.NET Core, Task Estimation, Application Deployment, Database Design, HTML Design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proofErr w:type="gramStart"/>
            <w:r w:rsidRPr="7BB782D5">
              <w:t xml:space="preserve">Achieved project deadlines with quality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proofErr w:type="gramStart"/>
            <w:r w:rsidRPr="7BB782D5">
              <w:t xml:space="preserve">Deployed applications into various environments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Software Engineer                                             </w:t>
            </w:r>
            <w:proofErr w:type="gramStart"/>
            <w:r w:rsidR="31F9ADCA" w:rsidRPr="7BB782D5">
              <w:t xml:space="preserve">   July 2014 – Nov 2016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MVC Web API, C#, Integration, Message Queuing, Deployment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proofErr w:type="gramStart"/>
            <w:r w:rsidRPr="7BB782D5">
              <w:t xml:space="preserve">Improved quality and reliability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proofErr w:type="gramStart"/>
            <w:r w:rsidRPr="7BB782D5">
              <w:t xml:space="preserve">Involved in Passbook integration for IOS devices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Trainee Software Engineer                                             </w:t>
            </w:r>
            <w:proofErr w:type="gramStart"/>
            <w:r w:rsidR="31F9ADCA" w:rsidRPr="7BB782D5">
              <w:t xml:space="preserve">   July 2014 – Nov 2016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C#, BDD Tests, Web Transformations, Bootstrap, Angular JS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proofErr w:type="gramStart"/>
            <w:r w:rsidRPr="7BB782D5">
              <w:t xml:space="preserve">Configured BDD tests for applications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proofErr w:type="gramStart"/>
            <w:r w:rsidRPr="7BB782D5">
              <w:t xml:space="preserve">Involved in client requirements development</w:t>
            </w:r>
          </w:p>
        </w:tc>
      </w:tr>
    </w:tbl>
    <w:p w14:paraId="513A62D5" w14:textId="77777777" w:rsidR="001D5DDB" w:rsidRPr="001D5DDB" w:rsidRDefault="001D5DDB" w:rsidP="00097919">
      <w:pPr>
        <w:pStyle w:val="Heading3"/>
        <w:tabs>
          <w:tab w:val="left" w:pos="0"/>
        </w:tabs>
        <w:snapToGrid w:val="0"/>
        <w:jc w:val="center"/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6B07" w14:paraId="64133144" w14:textId="77777777" w:rsidTr="007F6B07">
        <w:tc>
          <w:tcPr>
            <w:tcW w:w="9350" w:type="dxa"/>
          </w:tcPr>
          <w:p w14:paraId="31F89E9E" w14:textId="77777777" w:rsidR="007F6B07" w:rsidRDefault="007F6B07" w:rsidP="007F6B07">
            <w:pPr>
              <w:pBdr>
                <w:bottom w:val="double" w:sz="6" w:space="1" w:color="auto"/>
              </w:pBdr>
              <w:jc w:val="center"/>
              <w:rPr>
                <w:b/>
                <w:bCs/>
                <w:sz w:val="32"/>
                <w:szCs w:val="32"/>
              </w:rPr>
            </w:pPr>
            <w:r w:rsidRPr="00012931">
              <w:rPr>
                <w:b/>
                <w:bCs/>
                <w:sz w:val="32"/>
                <w:szCs w:val="32"/>
              </w:rPr>
              <w:t xml:space="preserve">Professional Experience</w:t>
            </w:r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SPIL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UST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July 2025 – Till date]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Principal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Dell uses Partner Relationship management to publish and manage data about dell partner details and contract details.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Designed and implemented comprehensive test cases to ensure end-to-end project quality and reliability.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Led the team in managing core functionalities, providing guidance, and conducting thorough code reviews to uphold best practices.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Built and optimized Python-based solutions for producing and consuming Kafka topics.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git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.NET Core, .NET, MS SQL Server, ASP.NET MVC, Kafka, Python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test case design, code review, team management, Kafka optimization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Customer360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Global Data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Nov 2016 – Oct 2024]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Module Lead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Global Data uses Customer360 to predict how the Global Data users are accessing the entire system and their usage to generate reports and manage the renewals of the company.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Developed and maintained multiple modules that form a key part of the enterprise application.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Interacted with stakeholders to gather business requirements and convert them to technical requirements.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Mentored junior developers in the team.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git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.NET Core, .NET, MS SQL Server, ASP.NET MVC, Entity Framework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module development, stakeholder interaction, mentoring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Scorecard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Global Data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Nov 2016 – Oct 2024]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Module Lead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Global Data uses scorecards to predict which companies will be leaders in their sectors in the future using a thematic methodology.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Drove the project from conceptualization to realization and delivery.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Engaged with technical and business stakeholders to capture requirements and boundaries.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Created and maintained comprehensive technical documents.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git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.NET, MS SQL Server, ASP.NET MVC, Entity Framework, jQuery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project management, stakeholder engagement, documentation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Social Media Aggregator API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Global Data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Nov 2016 – Oct 2024]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Senior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Sociable Data generates market and industry trend reports for the medical industry.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Integrated multiple APIs, services and applications to consolidate various data points.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Ensured quality to drive optimal results by liaising with QA team and various stakeholders.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Synchronized documentation of ad hoc changes and requirements.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git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.NET Core, .NET, MS SQL Server, ASP.NET MVC, EF Core, jQuery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API integration, quality assurance, documentation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Sociable Data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Global Data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Nov 2016 – Oct 2024]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Senior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Sociable Data is a Market Research Organization facilitating production by generating trend reports.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Achieved project deadlines with quality deliverables by collaborating with the Dev team.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Established project requirements with task estimations through strong cooperation with the business.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Deployed applications into various environments based on technical requirements and specifications.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Designed, developed, and delivered databases and table structures.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Curated HTML screens aligned with Requirement Document to adhere to internal policies  procedures.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git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.NET Core, .NET, Pentaho, MS SQL Server, ASP.NET MVC, EF Core, jQuery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project collaboration, task estimation, application deployment, database design, HTML design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SpiceJet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ValueLabs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July 2014 – Nov 2016]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SpiceJet is a low-cost airline operating 306 daily flights to 41 destinations.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Involved in the deployment of the application into the server after modification of changes.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Involved in Passbook integration for IOS devices.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Involved in the rectification of existing features as part of migration process.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Involved in development using Message queue to log the request  responses.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Improved quality and reliability by addressing issues related to functionalities.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Visual Studio, API Runner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MVC Web API, C#, .NET 4.5.1, XSLT, SQL Server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deployment, integration, feature rectification, message queuing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Payment Sense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ValueLabs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July 2014 – Nov 2016]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Trainee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Payment Sense provides merchant services and credit card processing for small to medium businesses.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Involved in development of client requirements  Software development activities.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Involved in configuring web transformations, log4Net and BDD tests for applications.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Visual Studio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C#, .NET 4.5.1, Entity Framework, jQuery, Angular JS, Bootstrap, LOG4NET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client requirement development, web transformations, BDD tests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</w:tc>
      </w:tr>
    </w:tbl>
    <w:p w14:paraId="47EE7087" w14:textId="7584FD1D" w:rsidR="001D5DDB" w:rsidRPr="001D5DDB" w:rsidRDefault="001D5DDB">
      <w:pPr>
        <w:rPr>
          <w:sz w:val="20"/>
          <w:szCs w:val="20"/>
        </w:rPr>
      </w:pPr>
    </w:p>
    <w:sectPr w:rsidR="001D5DDB" w:rsidRPr="001D5DDB" w:rsidSect="001D5DDB">
      <w:pgSz w:w="12240" w:h="15840"/>
      <w:pgMar w:top="36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DC0E3" w14:textId="77777777" w:rsidR="00AA6800" w:rsidRDefault="00AA6800" w:rsidP="00DE1B76">
      <w:r>
        <w:separator/>
      </w:r>
    </w:p>
  </w:endnote>
  <w:endnote w:type="continuationSeparator" w:id="0">
    <w:p w14:paraId="79E974E1" w14:textId="77777777" w:rsidR="00AA6800" w:rsidRDefault="00AA6800" w:rsidP="00DE1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FDD9D" w14:textId="77777777" w:rsidR="00AA6800" w:rsidRDefault="00AA6800" w:rsidP="00DE1B76">
      <w:r>
        <w:separator/>
      </w:r>
    </w:p>
  </w:footnote>
  <w:footnote w:type="continuationSeparator" w:id="0">
    <w:p w14:paraId="75A64FCE" w14:textId="77777777" w:rsidR="00AA6800" w:rsidRDefault="00AA6800" w:rsidP="00DE1B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7BE0D7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6488A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2E181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1CAA6F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1502AC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96E79E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1E4161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2400E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0B4DE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9636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1" w15:restartNumberingAfterBreak="0">
    <w:nsid w:val="00000003"/>
    <w:multiLevelType w:val="singleLevel"/>
    <w:tmpl w:val="00000003"/>
    <w:name w:val="WW8Num7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2" w15:restartNumberingAfterBreak="0">
    <w:nsid w:val="00000004"/>
    <w:multiLevelType w:val="singleLevel"/>
    <w:tmpl w:val="00000004"/>
    <w:name w:val="WW8Num8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3" w15:restartNumberingAfterBreak="0">
    <w:nsid w:val="08C807FB"/>
    <w:multiLevelType w:val="hybridMultilevel"/>
    <w:tmpl w:val="03205F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31065A"/>
    <w:multiLevelType w:val="hybridMultilevel"/>
    <w:tmpl w:val="61CE9A02"/>
    <w:lvl w:ilvl="0" w:tplc="C212A5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C31301"/>
    <w:multiLevelType w:val="hybridMultilevel"/>
    <w:tmpl w:val="92124F7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8631666"/>
    <w:multiLevelType w:val="hybridMultilevel"/>
    <w:tmpl w:val="6C1E1D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8A1DF2"/>
    <w:multiLevelType w:val="hybridMultilevel"/>
    <w:tmpl w:val="E988B94C"/>
    <w:lvl w:ilvl="0" w:tplc="080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18" w15:restartNumberingAfterBreak="0">
    <w:nsid w:val="572C06BE"/>
    <w:multiLevelType w:val="hybridMultilevel"/>
    <w:tmpl w:val="C24432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F878AD"/>
    <w:multiLevelType w:val="hybridMultilevel"/>
    <w:tmpl w:val="89F025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B37779"/>
    <w:multiLevelType w:val="hybridMultilevel"/>
    <w:tmpl w:val="3E3E21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9D70D8"/>
    <w:multiLevelType w:val="multilevel"/>
    <w:tmpl w:val="C8724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694755">
    <w:abstractNumId w:val="9"/>
  </w:num>
  <w:num w:numId="2" w16cid:durableId="1100687559">
    <w:abstractNumId w:val="7"/>
  </w:num>
  <w:num w:numId="3" w16cid:durableId="940533982">
    <w:abstractNumId w:val="6"/>
  </w:num>
  <w:num w:numId="4" w16cid:durableId="1139614644">
    <w:abstractNumId w:val="5"/>
  </w:num>
  <w:num w:numId="5" w16cid:durableId="894436708">
    <w:abstractNumId w:val="4"/>
  </w:num>
  <w:num w:numId="6" w16cid:durableId="1772164738">
    <w:abstractNumId w:val="8"/>
  </w:num>
  <w:num w:numId="7" w16cid:durableId="774208311">
    <w:abstractNumId w:val="3"/>
  </w:num>
  <w:num w:numId="8" w16cid:durableId="983853382">
    <w:abstractNumId w:val="2"/>
  </w:num>
  <w:num w:numId="9" w16cid:durableId="208928784">
    <w:abstractNumId w:val="1"/>
  </w:num>
  <w:num w:numId="10" w16cid:durableId="1707828764">
    <w:abstractNumId w:val="0"/>
  </w:num>
  <w:num w:numId="11" w16cid:durableId="162091223">
    <w:abstractNumId w:val="14"/>
  </w:num>
  <w:num w:numId="12" w16cid:durableId="750732939">
    <w:abstractNumId w:val="18"/>
  </w:num>
  <w:num w:numId="13" w16cid:durableId="439878016">
    <w:abstractNumId w:val="19"/>
  </w:num>
  <w:num w:numId="14" w16cid:durableId="518742519">
    <w:abstractNumId w:val="16"/>
  </w:num>
  <w:num w:numId="15" w16cid:durableId="67266025">
    <w:abstractNumId w:val="13"/>
  </w:num>
  <w:num w:numId="16" w16cid:durableId="987897800">
    <w:abstractNumId w:val="10"/>
  </w:num>
  <w:num w:numId="17" w16cid:durableId="881211378">
    <w:abstractNumId w:val="11"/>
  </w:num>
  <w:num w:numId="18" w16cid:durableId="1786264373">
    <w:abstractNumId w:val="12"/>
  </w:num>
  <w:num w:numId="19" w16cid:durableId="1897662926">
    <w:abstractNumId w:val="15"/>
  </w:num>
  <w:num w:numId="20" w16cid:durableId="1623270133">
    <w:abstractNumId w:val="17"/>
  </w:num>
  <w:num w:numId="21" w16cid:durableId="1966276636">
    <w:abstractNumId w:val="20"/>
  </w:num>
  <w:num w:numId="22" w16cid:durableId="156749179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76"/>
    <w:rsid w:val="00012931"/>
    <w:rsid w:val="0002435D"/>
    <w:rsid w:val="000271EB"/>
    <w:rsid w:val="00030F29"/>
    <w:rsid w:val="0008034C"/>
    <w:rsid w:val="00097919"/>
    <w:rsid w:val="000B6397"/>
    <w:rsid w:val="000B7CDC"/>
    <w:rsid w:val="000E0A0E"/>
    <w:rsid w:val="000E7C93"/>
    <w:rsid w:val="000F4CEF"/>
    <w:rsid w:val="0010101F"/>
    <w:rsid w:val="001379D6"/>
    <w:rsid w:val="00152E46"/>
    <w:rsid w:val="00181FA9"/>
    <w:rsid w:val="00191880"/>
    <w:rsid w:val="001D4CA9"/>
    <w:rsid w:val="001D5DDB"/>
    <w:rsid w:val="00203CFE"/>
    <w:rsid w:val="00257D5B"/>
    <w:rsid w:val="002646B3"/>
    <w:rsid w:val="0029522C"/>
    <w:rsid w:val="002B386C"/>
    <w:rsid w:val="002B4F87"/>
    <w:rsid w:val="002F043D"/>
    <w:rsid w:val="003320C0"/>
    <w:rsid w:val="00346252"/>
    <w:rsid w:val="003474B9"/>
    <w:rsid w:val="003A0689"/>
    <w:rsid w:val="003A5499"/>
    <w:rsid w:val="003B5733"/>
    <w:rsid w:val="003C1FF5"/>
    <w:rsid w:val="003F7E7F"/>
    <w:rsid w:val="00406B64"/>
    <w:rsid w:val="004809B8"/>
    <w:rsid w:val="004B3DC0"/>
    <w:rsid w:val="004C4EA0"/>
    <w:rsid w:val="005128DA"/>
    <w:rsid w:val="00543DF6"/>
    <w:rsid w:val="00567D31"/>
    <w:rsid w:val="00572D0F"/>
    <w:rsid w:val="00586F29"/>
    <w:rsid w:val="00587E8D"/>
    <w:rsid w:val="005D3832"/>
    <w:rsid w:val="005D7D88"/>
    <w:rsid w:val="005F7E4E"/>
    <w:rsid w:val="006012AC"/>
    <w:rsid w:val="00616E69"/>
    <w:rsid w:val="0062015E"/>
    <w:rsid w:val="00634C67"/>
    <w:rsid w:val="0064095E"/>
    <w:rsid w:val="00641977"/>
    <w:rsid w:val="00641B5C"/>
    <w:rsid w:val="0065230E"/>
    <w:rsid w:val="006766F8"/>
    <w:rsid w:val="006940FE"/>
    <w:rsid w:val="00694FED"/>
    <w:rsid w:val="006A65D6"/>
    <w:rsid w:val="006B1B31"/>
    <w:rsid w:val="006B22AD"/>
    <w:rsid w:val="006B7AA2"/>
    <w:rsid w:val="006C1922"/>
    <w:rsid w:val="006C65CA"/>
    <w:rsid w:val="007401F7"/>
    <w:rsid w:val="00740776"/>
    <w:rsid w:val="0074522D"/>
    <w:rsid w:val="00764C42"/>
    <w:rsid w:val="0078337A"/>
    <w:rsid w:val="00797B21"/>
    <w:rsid w:val="007A1437"/>
    <w:rsid w:val="007A4B2D"/>
    <w:rsid w:val="007E1165"/>
    <w:rsid w:val="007E452B"/>
    <w:rsid w:val="007F6B07"/>
    <w:rsid w:val="00863718"/>
    <w:rsid w:val="00870E32"/>
    <w:rsid w:val="008B6010"/>
    <w:rsid w:val="008B7870"/>
    <w:rsid w:val="008B7992"/>
    <w:rsid w:val="009113D6"/>
    <w:rsid w:val="009177F0"/>
    <w:rsid w:val="009264AC"/>
    <w:rsid w:val="0093084B"/>
    <w:rsid w:val="00937052"/>
    <w:rsid w:val="00944A93"/>
    <w:rsid w:val="009861A9"/>
    <w:rsid w:val="00993CBD"/>
    <w:rsid w:val="009F6D55"/>
    <w:rsid w:val="00A03C88"/>
    <w:rsid w:val="00A1052F"/>
    <w:rsid w:val="00A57754"/>
    <w:rsid w:val="00AA586F"/>
    <w:rsid w:val="00AA6800"/>
    <w:rsid w:val="00AA6E24"/>
    <w:rsid w:val="00B2090E"/>
    <w:rsid w:val="00B5393D"/>
    <w:rsid w:val="00B843A9"/>
    <w:rsid w:val="00BB58F5"/>
    <w:rsid w:val="00BE701E"/>
    <w:rsid w:val="00C04BFE"/>
    <w:rsid w:val="00C64EF4"/>
    <w:rsid w:val="00C67E16"/>
    <w:rsid w:val="00C9472C"/>
    <w:rsid w:val="00C96989"/>
    <w:rsid w:val="00CA6AA6"/>
    <w:rsid w:val="00CB648E"/>
    <w:rsid w:val="00CE134C"/>
    <w:rsid w:val="00D10CF0"/>
    <w:rsid w:val="00D2306D"/>
    <w:rsid w:val="00D25BCF"/>
    <w:rsid w:val="00D83B51"/>
    <w:rsid w:val="00D97160"/>
    <w:rsid w:val="00DD34C3"/>
    <w:rsid w:val="00DD3DBA"/>
    <w:rsid w:val="00DE1B76"/>
    <w:rsid w:val="00DE50E8"/>
    <w:rsid w:val="00E0048A"/>
    <w:rsid w:val="00E034EE"/>
    <w:rsid w:val="00E03BF1"/>
    <w:rsid w:val="00E12079"/>
    <w:rsid w:val="00E612D9"/>
    <w:rsid w:val="00E620BF"/>
    <w:rsid w:val="00E65187"/>
    <w:rsid w:val="00E920E8"/>
    <w:rsid w:val="00EA55B7"/>
    <w:rsid w:val="00EB54B8"/>
    <w:rsid w:val="00F44474"/>
    <w:rsid w:val="00F75DD8"/>
    <w:rsid w:val="00F9035D"/>
    <w:rsid w:val="00FE09AA"/>
    <w:rsid w:val="00FF2BF9"/>
    <w:rsid w:val="023C7C98"/>
    <w:rsid w:val="02DA501F"/>
    <w:rsid w:val="03B422EC"/>
    <w:rsid w:val="06D8B63B"/>
    <w:rsid w:val="092E7F82"/>
    <w:rsid w:val="0A511F88"/>
    <w:rsid w:val="0BE26193"/>
    <w:rsid w:val="0C2108CD"/>
    <w:rsid w:val="10D5F280"/>
    <w:rsid w:val="12E2D883"/>
    <w:rsid w:val="15EC9C8E"/>
    <w:rsid w:val="168A0A71"/>
    <w:rsid w:val="17F3EDB7"/>
    <w:rsid w:val="17F70966"/>
    <w:rsid w:val="19CD28AF"/>
    <w:rsid w:val="19D41847"/>
    <w:rsid w:val="1B30C29C"/>
    <w:rsid w:val="1E909ADA"/>
    <w:rsid w:val="1F0A631F"/>
    <w:rsid w:val="204C071C"/>
    <w:rsid w:val="21DB4AC0"/>
    <w:rsid w:val="237F2D81"/>
    <w:rsid w:val="25805ABD"/>
    <w:rsid w:val="26155E33"/>
    <w:rsid w:val="2617EC8E"/>
    <w:rsid w:val="273B7D5B"/>
    <w:rsid w:val="2A81552B"/>
    <w:rsid w:val="2D200C3B"/>
    <w:rsid w:val="2D95A61B"/>
    <w:rsid w:val="2E425E1C"/>
    <w:rsid w:val="31F9ADCA"/>
    <w:rsid w:val="33CE9081"/>
    <w:rsid w:val="373F95DB"/>
    <w:rsid w:val="3A9A62D5"/>
    <w:rsid w:val="3B5684FC"/>
    <w:rsid w:val="3D102A14"/>
    <w:rsid w:val="3D7B168C"/>
    <w:rsid w:val="3E91045C"/>
    <w:rsid w:val="3F9210EF"/>
    <w:rsid w:val="400C5305"/>
    <w:rsid w:val="41D8EDFA"/>
    <w:rsid w:val="45A48261"/>
    <w:rsid w:val="48D9B4B3"/>
    <w:rsid w:val="49145B61"/>
    <w:rsid w:val="4B410661"/>
    <w:rsid w:val="4C6F3DD7"/>
    <w:rsid w:val="4CA68EE0"/>
    <w:rsid w:val="545C28B3"/>
    <w:rsid w:val="54D345BD"/>
    <w:rsid w:val="54DC89CA"/>
    <w:rsid w:val="571D0FA1"/>
    <w:rsid w:val="585222B2"/>
    <w:rsid w:val="5861C954"/>
    <w:rsid w:val="58D45081"/>
    <w:rsid w:val="58E27902"/>
    <w:rsid w:val="59E7C1C0"/>
    <w:rsid w:val="5BBAFBC6"/>
    <w:rsid w:val="5D1E0914"/>
    <w:rsid w:val="5E27EA87"/>
    <w:rsid w:val="5EF94C48"/>
    <w:rsid w:val="5F1DBB26"/>
    <w:rsid w:val="603FA5E9"/>
    <w:rsid w:val="60C0AA62"/>
    <w:rsid w:val="62C7A73E"/>
    <w:rsid w:val="62D7639B"/>
    <w:rsid w:val="63C9B69E"/>
    <w:rsid w:val="653D7B7C"/>
    <w:rsid w:val="6588F0A5"/>
    <w:rsid w:val="659944EE"/>
    <w:rsid w:val="66C9C278"/>
    <w:rsid w:val="67705687"/>
    <w:rsid w:val="683C821F"/>
    <w:rsid w:val="6D88D57C"/>
    <w:rsid w:val="6EFF4F53"/>
    <w:rsid w:val="6FEA5188"/>
    <w:rsid w:val="700B3589"/>
    <w:rsid w:val="7181F914"/>
    <w:rsid w:val="72F0F7ED"/>
    <w:rsid w:val="7348B765"/>
    <w:rsid w:val="7462DFBC"/>
    <w:rsid w:val="75A140A7"/>
    <w:rsid w:val="7645854A"/>
    <w:rsid w:val="76C2B33A"/>
    <w:rsid w:val="7866A098"/>
    <w:rsid w:val="7B0B1B2E"/>
    <w:rsid w:val="7B123D98"/>
    <w:rsid w:val="7B193D52"/>
    <w:rsid w:val="7BB782D5"/>
    <w:rsid w:val="7D92D7BD"/>
    <w:rsid w:val="7EAF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F7B12"/>
  <w15:chartTrackingRefBased/>
  <w15:docId w15:val="{8B9BEE2E-8271-43E2-996D-B6348281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DDB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rsid w:val="00DE1B7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DE1B7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DE1B7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DE1B7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DE1B7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DE1B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DE1B7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DE1B7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DE1B7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1B7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1B7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E1B76"/>
  </w:style>
  <w:style w:type="paragraph" w:styleId="BlockText">
    <w:name w:val="Block Text"/>
    <w:basedOn w:val="Normal"/>
    <w:uiPriority w:val="99"/>
    <w:semiHidden/>
    <w:unhideWhenUsed/>
    <w:rsid w:val="00DE1B7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E1B7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E1B76"/>
  </w:style>
  <w:style w:type="paragraph" w:styleId="BodyText2">
    <w:name w:val="Body Text 2"/>
    <w:basedOn w:val="Normal"/>
    <w:link w:val="BodyText2Char"/>
    <w:uiPriority w:val="99"/>
    <w:semiHidden/>
    <w:unhideWhenUsed/>
    <w:rsid w:val="00DE1B7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E1B76"/>
  </w:style>
  <w:style w:type="paragraph" w:styleId="BodyText3">
    <w:name w:val="Body Text 3"/>
    <w:basedOn w:val="Normal"/>
    <w:link w:val="BodyText3Char"/>
    <w:uiPriority w:val="99"/>
    <w:semiHidden/>
    <w:unhideWhenUsed/>
    <w:rsid w:val="00DE1B7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E1B7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E1B7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E1B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E1B7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E1B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E1B76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E1B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E1B76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E1B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E1B76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E1B76"/>
    <w:rPr>
      <w:sz w:val="16"/>
      <w:szCs w:val="16"/>
    </w:rPr>
  </w:style>
  <w:style w:type="character" w:styleId="BookTitle">
    <w:name w:val="Book Title"/>
    <w:basedOn w:val="DefaultParagraphFont"/>
    <w:uiPriority w:val="33"/>
    <w:rsid w:val="00DE1B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rsid w:val="00DE1B76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E1B76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E1B76"/>
  </w:style>
  <w:style w:type="character" w:styleId="CommentReference">
    <w:name w:val="annotation reference"/>
    <w:basedOn w:val="DefaultParagraphFont"/>
    <w:uiPriority w:val="99"/>
    <w:semiHidden/>
    <w:unhideWhenUsed/>
    <w:rsid w:val="00DE1B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1B7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1B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1B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1B7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E1B76"/>
  </w:style>
  <w:style w:type="character" w:customStyle="1" w:styleId="DateChar">
    <w:name w:val="Date Char"/>
    <w:basedOn w:val="DefaultParagraphFont"/>
    <w:link w:val="Date"/>
    <w:uiPriority w:val="99"/>
    <w:semiHidden/>
    <w:rsid w:val="00DE1B76"/>
  </w:style>
  <w:style w:type="paragraph" w:styleId="DocumentMap">
    <w:name w:val="Document Map"/>
    <w:basedOn w:val="Normal"/>
    <w:link w:val="DocumentMapChar"/>
    <w:uiPriority w:val="99"/>
    <w:semiHidden/>
    <w:unhideWhenUsed/>
    <w:rsid w:val="00DE1B76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E1B7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E1B76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E1B76"/>
  </w:style>
  <w:style w:type="character" w:styleId="Emphasis">
    <w:name w:val="Emphasis"/>
    <w:basedOn w:val="DefaultParagraphFont"/>
    <w:uiPriority w:val="20"/>
    <w:rsid w:val="00DE1B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E1B76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E1B7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E1B76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DE1B76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E1B76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DE1B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E1B76"/>
  </w:style>
  <w:style w:type="character" w:styleId="FootnoteReference">
    <w:name w:val="foot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1B7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E1B76"/>
    <w:rPr>
      <w:sz w:val="20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nhideWhenUsed/>
    <w:rsid w:val="00DE1B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1B76"/>
  </w:style>
  <w:style w:type="character" w:customStyle="1" w:styleId="Heading1Char">
    <w:name w:val="Heading 1 Char"/>
    <w:basedOn w:val="DefaultParagraphFont"/>
    <w:link w:val="Heading1"/>
    <w:uiPriority w:val="9"/>
    <w:rsid w:val="00DE1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E1B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B7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B7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B7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B7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B7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DE1B76"/>
  </w:style>
  <w:style w:type="paragraph" w:styleId="HTMLAddress">
    <w:name w:val="HTML Address"/>
    <w:basedOn w:val="Normal"/>
    <w:link w:val="HTMLAddressChar"/>
    <w:uiPriority w:val="99"/>
    <w:semiHidden/>
    <w:unhideWhenUsed/>
    <w:rsid w:val="00DE1B76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E1B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E1B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E1B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1B76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E1B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E1B76"/>
    <w:rPr>
      <w:i/>
      <w:iCs/>
    </w:rPr>
  </w:style>
  <w:style w:type="character" w:styleId="Hyperlink">
    <w:name w:val="Hyperlink"/>
    <w:basedOn w:val="DefaultParagraphFont"/>
    <w:uiPriority w:val="99"/>
    <w:unhideWhenUsed/>
    <w:rsid w:val="00DE1B7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E1B7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E1B7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E1B7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E1B7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E1B7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E1B7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E1B7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E1B7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E1B7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E1B7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rsid w:val="00DE1B76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DE1B7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B76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rsid w:val="00DE1B76"/>
    <w:rPr>
      <w:b/>
      <w:bCs/>
      <w:smallCaps/>
      <w:color w:val="4472C4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DE1B76"/>
  </w:style>
  <w:style w:type="paragraph" w:styleId="List">
    <w:name w:val="List"/>
    <w:basedOn w:val="Normal"/>
    <w:uiPriority w:val="99"/>
    <w:semiHidden/>
    <w:unhideWhenUsed/>
    <w:rsid w:val="00DE1B7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E1B7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E1B7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E1B7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E1B7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DE1B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E1B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E1B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E1B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E1B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E1B7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E1B7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E1B7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E1B7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E1B7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DE1B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E1B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E1B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E1B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E1B76"/>
    <w:pPr>
      <w:numPr>
        <w:numId w:val="10"/>
      </w:numPr>
      <w:contextualSpacing/>
    </w:pPr>
  </w:style>
  <w:style w:type="paragraph" w:styleId="ListParagraph">
    <w:name w:val="List Paragraph"/>
    <w:basedOn w:val="Normal"/>
    <w:qFormat/>
    <w:rsid w:val="00DE1B76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DE1B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E1B76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E1B7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DE1B7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rsid w:val="00DE1B7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E1B76"/>
  </w:style>
  <w:style w:type="paragraph" w:styleId="NormalIndent">
    <w:name w:val="Normal Indent"/>
    <w:basedOn w:val="Normal"/>
    <w:uiPriority w:val="99"/>
    <w:semiHidden/>
    <w:unhideWhenUsed/>
    <w:rsid w:val="00DE1B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E1B76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E1B76"/>
  </w:style>
  <w:style w:type="character" w:styleId="PageNumber">
    <w:name w:val="page number"/>
    <w:basedOn w:val="DefaultParagraphFont"/>
    <w:uiPriority w:val="99"/>
    <w:semiHidden/>
    <w:unhideWhenUsed/>
    <w:rsid w:val="00DE1B76"/>
  </w:style>
  <w:style w:type="character" w:styleId="PlaceholderText">
    <w:name w:val="Placeholder Text"/>
    <w:basedOn w:val="DefaultParagraphFont"/>
    <w:uiPriority w:val="99"/>
    <w:semiHidden/>
    <w:rsid w:val="00DE1B76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E1B76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E1B7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rsid w:val="00DE1B7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B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E1B7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E1B76"/>
  </w:style>
  <w:style w:type="paragraph" w:styleId="Signature">
    <w:name w:val="Signature"/>
    <w:basedOn w:val="Normal"/>
    <w:link w:val="SignatureChar"/>
    <w:uiPriority w:val="99"/>
    <w:semiHidden/>
    <w:unhideWhenUsed/>
    <w:rsid w:val="00DE1B76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E1B76"/>
  </w:style>
  <w:style w:type="character" w:styleId="SmartHyperlink">
    <w:name w:val="Smart Hyperlink"/>
    <w:basedOn w:val="DefaultParagraphFont"/>
    <w:uiPriority w:val="99"/>
    <w:semiHidden/>
    <w:unhideWhenUsed/>
    <w:rsid w:val="00DE1B76"/>
    <w:rPr>
      <w:u w:val="dotted"/>
    </w:rPr>
  </w:style>
  <w:style w:type="character" w:styleId="Strong">
    <w:name w:val="Strong"/>
    <w:basedOn w:val="DefaultParagraphFont"/>
    <w:uiPriority w:val="22"/>
    <w:rsid w:val="00DE1B7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DE1B7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E1B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DE1B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DE1B76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E1B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E1B76"/>
  </w:style>
  <w:style w:type="paragraph" w:styleId="Title">
    <w:name w:val="Title"/>
    <w:basedOn w:val="Normal"/>
    <w:next w:val="Normal"/>
    <w:link w:val="TitleChar"/>
    <w:uiPriority w:val="10"/>
    <w:rsid w:val="00DE1B7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DE1B76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E1B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E1B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E1B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E1B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E1B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E1B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E1B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E1B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E1B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rsid w:val="00DE1B76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DE1B76"/>
    <w:rPr>
      <w:color w:val="605E5C"/>
      <w:shd w:val="clear" w:color="auto" w:fill="E1DFDD"/>
    </w:rPr>
  </w:style>
  <w:style w:type="paragraph" w:customStyle="1" w:styleId="xmsolistparagraph">
    <w:name w:val="x_msolistparagraph"/>
    <w:basedOn w:val="Normal"/>
    <w:rsid w:val="003320C0"/>
    <w:pPr>
      <w:suppressAutoHyphens w:val="0"/>
      <w:spacing w:before="100" w:beforeAutospacing="1" w:after="100" w:afterAutospacing="1"/>
    </w:pPr>
    <w:rPr>
      <w:lang w:eastAsia="en-US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0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RelyOnCSS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EACD77-B75A-45C2-A540-2E29353707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</Pages>
  <Words>257</Words>
  <Characters>1433</Characters>
  <Application>Microsoft Office Word</Application>
  <DocSecurity>0</DocSecurity>
  <Lines>89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Agrawal</dc:creator>
  <cp:keywords/>
  <dc:description/>
  <cp:lastModifiedBy>Pankaj Chaudhari</cp:lastModifiedBy>
  <cp:revision>38</cp:revision>
  <dcterms:created xsi:type="dcterms:W3CDTF">2023-05-17T04:57:00Z</dcterms:created>
  <dcterms:modified xsi:type="dcterms:W3CDTF">2026-02-23T07:32:00Z</dcterms:modified>
  <dc:identifier/>
  <dc:language/>
</cp:coreProperties>
</file>