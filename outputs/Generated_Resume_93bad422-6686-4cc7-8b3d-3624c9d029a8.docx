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pavan3627@gmail.com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9980239356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Lead Software Engineer with 9+ years architecting scalable software solutions in broadcasting and enterprise domains. Currently leading a</w:t>
              <w:br/>
              <w:t xml:space="preserve">t eam of 5 engineers at Evertz Microsystems building mission-critical broadcast automation systems serving 50+ television stations.</w:t>
              <w:br/>
              <w:t xml:space="preserve">Expertise in Angular, React, Python, FastAPI, Node.js with proven track record of reducing production incidents by 65% and delivering 70%</w:t>
              <w:br/>
              <w:t xml:space="preserve">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– VVIT (Affiliated to VTU), Bengaluru, Karnataka [</w:t>
            </w:r>
            <w:proofErr w:type="gramStart"/>
            <w:r w:rsidRPr="41D8EDFA">
              <w:t xml:space="preserve">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Frontend Technologies</w:t>
            </w:r>
          </w:p>
        </w:tc>
        <w:tc>
          <w:tcPr>
            <w:tcW w:type="dxa" w:w="3180"/>
          </w:tcPr>
          <w:p>
            <w:r>
              <w:t>JavaScript, TypeScript, Angular, React, NEXT.js</w:t>
            </w:r>
          </w:p>
        </w:tc>
        <w:tc>
          <w:tcPr>
            <w:tcW w:type="dxa" w:w="3199"/>
          </w:tcPr>
          <w:p>
            <w:r>
              <w:t>jQuery, HTML5, CSS3, Bootstrap, Material Design, Redux, NgRx, Redux Toolkit, RxJS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Technologies</w:t>
            </w:r>
          </w:p>
        </w:tc>
        <w:tc>
          <w:tcPr>
            <w:tcW w:type="dxa" w:w="3180"/>
          </w:tcPr>
          <w:p>
            <w:r>
              <w:t>Python, FastAPI, Node.js, Express.js</w:t>
            </w:r>
          </w:p>
        </w:tc>
        <w:tc>
          <w:tcPr>
            <w:tcW w:type="dxa" w:w="3199"/>
          </w:tcPr>
          <w:p>
            <w:r>
              <w:t>MongoDB, PostgreSQL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Tools &amp; Platforms</w:t>
            </w:r>
          </w:p>
        </w:tc>
        <w:tc>
          <w:tcPr>
            <w:tcW w:type="dxa" w:w="3180"/>
          </w:tcPr>
          <w:p>
            <w:r>
              <w:t>Bazel, Webpack, AWS, Vercel, Git</w:t>
            </w:r>
          </w:p>
        </w:tc>
        <w:tc>
          <w:tcPr>
            <w:tcW w:type="dxa" w:w="3199"/>
          </w:tcPr>
          <w:p>
            <w:r>
              <w:t>Jasmine, Karma, Jest, Docker</w:t>
            </w:r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Core Competencies</w:t>
            </w:r>
          </w:p>
        </w:tc>
        <w:tc>
          <w:tcPr>
            <w:tcW w:type="dxa" w:w="3180"/>
          </w:tcPr>
          <w:p>
            <w:r>
              <w:t>Microservices Architecture, System Design, State Management</w:t>
            </w:r>
          </w:p>
        </w:tc>
        <w:tc>
          <w:tcPr>
            <w:tcW w:type="dxa" w:w="3199"/>
          </w:tcPr>
          <w:p>
            <w:r>
              <w:t>Reactive Programming, Performance Optimization, API Development, Observability, Team Leadership, Code Review, Mentorship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Lead Software Engineer                                             </w:t>
            </w:r>
            <w:proofErr w:type="gramStart"/>
            <w:r w:rsidR="31F9ADCA" w:rsidRPr="7BB782D5">
              <w:t xml:space="preserve">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FastAPI, RESTful API, NgRx, PostgreSQL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Implemented playlist timeline feature with Vis.js improving user productivity by 40%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Created FastAPI documentation reducing downstream integration time by 50%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React, Redux, Node.js, Express.js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Successfully launched Bot Store accelerating bot development for organizations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UI-Tree interface improving training utterance efficiency by 35%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RESTful API, Business Analysis, MongoDB, Team Collaboration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Broadcast Automation Systems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Evertz Microsystems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Developing broadcast automation systems for 50+ TV stations ensuring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Engineered real-time playlist orchestration engine enabling seamless content scheduling.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Architected scalable FastAPI RESTful APIs improving response times by 40% for 10,000+ users.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Bazel, FastAPI, NgRx, Angular, RxJS, RESTful API, Redis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NgRx, FastAPI, WebSocket, Redis, PostgreSQL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Leadership, Mentorship, Technical Design Reviews, Sprint Planning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playlist timeline feature with Vis.js improving user productivity by 40%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FastAPI documentation reducing downstream integration time by 50%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Enterprise Chatbot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Kore.ai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Frontend development of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Socket.io real-time features enabling live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React, Redux, Node.js, Express, MongoDB, Socket.io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React, Node.js, Express, MongoDB, Socket.io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Frontend Development, Architecture, RESTful APIs, Middleware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Successfully launched Bot Store accelerating bot development for organizations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UI-Tree interface improving training utterance efficiency by 35%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Peer-to-peer Lending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Luharia Technologies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peer-to-peer lending platform from scratch serving 5,000+ users within first 6 months.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Angular, RESTful API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Angular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Development, Team Collaboration, Business Analysis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