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E22E6" w14:textId="1A287ACF" w:rsidR="001D5DDB" w:rsidRPr="001D5DDB" w:rsidRDefault="003A0689">
      <w:bookmarkStart w:id="0" w:name="_Hlk139459803"/>
      <w:bookmarkEnd w:id="0"/>
      <w:r>
        <w:tab/>
      </w:r>
    </w:p>
    <w:tbl>
      <w:tblPr>
        <w:tblW w:w="10978" w:type="dxa"/>
        <w:tblInd w:w="-894" w:type="dxa"/>
        <w:tblLayout w:type="fixed"/>
        <w:tblLook w:val="0000" w:firstRow="0" w:lastRow="0" w:firstColumn="0" w:lastColumn="0" w:noHBand="0" w:noVBand="0"/>
      </w:tblPr>
      <w:tblGrid>
        <w:gridCol w:w="2557"/>
        <w:gridCol w:w="3642"/>
        <w:gridCol w:w="3195"/>
        <w:gridCol w:w="253"/>
        <w:gridCol w:w="1331"/>
      </w:tblGrid>
      <w:tr w:rsidR="001D5DDB" w:rsidRPr="001D5DDB" w14:paraId="72C29AFA" w14:textId="77777777" w:rsidTr="41D8EDFA">
        <w:trPr>
          <w:cantSplit/>
          <w:trHeight w:val="1692"/>
        </w:trPr>
        <w:tc>
          <w:tcPr>
            <w:tcW w:w="25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14:paraId="33F5C395" w14:textId="77777777" w:rsidR="003B5733" w:rsidRDefault="003B5733" w:rsidP="003B5733">
            <w:pPr>
              <w:pStyle w:val="Header"/>
              <w:jc w:val="both"/>
              <w:rPr>
                <w:noProof/>
              </w:rPr>
            </w:pPr>
            <w:bookmarkStart w:id="1" w:name="_Hlk172796502"/>
            <w:bookmarkStart w:id="2" w:name="_Hlk172804117"/>
          </w:p>
          <w:p w14:paraId="686C5D16" w14:textId="77777777" w:rsidR="003B5733" w:rsidRDefault="003B5733" w:rsidP="003B5733">
            <w:pPr>
              <w:pStyle w:val="Header"/>
              <w:jc w:val="both"/>
              <w:rPr>
                <w:noProof/>
              </w:rPr>
            </w:pPr>
          </w:p>
          <w:p w14:paraId="0C4D784C" w14:textId="362DF63F" w:rsidR="001D5DDB" w:rsidRPr="001D5DDB" w:rsidRDefault="003B5733" w:rsidP="003B5733">
            <w:pPr>
              <w:pStyle w:val="Header"/>
              <w:jc w:val="both"/>
              <w:rPr>
                <w:b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57DD6E82" wp14:editId="2EAAD6D6">
                  <wp:extent cx="1468800" cy="392400"/>
                  <wp:effectExtent l="0" t="0" r="0" b="8255"/>
                  <wp:docPr id="1001" name="Picture 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34"/>
                          <pic:cNvPicPr preferRelativeResize="0"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8800" cy="39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20C67" w14:textId="3B67EB27" w:rsidR="5F1DBB26" w:rsidRDefault="6FEA5188" w:rsidP="41D8EDFA">
            <w:pPr>
              <w:pStyle w:val="Header"/>
              <w:jc w:val="center"/>
              <w:rPr>
                <w:sz w:val="36"/>
                <w:szCs w:val="36"/>
              </w:rPr>
            </w:pPr>
            <w:r w:rsidRPr="41D8EDFA">
              <w:rPr>
                <w:sz w:val="36"/>
                <w:szCs w:val="36"/>
              </w:rPr>
              <w:t xml:space="preserve">PAVAN KUMAR V</w:t>
            </w:r>
          </w:p>
          <w:p w14:paraId="681E96BD" w14:textId="08DC025E" w:rsidR="00A1052F" w:rsidRPr="00A1052F" w:rsidRDefault="00A1052F" w:rsidP="00863718">
            <w:pPr>
              <w:pStyle w:val="Header"/>
              <w:jc w:val="center"/>
              <w:rPr>
                <w:sz w:val="44"/>
                <w:szCs w:val="44"/>
              </w:rPr>
            </w:pPr>
          </w:p>
        </w:tc>
        <w:tc>
          <w:tcPr>
            <w:tcW w:w="3195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14:paraId="4C22294C" w14:textId="77777777" w:rsidR="00A1052F" w:rsidRDefault="00A1052F" w:rsidP="00A1052F">
            <w:pPr>
              <w:rPr>
                <w:sz w:val="20"/>
                <w:szCs w:val="20"/>
              </w:rPr>
            </w:pPr>
          </w:p>
          <w:p w14:paraId="688B448E" w14:textId="3C982B87" w:rsidR="5F1DBB26" w:rsidRDefault="6FEA5188" w:rsidP="41D8EDFA">
            <w:pPr>
              <w:pStyle w:val="Header"/>
            </w:pPr>
            <w:r w:rsidRPr="41D8EDFA">
              <w:t xml:space="preserve">Email: pavan3627@gmail.com</w:t>
            </w:r>
          </w:p>
          <w:p w14:paraId="695B6F2C" w14:textId="2E75065E" w:rsidR="5F1DBB26" w:rsidRDefault="6FEA5188" w:rsidP="41D8EDFA">
            <w:r w:rsidRPr="41D8EDFA">
              <w:t xml:space="preserve">Ph: 9980239356</w:t>
            </w:r>
          </w:p>
          <w:p w14:paraId="6187B0C0" w14:textId="4FB7FA58" w:rsidR="5F1DBB26" w:rsidRDefault="6FEA5188" w:rsidP="41D8EDFA">
            <w:r w:rsidRPr="41D8EDFA">
              <w:t xml:space="preserve">Location: Bengaluru, Karnataka, India</w:t>
            </w:r>
          </w:p>
          <w:p w14:paraId="1CDECBA4" w14:textId="4F2F54A3" w:rsidR="001D5DDB" w:rsidRPr="001D5DDB" w:rsidRDefault="001D5DDB" w:rsidP="00E12079">
            <w:pPr>
              <w:pStyle w:val="Header"/>
              <w:rPr>
                <w:sz w:val="20"/>
              </w:rPr>
            </w:pPr>
          </w:p>
        </w:tc>
        <w:tc>
          <w:tcPr>
            <w:tcW w:w="25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</w:tcBorders>
          </w:tcPr>
          <w:p w14:paraId="2A372407" w14:textId="77777777" w:rsidR="001D5DDB" w:rsidRPr="001D5DDB" w:rsidRDefault="001D5DDB" w:rsidP="00A32B45">
            <w:pPr>
              <w:pStyle w:val="Header"/>
              <w:rPr>
                <w:sz w:val="20"/>
              </w:rPr>
            </w:pPr>
          </w:p>
        </w:tc>
        <w:tc>
          <w:tcPr>
            <w:tcW w:w="1331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96AF6E" w14:textId="77777777" w:rsidR="003B5733" w:rsidRDefault="003B5733" w:rsidP="00A32B45">
            <w:pPr>
              <w:pStyle w:val="Header"/>
            </w:pPr>
          </w:p>
          <w:p w14:paraId="0D31CDA8" w14:textId="77777777" w:rsidR="003B5733" w:rsidRDefault="003B5733" w:rsidP="00A32B45">
            <w:pPr>
              <w:pStyle w:val="Header"/>
            </w:pPr>
          </w:p>
          <w:p w14:paraId="206DE508" w14:textId="05118BEE" w:rsidR="001D5DDB" w:rsidRPr="001D5DDB" w:rsidRDefault="001D5DDB" w:rsidP="00A32B45">
            <w:pPr>
              <w:pStyle w:val="Header"/>
              <w:rPr>
                <w:color w:val="FF0000"/>
                <w:sz w:val="20"/>
                <w:szCs w:val="20"/>
              </w:rPr>
            </w:pPr>
            <w:r w:rsidRPr="001D5DDB">
              <w:t>PHOTO</w:t>
            </w:r>
          </w:p>
          <w:p w14:paraId="32F81822" w14:textId="6A59AA82" w:rsidR="001D5DDB" w:rsidRPr="001D5DDB" w:rsidRDefault="001D5DDB" w:rsidP="00A32B45">
            <w:pPr>
              <w:pStyle w:val="Header"/>
            </w:pPr>
          </w:p>
        </w:tc>
      </w:tr>
    </w:tbl>
    <w:p w14:paraId="2EC065BA" w14:textId="77777777" w:rsidR="009264AC" w:rsidRPr="001D5DDB" w:rsidRDefault="009264AC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4912C290" w14:textId="77777777" w:rsidTr="683C821F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bookmarkEnd w:id="1"/>
          <w:p w14:paraId="260B629E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Summary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71699B0" w14:textId="02EBFEF3" w:rsidR="001D5DDB" w:rsidRPr="001D5DDB" w:rsidRDefault="7348B765" w:rsidP="001D5DDB">
            <w:pPr>
              <w:pStyle w:val="ListParagraph"/>
              <w:spacing w:line="276" w:lineRule="auto"/>
              <w:ind w:left="0"/>
            </w:pPr>
            <w:r w:rsidRPr="683C821F">
              <w:t xml:space="preserve">Lead Software Engineer with 9+ years architecting scalable software solutions in broadcasting and enterprise domains. Currently leading a team of 5 engineers at Evertz Microsystems building mission-critical broadcast automation systems serving 50+ television stations. Expertise in Angular, React, Python, FastAPI, Node.js with proven track record of reducing production incidents by 65% and delivering 70% performance improvements in high-traffic applications.</w:t>
            </w:r>
          </w:p>
        </w:tc>
      </w:tr>
      <w:bookmarkEnd w:id="2"/>
    </w:tbl>
    <w:p w14:paraId="2B112101" w14:textId="5FAEF916" w:rsidR="001D5DDB" w:rsidRPr="001D5DDB" w:rsidRDefault="001D5DDB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67A34FFE" w14:textId="77777777" w:rsidTr="41D8EDFA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4B2BEC58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Education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5736AD4D" w14:textId="1F057624" w:rsidR="001D5DDB" w:rsidRPr="001D5DDB" w:rsidRDefault="4C6F3DD7" w:rsidP="41D8EDFA">
            <w:pPr>
              <w:snapToGrid w:val="0"/>
              <w:jc w:val="both"/>
            </w:pPr>
            <w:r w:rsidRPr="41D8EDFA">
              <w:t xml:space="preserve">Bachelor of Engineering in Computer Science and Engineering [2015]</w:t>
            </w:r>
          </w:p>
        </w:tc>
      </w:tr>
    </w:tbl>
    <w:p w14:paraId="7F40A820" w14:textId="77777777" w:rsidR="001D5DDB" w:rsidRPr="001D5DDB" w:rsidRDefault="001D5DDB" w:rsidP="001D5DDB">
      <w:pPr>
        <w:ind w:left="-360" w:hanging="360"/>
        <w:rPr>
          <w:sz w:val="20"/>
          <w:szCs w:val="20"/>
        </w:rPr>
      </w:pPr>
    </w:p>
    <w:p w14:paraId="74D1AB9E" w14:textId="77777777" w:rsidR="001D5DDB" w:rsidRPr="001D5DDB" w:rsidRDefault="001D5DDB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345AFBFC" w14:textId="77777777" w:rsidTr="7BB782D5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2AB1D093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Expertise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76A6033" w14:textId="75D2B478" w:rsidR="001D5DDB" w:rsidRPr="001D5DDB" w:rsidRDefault="2A81552B" w:rsidP="7BB782D5">
            <w:pPr>
              <w:snapToGrid w:val="0"/>
            </w:pPr>
            <w:r w:rsidRPr="7BB782D5">
              <w:t xml:space="preserve">• Broadcast Automation Systems  </w:t>
            </w:r>
          </w:p>
          <w:p w14:paraId="1D39255C" w14:textId="46AF798F" w:rsidR="001D5DDB" w:rsidRPr="001D5DDB" w:rsidRDefault="2A81552B" w:rsidP="7BB782D5">
            <w:pPr>
              <w:snapToGrid w:val="0"/>
              <w:rPr>
                <w:rFonts w:ascii="Consolas" w:eastAsia="Consolas" w:hAnsi="Consolas" w:cs="Consolas"/>
              </w:rPr>
            </w:pPr>
            <w:r w:rsidRPr="7BB782D5">
              <w:t xml:space="preserve">• Enterprise Chatbot Platforms  </w:t>
            </w:r>
          </w:p>
          <w:p w14:paraId="1D39255C" w14:textId="46AF798F" w:rsidR="001D5DDB" w:rsidRPr="001D5DDB" w:rsidRDefault="2A81552B" w:rsidP="7BB782D5">
            <w:pPr>
              <w:snapToGrid w:val="0"/>
              <w:rPr>
                <w:rFonts w:ascii="Consolas" w:eastAsia="Consolas" w:hAnsi="Consolas" w:cs="Consolas"/>
              </w:rPr>
            </w:pPr>
            <w:r w:rsidRPr="7BB782D5">
              <w:t xml:space="preserve"/>
            </w:r>
            <w:r w:rsidRPr="7BB782D5">
              <w:rPr>
                <w:rFonts w:ascii="Consolas" w:eastAsia="Consolas" w:hAnsi="Consolas" w:cs="Consolas"/>
              </w:rPr>
              <w:t xml:space="preserve">  </w:t>
            </w:r>
            <w:r w:rsidR="237F2D81" w:rsidRPr="7BB782D5">
              <w:rPr>
                <w:rFonts w:ascii="Consolas" w:eastAsia="Consolas" w:hAnsi="Consolas" w:cs="Consolas"/>
              </w:rPr>
              <w:t xml:space="preserve"> </w:t>
            </w:r>
          </w:p>
        </w:tc>
      </w:tr>
    </w:tbl>
    <w:p w14:paraId="45F9EBAE" w14:textId="04AB0CAA" w:rsidR="02DA501F" w:rsidRDefault="02DA501F" w:rsidP="02DA501F">
      <w:pPr>
        <w:tabs>
          <w:tab w:val="left" w:pos="0"/>
        </w:tabs>
        <w:rPr>
          <w:b/>
          <w:bCs/>
          <w:i/>
          <w:iCs/>
          <w:sz w:val="20"/>
          <w:szCs w:val="20"/>
        </w:rPr>
      </w:pPr>
    </w:p>
    <w:tbl>
      <w:tblPr>
        <w:tblW w:w="0" w:type="auto"/>
        <w:tblInd w:w="-8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663"/>
        <w:gridCol w:w="2127"/>
        <w:gridCol w:w="3180"/>
        <w:gridCol w:w="3199"/>
      </w:tblGrid>
      <w:tr w:rsidR="02DA501F" w14:paraId="76A7EEE7" w14:textId="77777777" w:rsidTr="00CB648E">
        <w:trPr>
          <w:trHeight w:val="405"/>
        </w:trPr>
        <w:tc>
          <w:tcPr>
            <w:tcW w:w="1663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</w:tcBorders>
            <w:shd w:val="clear" w:color="auto" w:fill="E6E6E6"/>
            <w:tcMar>
              <w:left w:w="105" w:type="dxa"/>
              <w:right w:w="105" w:type="dxa"/>
            </w:tcMar>
          </w:tcPr>
          <w:p w14:paraId="65572902" w14:textId="563FA5F7" w:rsidR="659944EE" w:rsidRDefault="659944EE" w:rsidP="02DA501F">
            <w:pPr>
              <w:pStyle w:val="Heading3"/>
              <w:tabs>
                <w:tab w:val="left" w:pos="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Core </w:t>
            </w:r>
            <w:r w:rsidR="00D83B51"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Competency</w:t>
            </w: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/ Skills</w:t>
            </w:r>
          </w:p>
          <w:p w14:paraId="7490541A" w14:textId="3BEE8D82" w:rsidR="02DA501F" w:rsidRDefault="02DA501F" w:rsidP="02DA501F">
            <w:pPr>
              <w:keepNext/>
              <w:keepLines/>
              <w:tabs>
                <w:tab w:val="left" w:pos="0"/>
              </w:tabs>
            </w:pPr>
          </w:p>
        </w:tc>
        <w:tc>
          <w:tcPr>
            <w:tcW w:w="2127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</w:tcPr>
          <w:p w14:paraId="1A6C30B5" w14:textId="07E7C735" w:rsidR="03B422EC" w:rsidRDefault="03B422EC" w:rsidP="02DA501F">
            <w:pPr>
              <w:pStyle w:val="Heading3"/>
              <w:tabs>
                <w:tab w:val="left" w:pos="0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0"/>
                <w:szCs w:val="20"/>
              </w:rPr>
              <w:t>Category</w:t>
            </w:r>
          </w:p>
        </w:tc>
        <w:tc>
          <w:tcPr>
            <w:tcW w:w="31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</w:tcPr>
          <w:p w14:paraId="2D2F02BD" w14:textId="4E4D1637" w:rsidR="03B422EC" w:rsidRDefault="03B422EC" w:rsidP="02DA501F">
            <w:pPr>
              <w:jc w:val="center"/>
              <w:rPr>
                <w:b/>
                <w:bCs/>
                <w:sz w:val="20"/>
                <w:szCs w:val="20"/>
              </w:rPr>
            </w:pPr>
            <w:r w:rsidRPr="02DA501F">
              <w:rPr>
                <w:b/>
                <w:bCs/>
                <w:sz w:val="20"/>
                <w:szCs w:val="20"/>
              </w:rPr>
              <w:t>Primary skills</w:t>
            </w:r>
          </w:p>
        </w:tc>
        <w:tc>
          <w:tcPr>
            <w:tcW w:w="3199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</w:tcPr>
          <w:p w14:paraId="203D6C6A" w14:textId="4F4D68FD" w:rsidR="03B422EC" w:rsidRDefault="03B422EC" w:rsidP="02DA501F">
            <w:pPr>
              <w:jc w:val="center"/>
              <w:rPr>
                <w:sz w:val="20"/>
                <w:szCs w:val="20"/>
              </w:rPr>
            </w:pPr>
            <w:r w:rsidRPr="02DA501F">
              <w:rPr>
                <w:b/>
                <w:bCs/>
                <w:sz w:val="20"/>
                <w:szCs w:val="20"/>
              </w:rPr>
              <w:t>Secondary skills</w:t>
            </w:r>
          </w:p>
        </w:tc>
      </w:tr>
      <w:tr>
        <w:tc>
          <w:tcPr>
            <w:tcW w:type="dxa" w:w="1663"/>
          </w:tcPr>
          <w:p>
            <w:r>
              <w:t>1</w:t>
            </w:r>
          </w:p>
        </w:tc>
        <w:tc>
          <w:tcPr>
            <w:tcW w:type="dxa" w:w="2127"/>
          </w:tcPr>
          <w:p>
            <w:r>
              <w:t>Programming Languages &amp; Frameworks</w:t>
            </w:r>
          </w:p>
        </w:tc>
        <w:tc>
          <w:tcPr>
            <w:tcW w:type="dxa" w:w="3180"/>
          </w:tcPr>
          <w:p>
            <w:r>
              <w:t>JavaScript, TypeScript, Python, Node.js, Angular, React</w:t>
            </w:r>
          </w:p>
        </w:tc>
        <w:tc>
          <w:tcPr>
            <w:tcW w:type="dxa" w:w="3199"/>
          </w:tcPr>
          <w:p>
            <w:r>
              <w:t>NEXT.js, jQuery, FastAPI, Express.js</w:t>
            </w:r>
          </w:p>
        </w:tc>
      </w:tr>
      <w:tr>
        <w:tc>
          <w:tcPr>
            <w:tcW w:type="dxa" w:w="1663"/>
          </w:tcPr>
          <w:p>
            <w:r>
              <w:t>2</w:t>
            </w:r>
          </w:p>
        </w:tc>
        <w:tc>
          <w:tcPr>
            <w:tcW w:type="dxa" w:w="2127"/>
          </w:tcPr>
          <w:p>
            <w:r>
              <w:t>Databases</w:t>
            </w:r>
          </w:p>
        </w:tc>
        <w:tc>
          <w:tcPr>
            <w:tcW w:type="dxa" w:w="3180"/>
          </w:tcPr>
          <w:p>
            <w:r>
              <w:t>MongoDB, PostgreSQL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3</w:t>
            </w:r>
          </w:p>
        </w:tc>
        <w:tc>
          <w:tcPr>
            <w:tcW w:type="dxa" w:w="2127"/>
          </w:tcPr>
          <w:p>
            <w:r>
              <w:t>Cloud &amp; DevOps</w:t>
            </w:r>
          </w:p>
        </w:tc>
        <w:tc>
          <w:tcPr>
            <w:tcW w:type="dxa" w:w="3180"/>
          </w:tcPr>
          <w:p>
            <w:r>
              <w:t>AWS, Vercel, Docker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4</w:t>
            </w:r>
          </w:p>
        </w:tc>
        <w:tc>
          <w:tcPr>
            <w:tcW w:type="dxa" w:w="2127"/>
          </w:tcPr>
          <w:p>
            <w:r>
              <w:t>Testing &amp; Tools</w:t>
            </w:r>
          </w:p>
        </w:tc>
        <w:tc>
          <w:tcPr>
            <w:tcW w:type="dxa" w:w="3180"/>
          </w:tcPr>
          <w:p>
            <w:r>
              <w:t>Jasmine, Karma, Jest, Bazel, Webpack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5</w:t>
            </w:r>
          </w:p>
        </w:tc>
        <w:tc>
          <w:tcPr>
            <w:tcW w:type="dxa" w:w="2127"/>
          </w:tcPr>
          <w:p>
            <w:r>
              <w:t>CSS &amp; Styling</w:t>
            </w:r>
          </w:p>
        </w:tc>
        <w:tc>
          <w:tcPr>
            <w:tcW w:type="dxa" w:w="3180"/>
          </w:tcPr>
          <w:p>
            <w:r>
              <w:t>HTML5, CSS3, Bootstrap, Material Design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6</w:t>
            </w:r>
          </w:p>
        </w:tc>
        <w:tc>
          <w:tcPr>
            <w:tcW w:type="dxa" w:w="2127"/>
          </w:tcPr>
          <w:p>
            <w:r>
              <w:t>Methodologies</w:t>
            </w:r>
          </w:p>
        </w:tc>
        <w:tc>
          <w:tcPr>
            <w:tcW w:type="dxa" w:w="3180"/>
          </w:tcPr>
          <w:p>
            <w:r>
              <w:t>Microservices Architecture, System Design, State Management, Reactive Programming</w:t>
            </w:r>
          </w:p>
        </w:tc>
        <w:tc>
          <w:tcPr>
            <w:tcW w:type="dxa" w:w="3199"/>
          </w:tcPr>
          <w:p>
            <w:r>
              <w:t>Performance Optimization, API Development, Observability</w:t>
            </w:r>
          </w:p>
        </w:tc>
      </w:tr>
      <w:tr>
        <w:tc>
          <w:tcPr>
            <w:tcW w:type="dxa" w:w="1663"/>
          </w:tcPr>
          <w:p>
            <w:r>
              <w:t>7</w:t>
            </w:r>
          </w:p>
        </w:tc>
        <w:tc>
          <w:tcPr>
            <w:tcW w:type="dxa" w:w="2127"/>
          </w:tcPr>
          <w:p>
            <w:r>
              <w:t>Soft Skills</w:t>
            </w:r>
          </w:p>
        </w:tc>
        <w:tc>
          <w:tcPr>
            <w:tcW w:type="dxa" w:w="3180"/>
          </w:tcPr>
          <w:p>
            <w:r>
              <w:t>Team Leadership, Code Review, Mentorship</w:t>
            </w:r>
          </w:p>
        </w:tc>
        <w:tc>
          <w:tcPr>
            <w:tcW w:type="dxa" w:w="3199"/>
          </w:tcPr>
          <w:p>
            <w:r/>
          </w:p>
        </w:tc>
      </w:tr>
    </w:tbl>
    <w:p w14:paraId="3C7AABD5" w14:textId="7DEE4046" w:rsidR="02DA501F" w:rsidRDefault="02DA501F" w:rsidP="00CB648E">
      <w:pPr>
        <w:tabs>
          <w:tab w:val="left" w:pos="0"/>
        </w:tabs>
        <w:jc w:val="center"/>
        <w:rPr>
          <w:b/>
          <w:bCs/>
          <w:i/>
          <w:iCs/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346252" w:rsidRPr="001D5DDB" w14:paraId="12263AD8" w14:textId="77777777" w:rsidTr="02DA501F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0B2BE7E8" w14:textId="77777777" w:rsidR="00346252" w:rsidRPr="001D5DDB" w:rsidRDefault="0008034C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Certifications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E6C7737" w14:textId="19683AB0" w:rsidR="006A65D6" w:rsidRPr="0008034C" w:rsidRDefault="75A140A7" w:rsidP="02DA501F">
            <w:pPr>
              <w:snapToGrid w:val="0"/>
              <w:jc w:val="both"/>
            </w:pPr>
            <w:r w:rsidRPr="02DA501F">
              <w:t xml:space="preserve"/>
            </w:r>
          </w:p>
        </w:tc>
      </w:tr>
      <w:tr w:rsidR="00346252" w:rsidRPr="001D5DDB" w14:paraId="6DBA40BE" w14:textId="77777777" w:rsidTr="02DA501F">
        <w:tc>
          <w:tcPr>
            <w:tcW w:w="10892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5FAC3D58" w14:textId="2609605D" w:rsidR="00346252" w:rsidRPr="00346252" w:rsidRDefault="00346252" w:rsidP="00F75DD8">
            <w:pPr>
              <w:snapToGrid w:val="0"/>
              <w:jc w:val="center"/>
              <w:rPr>
                <w:sz w:val="20"/>
                <w:szCs w:val="20"/>
              </w:rPr>
            </w:pPr>
          </w:p>
        </w:tc>
      </w:tr>
      <w:tr w:rsidR="001D5DDB" w:rsidRPr="001D5DDB" w14:paraId="6C91375B" w14:textId="77777777" w:rsidTr="02DA501F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1D52A8D2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Awards 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7233411" w14:textId="60F3092D" w:rsidR="006A65D6" w:rsidRPr="001D5DDB" w:rsidRDefault="273B7D5B" w:rsidP="02DA501F">
            <w:pPr>
              <w:snapToGrid w:val="0"/>
              <w:jc w:val="both"/>
            </w:pPr>
            <w:r w:rsidRPr="02DA501F">
              <w:t xml:space="preserve">• Received accolades for leadership and innovation in project delivery. </w:t>
            </w:r>
          </w:p>
        </w:tc>
      </w:tr>
    </w:tbl>
    <w:p w14:paraId="0BEC743A" w14:textId="03391337" w:rsidR="00F75DD8" w:rsidRPr="00F75DD8" w:rsidRDefault="00F75DD8" w:rsidP="00F75DD8">
      <w:pPr>
        <w:jc w:val="center"/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1DC95E7B" w14:textId="77777777" w:rsidTr="00D83B51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  <w:vAlign w:val="center"/>
          </w:tcPr>
          <w:p w14:paraId="620B9F50" w14:textId="77777777" w:rsidR="001D5DDB" w:rsidRPr="001D5DDB" w:rsidRDefault="001D5DDB" w:rsidP="00D83B51">
            <w:pPr>
              <w:pStyle w:val="Heading3"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Experience Summary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r w:rsidR="31F9ADCA" w:rsidRPr="7BB782D5">
              <w:t xml:space="preserve">Lead Software Engineer                                                Sep 2021 - Present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Angular, FastAPI, Node.js, MongoDB, PostgreSQL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13BBB9B8" w14:textId="65D15CC1" w:rsidR="001D5DDB" w:rsidRPr="006A65D6" w:rsidRDefault="31F9ADCA" w:rsidP="41D8EDFA">
            <w:pPr>
              <w:spacing w:line="276" w:lineRule="auto"/>
            </w:pPr>
            <w:r w:rsidRPr="7BB782D5">
              <w:t xml:space="preserve">Implemented playlist timeline feature with Vis.js improving user productivity by 40%.</w:t>
            </w:r>
          </w:p>
          <w:p w14:paraId="13BBB9B8" w14:textId="65D15CC1" w:rsidR="001D5DDB" w:rsidRPr="006A65D6" w:rsidRDefault="31F9ADCA" w:rsidP="41D8EDFA">
            <w:pPr>
              <w:spacing w:line="276" w:lineRule="auto"/>
            </w:pPr>
            <w:r w:rsidRPr="7BB782D5">
              <w:t xml:space="preserve">Created FastAPI documentation reducing downstream integration time by 50%.</w:t>
            </w:r>
          </w:p>
          <w:p w14:paraId="37BF9E8A" w14:textId="7A04BA84" w:rsidR="001D5DDB" w:rsidRPr="006A65D6" w:rsidRDefault="31F9ADCA" w:rsidP="41D8EDFA">
            <w:pPr>
              <w:spacing w:line="276" w:lineRule="auto"/>
            </w:pPr>
            <w:r w:rsidRPr="7BB782D5">
              <w:t xml:space="preserve"> </w:t>
            </w:r>
          </w:p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r w:rsidR="31F9ADCA" w:rsidRPr="7BB782D5">
              <w:t xml:space="preserve">Senior Software Engineer                                                May 2018 - Aug 2021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Angular, React, Redux, Node.js, Express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13BBB9B8" w14:textId="65D15CC1" w:rsidR="001D5DDB" w:rsidRPr="006A65D6" w:rsidRDefault="31F9ADCA" w:rsidP="41D8EDFA">
            <w:pPr>
              <w:spacing w:line="276" w:lineRule="auto"/>
            </w:pPr>
            <w:r w:rsidRPr="7BB782D5">
              <w:t xml:space="preserve">Successfully launched Bot Store accelerating bot development for organizations.</w:t>
            </w:r>
          </w:p>
          <w:p w14:paraId="13BBB9B8" w14:textId="65D15CC1" w:rsidR="001D5DDB" w:rsidRPr="006A65D6" w:rsidRDefault="31F9ADCA" w:rsidP="41D8EDFA">
            <w:pPr>
              <w:spacing w:line="276" w:lineRule="auto"/>
            </w:pPr>
            <w:r w:rsidRPr="7BB782D5">
              <w:t xml:space="preserve">Developed UI-Tree interface improving training utterance efficiency by 35%.</w:t>
            </w:r>
          </w:p>
          <w:p w14:paraId="37BF9E8A" w14:textId="7A04BA84" w:rsidR="001D5DDB" w:rsidRPr="006A65D6" w:rsidRDefault="31F9ADCA" w:rsidP="41D8EDFA">
            <w:pPr>
              <w:spacing w:line="276" w:lineRule="auto"/>
            </w:pPr>
            <w:r w:rsidRPr="7BB782D5">
              <w:t xml:space="preserve"> </w:t>
            </w:r>
          </w:p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r w:rsidR="31F9ADCA" w:rsidRPr="7BB782D5">
              <w:t xml:space="preserve">Software Engineer                                                Sep 2016 - Apr 2018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Angular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13BBB9B8" w14:textId="65D15CC1" w:rsidR="001D5DDB" w:rsidRPr="006A65D6" w:rsidRDefault="31F9ADCA" w:rsidP="41D8EDFA">
            <w:pPr>
              <w:spacing w:line="276" w:lineRule="auto"/>
            </w:pPr>
            <w:r w:rsidRPr="7BB782D5">
              <w:t xml:space="preserve">Developed loan application workflow reducing processing time from 48 hours to 4 hours.</w:t>
            </w:r>
          </w:p>
          <w:p w14:paraId="37BF9E8A" w14:textId="7A04BA84" w:rsidR="001D5DDB" w:rsidRPr="006A65D6" w:rsidRDefault="31F9ADCA" w:rsidP="41D8EDFA">
            <w:pPr>
              <w:spacing w:line="276" w:lineRule="auto"/>
            </w:pPr>
            <w:r w:rsidRPr="7BB782D5">
              <w:t xml:space="preserve"> </w:t>
            </w:r>
          </w:p>
        </w:tc>
      </w:tr>
    </w:tbl>
    <w:p w14:paraId="513A62D5" w14:textId="77777777" w:rsidR="001D5DDB" w:rsidRPr="001D5DDB" w:rsidRDefault="001D5DDB">
      <w:pPr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6B07" w14:paraId="64133144" w14:textId="77777777" w:rsidTr="007F6B07">
        <w:tc>
          <w:tcPr>
            <w:tcW w:w="9350" w:type="dxa"/>
          </w:tcPr>
          <w:p w14:paraId="31F89E9E" w14:textId="77777777" w:rsidR="007F6B07" w:rsidRPr="00012931" w:rsidRDefault="007F6B07" w:rsidP="007F6B07">
            <w:pPr>
              <w:jc w:val="center"/>
              <w:rPr>
                <w:b/>
                <w:bCs/>
                <w:sz w:val="32"/>
                <w:szCs w:val="32"/>
              </w:rPr>
            </w:pPr>
            <w:r w:rsidRPr="00012931">
              <w:rPr>
                <w:b/>
                <w:bCs/>
                <w:sz w:val="32"/>
                <w:szCs w:val="32"/>
              </w:rPr>
              <w:t xml:space="preserve">Professional Experience</w:t>
            </w:r>
          </w:p>
          <w:p w14:paraId="29E9DA05" w14:textId="77777777" w:rsidR="007F6B07" w:rsidRDefault="007F6B07" w:rsidP="007F6B07">
            <w:pPr>
              <w:rPr>
                <w:sz w:val="20"/>
                <w:szCs w:val="20"/>
              </w:rPr>
            </w:pPr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Broadcast Automation Systems at Evertz Microsystems [Sep 2021 - Present]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Lead Software Engineer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Developing broadcast automation systems for 50+ TV stations with 99.9% uptime.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Lead team of 5 engineers developing broadcast automation systems for 50+ TV stations with 99.9% uptime.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Reduced production incidents by 65% through testing strategies and monitoring solutions.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Mentor 3 junior engineers on Angular and RxJS, accelerating ramp-up time by 50%.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Built RESTful API endpoints with FastAPI for playlist operations handling 5,000+ requests per hour.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Optimized virtual scrolling achieving 60fps for massive datasets through index mapping.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Tools:</w:t>
            </w:r>
            <w:r w:rsidRPr="00993CBD">
              <w:rPr>
                <w:sz w:val="20"/>
                <w:szCs w:val="20"/>
              </w:rPr>
              <w:t xml:space="preserve"> Bazel, Jasmine, Karma, Jest, Git, Docker</w:t>
            </w:r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Technologies:</w:t>
            </w:r>
            <w:r w:rsidRPr="00993CBD">
              <w:rPr>
                <w:sz w:val="20"/>
                <w:szCs w:val="20"/>
              </w:rPr>
              <w:t xml:space="preserve"> Angular, FastAPI, Node.js, MongoDB, PostgreSQL, NgRx, RxJS</w:t>
            </w:r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Skills:</w:t>
            </w:r>
            <w:r w:rsidRPr="00993CBD">
              <w:rPr>
                <w:sz w:val="20"/>
                <w:szCs w:val="20"/>
              </w:rPr>
              <w:t xml:space="preserve"> Microservices Architecture, System Design, State Management, Reactive Programming, Performance Optimization, API Development, Observability, Team Leadership, Code Review, Mentorship</w:t>
            </w:r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Major Achievements:</w:t>
            </w:r>
          </w:p>
          <w:p w14:paraId="052E4C69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Implemented playlist timeline feature with Vis.js improving user productivity by 40%.</w:t>
            </w:r>
          </w:p>
          <w:p w14:paraId="5C361DD4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Created FastAPI documentation reducing downstream integration time by 50%.</w:t>
            </w:r>
          </w:p>
          <w:p w14:paraId="5C361DD4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Enterprise Chatbot Platforms at Kore.ai [May 2018 - Aug 2021]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Senior Software Engineer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Led frontend development of enterprise chatbot platform using Angular for conversational AI.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Led frontend development of enterprise chatbot platform using Angular for conversational AI.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Architected Bot Store marketplace using React, Redux, Node.js, Express, and MongoDB.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Designed RESTful APIs with Node.js/Express handling authentication and analytics with JWT.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Built scalable Express middleware for validation, error handling, and logging.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Implemented Socket.io real-time features enabling live bot training updates.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Technologies:</w:t>
            </w:r>
            <w:r w:rsidRPr="00993CBD">
              <w:rPr>
                <w:sz w:val="20"/>
                <w:szCs w:val="20"/>
              </w:rPr>
              <w:t xml:space="preserve"> Angular, React, Redux, Node.js, Express, MongoDB, Socket.io</w:t>
            </w:r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Major Achievements:</w:t>
            </w:r>
          </w:p>
          <w:p w14:paraId="052E4C69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Successfully launched Bot Store accelerating bot development for organizations.</w:t>
            </w:r>
          </w:p>
          <w:p w14:paraId="5C361DD4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Developed UI-Tree interface improving training utterance efficiency by 35%.</w:t>
            </w:r>
          </w:p>
          <w:p w14:paraId="5C361DD4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Client Appreciation:</w:t>
            </w:r>
          </w:p>
          <w:p w14:paraId="232332A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Received accolades for leadership and innovation in project delivery.</w:t>
            </w:r>
          </w:p>
          <w:p w14:paraId="185B738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Peer-to-Peer Lending Platform at Luharia Technologies [Sep 2016 - Apr 2018]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Software Engineer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Developed loan application workflow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Built peer-to-peer lending platform from scratch serving 5,000+ users within first 6 months.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Developed loan application workflow reducing processing time from 48 hours to 4 hours.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Implemented responsive web application using Angular achieving 95% mobile compatibility.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Created RESTful APIs for authentication and loan management handling 10,000+ requests daily.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Optimized database queries improving page load times by 60%.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Technologies:</w:t>
            </w:r>
            <w:r w:rsidRPr="00993CBD">
              <w:rPr>
                <w:sz w:val="20"/>
                <w:szCs w:val="20"/>
              </w:rPr>
              <w:t xml:space="preserve"> Angular</w:t>
            </w:r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Major Achievements:</w:t>
            </w:r>
          </w:p>
          <w:p w14:paraId="052E4C69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Developed loan application workflow reducing processing time from 48 hours to 4 hours.</w:t>
            </w:r>
          </w:p>
          <w:p w14:paraId="5C361DD4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7AAFB1A7" w14:textId="77777777" w:rsidR="007F6B07" w:rsidRDefault="007F6B07" w:rsidP="007F6B07"/>
          <w:p w14:paraId="66E7C23B" w14:textId="77777777" w:rsidR="007F6B07" w:rsidRDefault="007F6B07">
            <w:pPr>
              <w:rPr>
                <w:sz w:val="20"/>
                <w:szCs w:val="20"/>
              </w:rPr>
            </w:pPr>
          </w:p>
        </w:tc>
      </w:tr>
    </w:tbl>
    <w:p w14:paraId="47EE7087" w14:textId="7584FD1D" w:rsidR="001D5DDB" w:rsidRPr="001D5DDB" w:rsidRDefault="001D5DDB">
      <w:pPr>
        <w:rPr>
          <w:sz w:val="20"/>
          <w:szCs w:val="20"/>
        </w:rPr>
      </w:pPr>
    </w:p>
    <w:sectPr w:rsidR="001D5DDB" w:rsidRPr="001D5DDB" w:rsidSect="001D5DDB">
      <w:pgSz w:w="12240" w:h="15840"/>
      <w:pgMar w:top="36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83730" w14:textId="77777777" w:rsidR="000271EB" w:rsidRDefault="000271EB" w:rsidP="00DE1B76">
      <w:r>
        <w:separator/>
      </w:r>
    </w:p>
  </w:endnote>
  <w:endnote w:type="continuationSeparator" w:id="0">
    <w:p w14:paraId="34E4F321" w14:textId="77777777" w:rsidR="000271EB" w:rsidRDefault="000271EB" w:rsidP="00DE1B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DBC215" w14:textId="77777777" w:rsidR="000271EB" w:rsidRDefault="000271EB" w:rsidP="00DE1B76">
      <w:r>
        <w:separator/>
      </w:r>
    </w:p>
  </w:footnote>
  <w:footnote w:type="continuationSeparator" w:id="0">
    <w:p w14:paraId="390781E5" w14:textId="77777777" w:rsidR="000271EB" w:rsidRDefault="000271EB" w:rsidP="00DE1B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7BE0D7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06488A8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12E181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1CAA6F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1502ACE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96E79E2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1E4161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2400E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0B4DEC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196369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2"/>
    <w:multiLevelType w:val="singleLevel"/>
    <w:tmpl w:val="00000002"/>
    <w:name w:val="WW8Num6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1" w15:restartNumberingAfterBreak="0">
    <w:nsid w:val="00000003"/>
    <w:multiLevelType w:val="singleLevel"/>
    <w:tmpl w:val="00000003"/>
    <w:name w:val="WW8Num7"/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2" w15:restartNumberingAfterBreak="0">
    <w:nsid w:val="00000004"/>
    <w:multiLevelType w:val="singleLevel"/>
    <w:tmpl w:val="00000004"/>
    <w:name w:val="WW8Num8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3" w15:restartNumberingAfterBreak="0">
    <w:nsid w:val="08C807FB"/>
    <w:multiLevelType w:val="hybridMultilevel"/>
    <w:tmpl w:val="03205F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A31065A"/>
    <w:multiLevelType w:val="hybridMultilevel"/>
    <w:tmpl w:val="61CE9A02"/>
    <w:lvl w:ilvl="0" w:tplc="C212A55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C31301"/>
    <w:multiLevelType w:val="hybridMultilevel"/>
    <w:tmpl w:val="92124F7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8631666"/>
    <w:multiLevelType w:val="hybridMultilevel"/>
    <w:tmpl w:val="6C1E1D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8A1DF2"/>
    <w:multiLevelType w:val="hybridMultilevel"/>
    <w:tmpl w:val="E988B94C"/>
    <w:lvl w:ilvl="0" w:tplc="08090001">
      <w:start w:val="1"/>
      <w:numFmt w:val="bullet"/>
      <w:lvlText w:val=""/>
      <w:lvlJc w:val="left"/>
      <w:pPr>
        <w:ind w:left="12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18" w15:restartNumberingAfterBreak="0">
    <w:nsid w:val="572C06BE"/>
    <w:multiLevelType w:val="hybridMultilevel"/>
    <w:tmpl w:val="C24432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F878AD"/>
    <w:multiLevelType w:val="hybridMultilevel"/>
    <w:tmpl w:val="89F025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B37779"/>
    <w:multiLevelType w:val="hybridMultilevel"/>
    <w:tmpl w:val="3E3E21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9D70D8"/>
    <w:multiLevelType w:val="multilevel"/>
    <w:tmpl w:val="C8724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0694755">
    <w:abstractNumId w:val="9"/>
  </w:num>
  <w:num w:numId="2" w16cid:durableId="1100687559">
    <w:abstractNumId w:val="7"/>
  </w:num>
  <w:num w:numId="3" w16cid:durableId="940533982">
    <w:abstractNumId w:val="6"/>
  </w:num>
  <w:num w:numId="4" w16cid:durableId="1139614644">
    <w:abstractNumId w:val="5"/>
  </w:num>
  <w:num w:numId="5" w16cid:durableId="894436708">
    <w:abstractNumId w:val="4"/>
  </w:num>
  <w:num w:numId="6" w16cid:durableId="1772164738">
    <w:abstractNumId w:val="8"/>
  </w:num>
  <w:num w:numId="7" w16cid:durableId="774208311">
    <w:abstractNumId w:val="3"/>
  </w:num>
  <w:num w:numId="8" w16cid:durableId="983853382">
    <w:abstractNumId w:val="2"/>
  </w:num>
  <w:num w:numId="9" w16cid:durableId="208928784">
    <w:abstractNumId w:val="1"/>
  </w:num>
  <w:num w:numId="10" w16cid:durableId="1707828764">
    <w:abstractNumId w:val="0"/>
  </w:num>
  <w:num w:numId="11" w16cid:durableId="162091223">
    <w:abstractNumId w:val="14"/>
  </w:num>
  <w:num w:numId="12" w16cid:durableId="750732939">
    <w:abstractNumId w:val="18"/>
  </w:num>
  <w:num w:numId="13" w16cid:durableId="439878016">
    <w:abstractNumId w:val="19"/>
  </w:num>
  <w:num w:numId="14" w16cid:durableId="518742519">
    <w:abstractNumId w:val="16"/>
  </w:num>
  <w:num w:numId="15" w16cid:durableId="67266025">
    <w:abstractNumId w:val="13"/>
  </w:num>
  <w:num w:numId="16" w16cid:durableId="987897800">
    <w:abstractNumId w:val="10"/>
  </w:num>
  <w:num w:numId="17" w16cid:durableId="881211378">
    <w:abstractNumId w:val="11"/>
  </w:num>
  <w:num w:numId="18" w16cid:durableId="1786264373">
    <w:abstractNumId w:val="12"/>
  </w:num>
  <w:num w:numId="19" w16cid:durableId="1897662926">
    <w:abstractNumId w:val="15"/>
  </w:num>
  <w:num w:numId="20" w16cid:durableId="1623270133">
    <w:abstractNumId w:val="17"/>
  </w:num>
  <w:num w:numId="21" w16cid:durableId="1966276636">
    <w:abstractNumId w:val="20"/>
  </w:num>
  <w:num w:numId="22" w16cid:durableId="156749179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B76"/>
    <w:rsid w:val="00012931"/>
    <w:rsid w:val="0002435D"/>
    <w:rsid w:val="000271EB"/>
    <w:rsid w:val="00030F29"/>
    <w:rsid w:val="0008034C"/>
    <w:rsid w:val="000B6397"/>
    <w:rsid w:val="000B7CDC"/>
    <w:rsid w:val="000E0A0E"/>
    <w:rsid w:val="000E7C93"/>
    <w:rsid w:val="000F4CEF"/>
    <w:rsid w:val="0010101F"/>
    <w:rsid w:val="001379D6"/>
    <w:rsid w:val="00152E46"/>
    <w:rsid w:val="00181FA9"/>
    <w:rsid w:val="00191880"/>
    <w:rsid w:val="001D4CA9"/>
    <w:rsid w:val="001D5DDB"/>
    <w:rsid w:val="00203CFE"/>
    <w:rsid w:val="00257D5B"/>
    <w:rsid w:val="002646B3"/>
    <w:rsid w:val="0029522C"/>
    <w:rsid w:val="002B386C"/>
    <w:rsid w:val="002B4F87"/>
    <w:rsid w:val="002F043D"/>
    <w:rsid w:val="003320C0"/>
    <w:rsid w:val="00346252"/>
    <w:rsid w:val="003474B9"/>
    <w:rsid w:val="003A0689"/>
    <w:rsid w:val="003A5499"/>
    <w:rsid w:val="003B5733"/>
    <w:rsid w:val="003C1FF5"/>
    <w:rsid w:val="003F7E7F"/>
    <w:rsid w:val="00406B64"/>
    <w:rsid w:val="004809B8"/>
    <w:rsid w:val="004B3DC0"/>
    <w:rsid w:val="004C4EA0"/>
    <w:rsid w:val="005128DA"/>
    <w:rsid w:val="00543DF6"/>
    <w:rsid w:val="00567D31"/>
    <w:rsid w:val="00572D0F"/>
    <w:rsid w:val="00586F29"/>
    <w:rsid w:val="00587E8D"/>
    <w:rsid w:val="005D3832"/>
    <w:rsid w:val="005D7D88"/>
    <w:rsid w:val="005F7E4E"/>
    <w:rsid w:val="006012AC"/>
    <w:rsid w:val="00616E69"/>
    <w:rsid w:val="0062015E"/>
    <w:rsid w:val="00634C67"/>
    <w:rsid w:val="0064095E"/>
    <w:rsid w:val="00641977"/>
    <w:rsid w:val="0065230E"/>
    <w:rsid w:val="006766F8"/>
    <w:rsid w:val="006940FE"/>
    <w:rsid w:val="00694FED"/>
    <w:rsid w:val="006A65D6"/>
    <w:rsid w:val="006B1B31"/>
    <w:rsid w:val="006B7AA2"/>
    <w:rsid w:val="006C1922"/>
    <w:rsid w:val="006C65CA"/>
    <w:rsid w:val="007401F7"/>
    <w:rsid w:val="00740776"/>
    <w:rsid w:val="0074522D"/>
    <w:rsid w:val="00764C42"/>
    <w:rsid w:val="0078337A"/>
    <w:rsid w:val="00797B21"/>
    <w:rsid w:val="007A1437"/>
    <w:rsid w:val="007A4B2D"/>
    <w:rsid w:val="007E1165"/>
    <w:rsid w:val="007E452B"/>
    <w:rsid w:val="007F6B07"/>
    <w:rsid w:val="00863718"/>
    <w:rsid w:val="00870E32"/>
    <w:rsid w:val="008B6010"/>
    <w:rsid w:val="008B7870"/>
    <w:rsid w:val="008B7992"/>
    <w:rsid w:val="009113D6"/>
    <w:rsid w:val="009177F0"/>
    <w:rsid w:val="009264AC"/>
    <w:rsid w:val="0093084B"/>
    <w:rsid w:val="00937052"/>
    <w:rsid w:val="00944A93"/>
    <w:rsid w:val="009861A9"/>
    <w:rsid w:val="00993CBD"/>
    <w:rsid w:val="009F6D55"/>
    <w:rsid w:val="00A03C88"/>
    <w:rsid w:val="00A1052F"/>
    <w:rsid w:val="00A57754"/>
    <w:rsid w:val="00AA586F"/>
    <w:rsid w:val="00AA6E24"/>
    <w:rsid w:val="00B2090E"/>
    <w:rsid w:val="00B5393D"/>
    <w:rsid w:val="00B843A9"/>
    <w:rsid w:val="00BB58F5"/>
    <w:rsid w:val="00BE701E"/>
    <w:rsid w:val="00C04BFE"/>
    <w:rsid w:val="00C64EF4"/>
    <w:rsid w:val="00C9472C"/>
    <w:rsid w:val="00C96989"/>
    <w:rsid w:val="00CA6AA6"/>
    <w:rsid w:val="00CB648E"/>
    <w:rsid w:val="00CE134C"/>
    <w:rsid w:val="00D10CF0"/>
    <w:rsid w:val="00D2306D"/>
    <w:rsid w:val="00D25BCF"/>
    <w:rsid w:val="00D83B51"/>
    <w:rsid w:val="00D97160"/>
    <w:rsid w:val="00DD34C3"/>
    <w:rsid w:val="00DD3DBA"/>
    <w:rsid w:val="00DE1B76"/>
    <w:rsid w:val="00DE50E8"/>
    <w:rsid w:val="00E0048A"/>
    <w:rsid w:val="00E034EE"/>
    <w:rsid w:val="00E03BF1"/>
    <w:rsid w:val="00E12079"/>
    <w:rsid w:val="00E612D9"/>
    <w:rsid w:val="00E620BF"/>
    <w:rsid w:val="00E65187"/>
    <w:rsid w:val="00E920E8"/>
    <w:rsid w:val="00EA55B7"/>
    <w:rsid w:val="00EB54B8"/>
    <w:rsid w:val="00F44474"/>
    <w:rsid w:val="00F75DD8"/>
    <w:rsid w:val="00F9035D"/>
    <w:rsid w:val="00FE09AA"/>
    <w:rsid w:val="00FF2BF9"/>
    <w:rsid w:val="023C7C98"/>
    <w:rsid w:val="02DA501F"/>
    <w:rsid w:val="03B422EC"/>
    <w:rsid w:val="06D8B63B"/>
    <w:rsid w:val="092E7F82"/>
    <w:rsid w:val="0A511F88"/>
    <w:rsid w:val="0BE26193"/>
    <w:rsid w:val="0C2108CD"/>
    <w:rsid w:val="10D5F280"/>
    <w:rsid w:val="12E2D883"/>
    <w:rsid w:val="15EC9C8E"/>
    <w:rsid w:val="168A0A71"/>
    <w:rsid w:val="17F3EDB7"/>
    <w:rsid w:val="17F70966"/>
    <w:rsid w:val="19CD28AF"/>
    <w:rsid w:val="19D41847"/>
    <w:rsid w:val="1B30C29C"/>
    <w:rsid w:val="1E909ADA"/>
    <w:rsid w:val="1F0A631F"/>
    <w:rsid w:val="204C071C"/>
    <w:rsid w:val="21DB4AC0"/>
    <w:rsid w:val="237F2D81"/>
    <w:rsid w:val="25805ABD"/>
    <w:rsid w:val="26155E33"/>
    <w:rsid w:val="2617EC8E"/>
    <w:rsid w:val="273B7D5B"/>
    <w:rsid w:val="2A81552B"/>
    <w:rsid w:val="2D200C3B"/>
    <w:rsid w:val="2D95A61B"/>
    <w:rsid w:val="2E425E1C"/>
    <w:rsid w:val="31F9ADCA"/>
    <w:rsid w:val="33CE9081"/>
    <w:rsid w:val="373F95DB"/>
    <w:rsid w:val="3A9A62D5"/>
    <w:rsid w:val="3B5684FC"/>
    <w:rsid w:val="3D102A14"/>
    <w:rsid w:val="3D7B168C"/>
    <w:rsid w:val="3E91045C"/>
    <w:rsid w:val="3F9210EF"/>
    <w:rsid w:val="400C5305"/>
    <w:rsid w:val="41D8EDFA"/>
    <w:rsid w:val="45A48261"/>
    <w:rsid w:val="48D9B4B3"/>
    <w:rsid w:val="49145B61"/>
    <w:rsid w:val="4B410661"/>
    <w:rsid w:val="4C6F3DD7"/>
    <w:rsid w:val="4CA68EE0"/>
    <w:rsid w:val="545C28B3"/>
    <w:rsid w:val="54D345BD"/>
    <w:rsid w:val="54DC89CA"/>
    <w:rsid w:val="571D0FA1"/>
    <w:rsid w:val="585222B2"/>
    <w:rsid w:val="5861C954"/>
    <w:rsid w:val="58D45081"/>
    <w:rsid w:val="58E27902"/>
    <w:rsid w:val="59E7C1C0"/>
    <w:rsid w:val="5BBAFBC6"/>
    <w:rsid w:val="5D1E0914"/>
    <w:rsid w:val="5E27EA87"/>
    <w:rsid w:val="5EF94C48"/>
    <w:rsid w:val="5F1DBB26"/>
    <w:rsid w:val="603FA5E9"/>
    <w:rsid w:val="60C0AA62"/>
    <w:rsid w:val="62C7A73E"/>
    <w:rsid w:val="62D7639B"/>
    <w:rsid w:val="63C9B69E"/>
    <w:rsid w:val="653D7B7C"/>
    <w:rsid w:val="6588F0A5"/>
    <w:rsid w:val="659944EE"/>
    <w:rsid w:val="66C9C278"/>
    <w:rsid w:val="67705687"/>
    <w:rsid w:val="683C821F"/>
    <w:rsid w:val="6D88D57C"/>
    <w:rsid w:val="6EFF4F53"/>
    <w:rsid w:val="6FEA5188"/>
    <w:rsid w:val="700B3589"/>
    <w:rsid w:val="7181F914"/>
    <w:rsid w:val="72F0F7ED"/>
    <w:rsid w:val="7348B765"/>
    <w:rsid w:val="7462DFBC"/>
    <w:rsid w:val="75A140A7"/>
    <w:rsid w:val="7645854A"/>
    <w:rsid w:val="76C2B33A"/>
    <w:rsid w:val="7866A098"/>
    <w:rsid w:val="7B0B1B2E"/>
    <w:rsid w:val="7B123D98"/>
    <w:rsid w:val="7B193D52"/>
    <w:rsid w:val="7BB782D5"/>
    <w:rsid w:val="7D92D7BD"/>
    <w:rsid w:val="7EAF0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1F7B12"/>
  <w15:chartTrackingRefBased/>
  <w15:docId w15:val="{8B9BEE2E-8271-43E2-996D-B63482816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5DDB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eading1">
    <w:name w:val="heading 1"/>
    <w:basedOn w:val="Normal"/>
    <w:next w:val="Normal"/>
    <w:link w:val="Heading1Char"/>
    <w:uiPriority w:val="9"/>
    <w:rsid w:val="00DE1B7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DE1B7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DE1B7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DE1B7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DE1B7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DE1B7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DE1B76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DE1B7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DE1B7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1B7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1B76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DE1B76"/>
  </w:style>
  <w:style w:type="paragraph" w:styleId="BlockText">
    <w:name w:val="Block Text"/>
    <w:basedOn w:val="Normal"/>
    <w:uiPriority w:val="99"/>
    <w:semiHidden/>
    <w:unhideWhenUsed/>
    <w:rsid w:val="00DE1B76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DE1B7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E1B76"/>
  </w:style>
  <w:style w:type="paragraph" w:styleId="BodyText2">
    <w:name w:val="Body Text 2"/>
    <w:basedOn w:val="Normal"/>
    <w:link w:val="BodyText2Char"/>
    <w:uiPriority w:val="99"/>
    <w:semiHidden/>
    <w:unhideWhenUsed/>
    <w:rsid w:val="00DE1B7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DE1B76"/>
  </w:style>
  <w:style w:type="paragraph" w:styleId="BodyText3">
    <w:name w:val="Body Text 3"/>
    <w:basedOn w:val="Normal"/>
    <w:link w:val="BodyText3Char"/>
    <w:uiPriority w:val="99"/>
    <w:semiHidden/>
    <w:unhideWhenUsed/>
    <w:rsid w:val="00DE1B7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DE1B76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DE1B76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DE1B7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E1B76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E1B7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DE1B76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DE1B7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E1B76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DE1B7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DE1B76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DE1B76"/>
    <w:rPr>
      <w:sz w:val="16"/>
      <w:szCs w:val="16"/>
    </w:rPr>
  </w:style>
  <w:style w:type="character" w:styleId="BookTitle">
    <w:name w:val="Book Title"/>
    <w:basedOn w:val="DefaultParagraphFont"/>
    <w:uiPriority w:val="33"/>
    <w:rsid w:val="00DE1B76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rsid w:val="00DE1B76"/>
    <w:pPr>
      <w:spacing w:after="200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DE1B76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DE1B76"/>
  </w:style>
  <w:style w:type="character" w:styleId="CommentReference">
    <w:name w:val="annotation reference"/>
    <w:basedOn w:val="DefaultParagraphFont"/>
    <w:uiPriority w:val="99"/>
    <w:semiHidden/>
    <w:unhideWhenUsed/>
    <w:rsid w:val="00DE1B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1B7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1B7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1B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1B76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DE1B76"/>
  </w:style>
  <w:style w:type="character" w:customStyle="1" w:styleId="DateChar">
    <w:name w:val="Date Char"/>
    <w:basedOn w:val="DefaultParagraphFont"/>
    <w:link w:val="Date"/>
    <w:uiPriority w:val="99"/>
    <w:semiHidden/>
    <w:rsid w:val="00DE1B76"/>
  </w:style>
  <w:style w:type="paragraph" w:styleId="DocumentMap">
    <w:name w:val="Document Map"/>
    <w:basedOn w:val="Normal"/>
    <w:link w:val="DocumentMapChar"/>
    <w:uiPriority w:val="99"/>
    <w:semiHidden/>
    <w:unhideWhenUsed/>
    <w:rsid w:val="00DE1B76"/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E1B76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DE1B76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DE1B76"/>
  </w:style>
  <w:style w:type="character" w:styleId="Emphasis">
    <w:name w:val="Emphasis"/>
    <w:basedOn w:val="DefaultParagraphFont"/>
    <w:uiPriority w:val="20"/>
    <w:rsid w:val="00DE1B76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DE1B7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E1B76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E1B76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DE1B76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DE1B76"/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E1B76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semiHidden/>
    <w:unhideWhenUsed/>
    <w:rsid w:val="00DE1B7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E1B76"/>
  </w:style>
  <w:style w:type="character" w:styleId="FootnoteReference">
    <w:name w:val="footnote reference"/>
    <w:basedOn w:val="DefaultParagraphFont"/>
    <w:uiPriority w:val="99"/>
    <w:semiHidden/>
    <w:unhideWhenUsed/>
    <w:rsid w:val="00DE1B7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E1B7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E1B76"/>
    <w:rPr>
      <w:sz w:val="20"/>
      <w:szCs w:val="20"/>
    </w:rPr>
  </w:style>
  <w:style w:type="character" w:styleId="Hashtag">
    <w:name w:val="Hashtag"/>
    <w:basedOn w:val="DefaultParagraphFont"/>
    <w:uiPriority w:val="99"/>
    <w:semiHidden/>
    <w:unhideWhenUsed/>
    <w:rsid w:val="00DE1B76"/>
    <w:rPr>
      <w:color w:val="2B579A"/>
      <w:shd w:val="clear" w:color="auto" w:fill="E1DFDD"/>
    </w:rPr>
  </w:style>
  <w:style w:type="paragraph" w:styleId="Header">
    <w:name w:val="header"/>
    <w:basedOn w:val="Normal"/>
    <w:link w:val="HeaderChar"/>
    <w:unhideWhenUsed/>
    <w:rsid w:val="00DE1B7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E1B76"/>
  </w:style>
  <w:style w:type="character" w:customStyle="1" w:styleId="Heading1Char">
    <w:name w:val="Heading 1 Char"/>
    <w:basedOn w:val="DefaultParagraphFont"/>
    <w:link w:val="Heading1"/>
    <w:uiPriority w:val="9"/>
    <w:rsid w:val="00DE1B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B7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E1B7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B7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B7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B7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B7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B7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B7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DE1B76"/>
  </w:style>
  <w:style w:type="paragraph" w:styleId="HTMLAddress">
    <w:name w:val="HTML Address"/>
    <w:basedOn w:val="Normal"/>
    <w:link w:val="HTMLAddressChar"/>
    <w:uiPriority w:val="99"/>
    <w:semiHidden/>
    <w:unhideWhenUsed/>
    <w:rsid w:val="00DE1B76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DE1B76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DE1B7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DE1B76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1B76"/>
    <w:rPr>
      <w:rFonts w:ascii="Consolas" w:hAnsi="Consolas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DE1B76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DE1B76"/>
    <w:rPr>
      <w:i/>
      <w:iCs/>
    </w:rPr>
  </w:style>
  <w:style w:type="character" w:styleId="Hyperlink">
    <w:name w:val="Hyperlink"/>
    <w:basedOn w:val="DefaultParagraphFont"/>
    <w:uiPriority w:val="99"/>
    <w:unhideWhenUsed/>
    <w:rsid w:val="00DE1B76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DE1B76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DE1B76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DE1B76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DE1B76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DE1B76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DE1B76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DE1B76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DE1B76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DE1B76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DE1B76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rsid w:val="00DE1B76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rsid w:val="00DE1B7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B76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rsid w:val="00DE1B76"/>
    <w:rPr>
      <w:b/>
      <w:bCs/>
      <w:smallCaps/>
      <w:color w:val="4472C4" w:themeColor="accent1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DE1B76"/>
  </w:style>
  <w:style w:type="paragraph" w:styleId="List">
    <w:name w:val="List"/>
    <w:basedOn w:val="Normal"/>
    <w:uiPriority w:val="99"/>
    <w:semiHidden/>
    <w:unhideWhenUsed/>
    <w:rsid w:val="00DE1B76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DE1B76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DE1B76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DE1B76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DE1B76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DE1B76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DE1B76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DE1B76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DE1B76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DE1B76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DE1B76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DE1B76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DE1B76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DE1B76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DE1B76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DE1B76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DE1B76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DE1B76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DE1B76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DE1B76"/>
    <w:pPr>
      <w:numPr>
        <w:numId w:val="10"/>
      </w:numPr>
      <w:contextualSpacing/>
    </w:pPr>
  </w:style>
  <w:style w:type="paragraph" w:styleId="ListParagraph">
    <w:name w:val="List Paragraph"/>
    <w:basedOn w:val="Normal"/>
    <w:qFormat/>
    <w:rsid w:val="00DE1B76"/>
    <w:pPr>
      <w:ind w:left="720"/>
      <w:contextualSpacing/>
    </w:pPr>
  </w:style>
  <w:style w:type="paragraph" w:styleId="MacroText">
    <w:name w:val="macro"/>
    <w:link w:val="MacroTextChar"/>
    <w:uiPriority w:val="99"/>
    <w:semiHidden/>
    <w:unhideWhenUsed/>
    <w:rsid w:val="00DE1B7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DE1B76"/>
    <w:rPr>
      <w:rFonts w:ascii="Consolas" w:hAnsi="Consolas"/>
      <w:sz w:val="20"/>
      <w:szCs w:val="20"/>
    </w:rPr>
  </w:style>
  <w:style w:type="character" w:styleId="Mention">
    <w:name w:val="Mention"/>
    <w:basedOn w:val="DefaultParagraphFont"/>
    <w:uiPriority w:val="99"/>
    <w:semiHidden/>
    <w:unhideWhenUsed/>
    <w:rsid w:val="00DE1B76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DE1B7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DE1B76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rsid w:val="00DE1B7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E1B76"/>
  </w:style>
  <w:style w:type="paragraph" w:styleId="NormalIndent">
    <w:name w:val="Normal Indent"/>
    <w:basedOn w:val="Normal"/>
    <w:uiPriority w:val="99"/>
    <w:semiHidden/>
    <w:unhideWhenUsed/>
    <w:rsid w:val="00DE1B7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DE1B76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DE1B76"/>
  </w:style>
  <w:style w:type="character" w:styleId="PageNumber">
    <w:name w:val="page number"/>
    <w:basedOn w:val="DefaultParagraphFont"/>
    <w:uiPriority w:val="99"/>
    <w:semiHidden/>
    <w:unhideWhenUsed/>
    <w:rsid w:val="00DE1B76"/>
  </w:style>
  <w:style w:type="character" w:styleId="PlaceholderText">
    <w:name w:val="Placeholder Text"/>
    <w:basedOn w:val="DefaultParagraphFont"/>
    <w:uiPriority w:val="99"/>
    <w:semiHidden/>
    <w:rsid w:val="00DE1B76"/>
    <w:rPr>
      <w:color w:val="80808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E1B76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E1B76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rsid w:val="00DE1B7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B7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DE1B7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DE1B76"/>
  </w:style>
  <w:style w:type="paragraph" w:styleId="Signature">
    <w:name w:val="Signature"/>
    <w:basedOn w:val="Normal"/>
    <w:link w:val="SignatureChar"/>
    <w:uiPriority w:val="99"/>
    <w:semiHidden/>
    <w:unhideWhenUsed/>
    <w:rsid w:val="00DE1B76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DE1B76"/>
  </w:style>
  <w:style w:type="character" w:styleId="SmartHyperlink">
    <w:name w:val="Smart Hyperlink"/>
    <w:basedOn w:val="DefaultParagraphFont"/>
    <w:uiPriority w:val="99"/>
    <w:semiHidden/>
    <w:unhideWhenUsed/>
    <w:rsid w:val="00DE1B76"/>
    <w:rPr>
      <w:u w:val="dotted"/>
    </w:rPr>
  </w:style>
  <w:style w:type="character" w:styleId="Strong">
    <w:name w:val="Strong"/>
    <w:basedOn w:val="DefaultParagraphFont"/>
    <w:uiPriority w:val="22"/>
    <w:rsid w:val="00DE1B76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rsid w:val="00DE1B7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E1B76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rsid w:val="00DE1B7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rsid w:val="00DE1B76"/>
    <w:rPr>
      <w:smallCaps/>
      <w:color w:val="5A5A5A" w:themeColor="text1" w:themeTint="A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DE1B76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DE1B76"/>
  </w:style>
  <w:style w:type="paragraph" w:styleId="Title">
    <w:name w:val="Title"/>
    <w:basedOn w:val="Normal"/>
    <w:next w:val="Normal"/>
    <w:link w:val="TitleChar"/>
    <w:uiPriority w:val="10"/>
    <w:rsid w:val="00DE1B7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DE1B76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DE1B7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DE1B7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DE1B7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DE1B7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DE1B7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DE1B7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DE1B7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DE1B7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DE1B7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rsid w:val="00DE1B76"/>
    <w:pPr>
      <w:outlineLvl w:val="9"/>
    </w:pPr>
  </w:style>
  <w:style w:type="character" w:styleId="UnresolvedMention">
    <w:name w:val="Unresolved Mention"/>
    <w:basedOn w:val="DefaultParagraphFont"/>
    <w:uiPriority w:val="99"/>
    <w:semiHidden/>
    <w:unhideWhenUsed/>
    <w:rsid w:val="00DE1B76"/>
    <w:rPr>
      <w:color w:val="605E5C"/>
      <w:shd w:val="clear" w:color="auto" w:fill="E1DFDD"/>
    </w:rPr>
  </w:style>
  <w:style w:type="paragraph" w:customStyle="1" w:styleId="xmsolistparagraph">
    <w:name w:val="x_msolistparagraph"/>
    <w:basedOn w:val="Normal"/>
    <w:rsid w:val="003320C0"/>
    <w:pPr>
      <w:suppressAutoHyphens w:val="0"/>
      <w:spacing w:before="100" w:beforeAutospacing="1" w:after="100" w:afterAutospacing="1"/>
    </w:pPr>
    <w:rPr>
      <w:lang w:eastAsia="en-US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00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RelyOnCSS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2</Pages>
  <Words>252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Agrawal</dc:creator>
  <cp:keywords/>
  <dc:description/>
  <cp:lastModifiedBy>ujjval kulkarni</cp:lastModifiedBy>
  <cp:revision>35</cp:revision>
  <dcterms:created xsi:type="dcterms:W3CDTF">2023-05-17T04:57:00Z</dcterms:created>
  <dcterms:modified xsi:type="dcterms:W3CDTF">2026-02-15T12:12:00Z</dcterms:modified>
  <dc:identifier/>
  <dc:language/>
</cp:coreProperties>
</file>