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D5DDB" w:rsidR="001D5DDB" w:rsidRDefault="003A0689" w14:paraId="0FBE22E6" w14:textId="1A287ACF">
      <w:bookmarkStart w:name="_Hlk139459803" w:id="0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Pr="001D5DDB" w:rsidR="001D5DDB" w:rsidTr="41D8EDFA" w14:paraId="72C29AFA" w14:textId="77777777">
        <w:trPr>
          <w:cantSplit/>
          <w:trHeight w:val="1692"/>
        </w:trPr>
        <w:tc>
          <w:tcPr>
            <w:tcW w:w="25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</w:tcPr>
          <w:p w:rsidR="003B5733" w:rsidP="003B5733" w:rsidRDefault="003B5733" w14:paraId="33F5C395" w14:textId="77777777">
            <w:pPr>
              <w:pStyle w:val="Header"/>
              <w:jc w:val="both"/>
              <w:rPr>
                <w:noProof/>
              </w:rPr>
            </w:pPr>
            <w:bookmarkStart w:name="_Hlk172796502" w:id="1"/>
            <w:bookmarkStart w:name="_Hlk172804117" w:id="2"/>
          </w:p>
          <w:p w:rsidR="003B5733" w:rsidP="003B5733" w:rsidRDefault="003B5733" w14:paraId="686C5D16" w14:textId="77777777">
            <w:pPr>
              <w:pStyle w:val="Header"/>
              <w:jc w:val="both"/>
              <w:rPr>
                <w:noProof/>
              </w:rPr>
            </w:pPr>
          </w:p>
          <w:p w:rsidRPr="001D5DDB" w:rsidR="001D5DDB" w:rsidP="003B5733" w:rsidRDefault="003B5733" w14:paraId="0C4D784C" w14:textId="362DF63F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5F1DBB26" w:rsidP="41D8EDFA" w:rsidRDefault="6FEA5188" w14:paraId="4E120C67" w14:textId="3B67EB27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 xml:space="preserve">PAVAN KUMAR V</w:t>
            </w:r>
          </w:p>
          <w:p w:rsidRPr="00A1052F" w:rsidR="00A1052F" w:rsidP="00863718" w:rsidRDefault="00A1052F" w14:paraId="681E96BD" w14:textId="08DC025E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</w:tcPr>
          <w:p w:rsidR="00A1052F" w:rsidP="00A1052F" w:rsidRDefault="00A1052F" w14:paraId="4C22294C" w14:textId="77777777">
            <w:pPr>
              <w:rPr>
                <w:sz w:val="20"/>
                <w:szCs w:val="20"/>
              </w:rPr>
            </w:pPr>
          </w:p>
          <w:p w:rsidR="5F1DBB26" w:rsidP="41D8EDFA" w:rsidRDefault="6FEA5188" w14:paraId="688B448E" w14:textId="3C982B87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pavan3627@gmail.com</w:t>
            </w:r>
          </w:p>
          <w:p w:rsidR="5F1DBB26" w:rsidP="41D8EDFA" w:rsidRDefault="6FEA5188" w14:paraId="695B6F2C" w14:textId="2E75065E">
            <w:r w:rsidRPr="41D8EDFA">
              <w:t xml:space="preserve">Ph: </w:t>
            </w:r>
            <w:proofErr w:type="gramStart"/>
            <w:r w:rsidRPr="41D8EDFA">
              <w:t xml:space="preserve">9980239356</w:t>
            </w:r>
          </w:p>
          <w:p w:rsidR="5F1DBB26" w:rsidP="41D8EDFA" w:rsidRDefault="6FEA5188" w14:paraId="6187B0C0" w14:textId="4FB7FA58">
            <w:r w:rsidRPr="41D8EDFA">
              <w:t xml:space="preserve">Location: </w:t>
            </w:r>
            <w:proofErr w:type="gramStart"/>
            <w:r w:rsidRPr="41D8EDFA">
              <w:t xml:space="preserve">Bengaluru, Karnataka, India</w:t>
            </w:r>
          </w:p>
          <w:p w:rsidRPr="001D5DDB" w:rsidR="001D5DDB" w:rsidP="00E12079" w:rsidRDefault="001D5DDB" w14:paraId="1CDECBA4" w14:textId="4F2F54A3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</w:tcBorders>
          </w:tcPr>
          <w:p w:rsidRPr="001D5DDB" w:rsidR="001D5DDB" w:rsidP="00A32B45" w:rsidRDefault="001D5DDB" w14:paraId="2A372407" w14:textId="77777777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3B5733" w:rsidP="00A32B45" w:rsidRDefault="003B5733" w14:paraId="3696AF6E" w14:textId="77777777">
            <w:pPr>
              <w:pStyle w:val="Header"/>
            </w:pPr>
          </w:p>
          <w:p w:rsidR="003B5733" w:rsidP="00A32B45" w:rsidRDefault="003B5733" w14:paraId="0D31CDA8" w14:textId="77777777">
            <w:pPr>
              <w:pStyle w:val="Header"/>
            </w:pPr>
          </w:p>
          <w:p w:rsidRPr="001D5DDB" w:rsidR="001D5DDB" w:rsidP="00A32B45" w:rsidRDefault="001D5DDB" w14:paraId="206DE508" w14:textId="05118BEE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:rsidRPr="001D5DDB" w:rsidR="001D5DDB" w:rsidP="00A32B45" w:rsidRDefault="001D5DDB" w14:paraId="32F81822" w14:textId="6A59AA82">
            <w:pPr>
              <w:pStyle w:val="Header"/>
            </w:pPr>
          </w:p>
        </w:tc>
      </w:tr>
    </w:tbl>
    <w:p w:rsidRPr="001D5DDB" w:rsidR="009264AC" w:rsidRDefault="009264AC" w14:paraId="2EC065BA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683C821F" w14:paraId="4912C290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bookmarkEnd w:id="1"/>
          <w:p w:rsidRPr="001D5DDB" w:rsidR="001D5DDB" w:rsidP="00A32B45" w:rsidRDefault="001D5DDB" w14:paraId="260B629E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1D5DDB" w:rsidP="001D5DDB" w:rsidRDefault="7348B765" w14:paraId="471699B0" w14:textId="02EBFEF3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 xml:space="preserve">Lead Software Engineer with 9+ years architecting scalable software solutions in broadcasting and enterprise domains. Currently leading a team of 5 engineers at Evertz Microsystems building mission-critical broadcast automation systems serving 50+ television stations. Expertise in Angular, React, Python, FastAPI, Node.js with proven track record of reducing production incidents by 65% and delivering 70% performance improvements in high-traffic applications.</w:t>
            </w:r>
          </w:p>
        </w:tc>
      </w:tr>
      <w:bookmarkEnd w:id="2"/>
    </w:tbl>
    <w:p w:rsidRPr="001D5DDB" w:rsidR="001D5DDB" w:rsidRDefault="001D5DDB" w14:paraId="2B112101" w14:textId="5FAEF916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41D8EDFA" w14:paraId="67A34FFE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4B2BEC5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1D5DDB" w:rsidP="41D8EDFA" w:rsidRDefault="4C6F3DD7" w14:paraId="5736AD4D" w14:textId="1F057624">
            <w:pPr>
              <w:snapToGrid w:val="0"/>
              <w:jc w:val="both"/>
            </w:pPr>
            <w:r w:rsidRPr="41D8EDFA">
              <w:t xml:space="preserve">Bachelor of Engineering in Computer Science and Engineering – VVIT (Affiliated to VTU), Bengaluru, Karnataka [</w:t>
            </w:r>
            <w:proofErr w:type="gramStart"/>
            <w:r w:rsidRPr="41D8EDFA">
              <w:t xml:space="preserve">2015]</w:t>
            </w:r>
          </w:p>
        </w:tc>
      </w:tr>
    </w:tbl>
    <w:p w:rsidRPr="001D5DDB" w:rsidR="001D5DDB" w:rsidP="001D5DDB" w:rsidRDefault="001D5DDB" w14:paraId="7F40A820" w14:textId="77777777">
      <w:pPr>
        <w:ind w:left="-360" w:hanging="360"/>
        <w:rPr>
          <w:sz w:val="20"/>
          <w:szCs w:val="20"/>
        </w:rPr>
      </w:pPr>
    </w:p>
    <w:p w:rsidRPr="001D5DDB" w:rsidR="001D5DDB" w:rsidRDefault="001D5DDB" w14:paraId="74D1AB9E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7BB782D5" w14:paraId="345AFBFC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2AB1D093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1D5DDB" w:rsidP="7BB782D5" w:rsidRDefault="2A81552B" w14:paraId="776A6033" w14:textId="75D2B478">
            <w:pPr>
              <w:snapToGrid w:val="0"/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Full Stack Web Development  </w:t>
            </w:r>
          </w:p>
          <w:p w:rsidRPr="001D5DDB" w:rsidR="001D5DDB" w:rsidP="7BB782D5" w:rsidRDefault="2A81552B" w14:paraId="1D39255C" w14:textId="46AF798F">
            <w:pPr>
              <w:snapToGrid w:val="0"/>
              <w:rPr>
                <w:rFonts w:ascii="Consolas" w:hAnsi="Consolas" w:eastAsia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Broadcast Automation Systems  </w:t>
            </w:r>
          </w:p>
          <w:p w:rsidRPr="001D5DDB" w:rsidR="001D5DDB" w:rsidP="7BB782D5" w:rsidRDefault="2A81552B" w14:paraId="1D39255C" w14:textId="46AF798F">
            <w:pPr>
              <w:snapToGrid w:val="0"/>
              <w:rPr>
                <w:rFonts w:ascii="Consolas" w:hAnsi="Consolas" w:eastAsia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hAnsi="Consolas" w:eastAsia="Consolas" w:cs="Consolas"/>
              </w:rPr>
              <w:t xml:space="preserve">  </w:t>
            </w:r>
            <w:r w:rsidRPr="7BB782D5" w:rsidR="237F2D81">
              <w:rPr>
                <w:rFonts w:ascii="Consolas" w:hAnsi="Consolas" w:eastAsia="Consolas" w:cs="Consolas"/>
              </w:rPr>
              <w:t xml:space="preserve"> </w:t>
            </w:r>
            <w:proofErr w:type="gramEnd"/>
          </w:p>
        </w:tc>
      </w:tr>
    </w:tbl>
    <w:p w:rsidR="02DA501F" w:rsidP="02DA501F" w:rsidRDefault="02DA501F" w14:paraId="45F9EBAE" w14:textId="04AB0CAA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:rsidTr="00CB648E" w14:paraId="76A7EEE7" w14:textId="77777777">
        <w:trPr>
          <w:trHeight w:val="405"/>
        </w:trPr>
        <w:tc>
          <w:tcPr>
            <w:tcW w:w="1663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</w:tcBorders>
            <w:shd w:val="clear" w:color="auto" w:fill="E6E6E6"/>
            <w:tcMar>
              <w:left w:w="105" w:type="dxa"/>
              <w:right w:w="105" w:type="dxa"/>
            </w:tcMar>
          </w:tcPr>
          <w:p w:rsidR="659944EE" w:rsidP="02DA501F" w:rsidRDefault="659944EE" w14:paraId="65572902" w14:textId="563FA5F7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Pr="02DA501F" w:rsidR="00D83B5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:rsidR="02DA501F" w:rsidP="02DA501F" w:rsidRDefault="02DA501F" w14:paraId="7490541A" w14:textId="3BEE8D82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1A6C30B5" w14:textId="07E7C735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2D2F02BD" w14:textId="4E4D1637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203D6C6A" w14:textId="4F4D68FD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Frontend Technologies</w:t>
            </w:r>
          </w:p>
        </w:tc>
        <w:tc>
          <w:tcPr>
            <w:tcW w:type="dxa" w:w="3180"/>
          </w:tcPr>
          <w:p>
            <w:r>
              <w:t>JavaScript, TypeScript, Angular, React, NEXT.js</w:t>
            </w:r>
          </w:p>
        </w:tc>
        <w:tc>
          <w:tcPr>
            <w:tcW w:type="dxa" w:w="3199"/>
          </w:tcPr>
          <w:p>
            <w:r>
              <w:t>jQuery, HTML5, CSS3, Bootstrap, Material Design, Redux, NgRx, Redux Toolkit, RxJS</w:t>
            </w:r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Backend Technologies</w:t>
            </w:r>
          </w:p>
        </w:tc>
        <w:tc>
          <w:tcPr>
            <w:tcW w:type="dxa" w:w="3180"/>
          </w:tcPr>
          <w:p>
            <w:r>
              <w:t>Python, FastAPI, Node.js</w:t>
            </w:r>
          </w:p>
        </w:tc>
        <w:tc>
          <w:tcPr>
            <w:tcW w:type="dxa" w:w="3199"/>
          </w:tcPr>
          <w:p>
            <w:r>
              <w:t>Express.js, MongoDB, PostgreSQL</w:t>
            </w:r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Tools &amp; Platforms</w:t>
            </w:r>
          </w:p>
        </w:tc>
        <w:tc>
          <w:tcPr>
            <w:tcW w:type="dxa" w:w="3180"/>
          </w:tcPr>
          <w:p>
            <w:r>
              <w:t>Bazel, Webpack, AWS, Vercel, Git, Docker</w:t>
            </w:r>
          </w:p>
        </w:tc>
        <w:tc>
          <w:tcPr>
            <w:tcW w:type="dxa" w:w="3199"/>
          </w:tcPr>
          <w:p>
            <w:r>
              <w:t>Jasmine, Karma, Jest</w:t>
            </w:r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Core Competencies</w:t>
            </w:r>
          </w:p>
        </w:tc>
        <w:tc>
          <w:tcPr>
            <w:tcW w:type="dxa" w:w="3180"/>
          </w:tcPr>
          <w:p>
            <w:r>
              <w:t>Microservices Architecture, System Design, State Management</w:t>
            </w:r>
          </w:p>
        </w:tc>
        <w:tc>
          <w:tcPr>
            <w:tcW w:type="dxa" w:w="3199"/>
          </w:tcPr>
          <w:p>
            <w:r>
              <w:t>Reactive Programming, Performance Optimization, API Development, Observability, Team Leadership, Code Review, Mentorship</w:t>
            </w:r>
          </w:p>
        </w:tc>
      </w:tr>
    </w:tbl>
    <w:p w:rsidR="02DA501F" w:rsidP="00CB648E" w:rsidRDefault="02DA501F" w14:paraId="3C7AABD5" w14:textId="7DEE4046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346252" w:rsidTr="02DA501F" w14:paraId="12263AD8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346252" w:rsidP="00A32B45" w:rsidRDefault="0008034C" w14:paraId="0B2BE7E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08034C" w:rsidR="006A65D6" w:rsidP="02DA501F" w:rsidRDefault="75A140A7" w14:paraId="2E6C7737" w14:textId="19683AB0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Pr="001D5DDB" w:rsidR="00346252" w:rsidTr="02DA501F" w14:paraId="6DBA40BE" w14:textId="77777777">
        <w:tc>
          <w:tcPr>
            <w:tcW w:w="10892" w:type="dxa"/>
            <w:gridSpan w:val="2"/>
            <w:tcBorders>
              <w:top w:val="single" w:color="808080" w:themeColor="background1" w:themeShade="80" w:sz="4" w:space="0"/>
              <w:bottom w:val="single" w:color="808080" w:themeColor="background1" w:themeShade="80" w:sz="4" w:space="0"/>
            </w:tcBorders>
          </w:tcPr>
          <w:p w:rsidRPr="00346252" w:rsidR="00346252" w:rsidP="00F75DD8" w:rsidRDefault="00346252" w14:paraId="5FAC3D58" w14:textId="2609605D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Pr="001D5DDB" w:rsidR="001D5DDB" w:rsidTr="02DA501F" w14:paraId="6C91375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1D52A8D2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6A65D6" w:rsidP="02DA501F" w:rsidRDefault="273B7D5B" w14:paraId="07233411" w14:textId="60F3092D">
            <w:pPr>
              <w:snapToGrid w:val="0"/>
              <w:jc w:val="both"/>
            </w:pPr>
            <w:r w:rsidRPr="02DA501F">
              <w:t xml:space="preserve">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accolades for leadership and innovation in project delivery. </w:t>
            </w:r>
          </w:p>
        </w:tc>
      </w:tr>
    </w:tbl>
    <w:p w:rsidRPr="00F75DD8" w:rsidR="00F75DD8" w:rsidP="00F75DD8" w:rsidRDefault="00F75DD8" w14:paraId="0BEC743A" w14:textId="03391337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6A0979C5" w14:paraId="1DC95E7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  <w:vAlign w:val="center"/>
          </w:tcPr>
          <w:p w:rsidRPr="001D5DDB" w:rsidR="001D5DDB" w:rsidP="00D83B51" w:rsidRDefault="001D5DDB" w14:paraId="620B9F50" w14:textId="77777777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/>
            <w:vAlign w:val="center"/>
          </w:tcPr>
          <w:p w:rsidRPr="006A65D6" w:rsidR="001D5DDB" w:rsidP="7BB782D5" w:rsidRDefault="3D102A14" w14:paraId="5FBE3C5A" w14:textId="51C58A6C">
            <w:pPr>
              <w:spacing w:line="276" w:lineRule="auto"/>
            </w:pPr>
            <w:r w:rsidR="3D102A14">
              <w:rPr/>
              <w:t xml:space="preserve">• </w:t>
            </w:r>
            <w:r w:rsidRPr="6A0979C5" w:rsidR="31F9ADCA">
              <w:rPr>
                <w:b w:val="1"/>
                <w:bCs w:val="1"/>
              </w:rPr>
              <w:t xml:space="preserve">Lead Software Engineer                                             </w:t>
            </w:r>
            <w:r w:rsidRPr="6A0979C5" w:rsidR="31F9ADCA">
              <w:rPr>
                <w:b w:val="1"/>
                <w:bCs w:val="1"/>
              </w:rPr>
              <w:t xml:space="preserve">   Sep 2021 - Present</w:t>
            </w:r>
          </w:p>
          <w:p w:rsidRPr="006A65D6" w:rsidR="001D5DDB" w:rsidP="41D8EDFA" w:rsidRDefault="31F9ADCA" w14:paraId="32439C1F" w14:textId="01782D17">
            <w:pPr>
              <w:spacing w:line="276" w:lineRule="auto"/>
            </w:pPr>
            <w:r w:rsidRPr="6A0979C5" w:rsidR="31F9ADCA">
              <w:rPr>
                <w:b w:val="1"/>
                <w:bCs w:val="1"/>
              </w:rPr>
              <w:t xml:space="preserve">Skills:</w:t>
            </w:r>
            <w:r w:rsidR="31F9ADCA">
              <w:rPr/>
              <w:t xml:space="preserve"> </w:t>
            </w:r>
            <w:r w:rsidR="31F9ADCA">
              <w:rPr/>
              <w:t xml:space="preserve">Angular, Python, FastAPI, Microservices Architecture, Team Leadership</w:t>
            </w:r>
          </w:p>
          <w:p w:rsidRPr="006A65D6" w:rsidR="001D5DDB" w:rsidP="7BB782D5" w:rsidRDefault="3D102A14" w14:paraId="5FBE3C5A" w14:textId="51C58A6C">
            <w:pPr>
              <w:spacing w:line="276" w:lineRule="auto"/>
            </w:pPr>
            <w:r w:rsidR="3D102A14">
              <w:rPr/>
              <w:t xml:space="preserve">• </w:t>
            </w:r>
            <w:r w:rsidRPr="6A0979C5" w:rsidR="31F9ADCA">
              <w:rPr>
                <w:b w:val="1"/>
                <w:bCs w:val="1"/>
              </w:rPr>
              <w:t xml:space="preserve">Senior Software Engineer                                             </w:t>
            </w:r>
            <w:r w:rsidRPr="6A0979C5" w:rsidR="31F9ADCA">
              <w:rPr>
                <w:b w:val="1"/>
                <w:bCs w:val="1"/>
              </w:rPr>
              <w:t xml:space="preserve">   May 2018 - August 2021</w:t>
            </w:r>
          </w:p>
          <w:p w:rsidRPr="006A65D6" w:rsidR="001D5DDB" w:rsidP="41D8EDFA" w:rsidRDefault="31F9ADCA" w14:paraId="32439C1F" w14:textId="01782D17">
            <w:pPr>
              <w:spacing w:line="276" w:lineRule="auto"/>
            </w:pPr>
            <w:r w:rsidRPr="6A0979C5" w:rsidR="31F9ADCA">
              <w:rPr>
                <w:b w:val="1"/>
                <w:bCs w:val="1"/>
              </w:rPr>
              <w:t xml:space="preserve">Skills:</w:t>
            </w:r>
            <w:r w:rsidR="31F9ADCA">
              <w:rPr/>
              <w:t xml:space="preserve"> </w:t>
            </w:r>
            <w:r w:rsidR="31F9ADCA">
              <w:rPr/>
              <w:t xml:space="preserve">Angular, React, Redux, Node.js, MongoDB</w:t>
            </w:r>
          </w:p>
          <w:p w:rsidRPr="006A65D6" w:rsidR="001D5DDB" w:rsidP="7BB782D5" w:rsidRDefault="3D102A14" w14:paraId="5FBE3C5A" w14:textId="51C58A6C">
            <w:pPr>
              <w:spacing w:line="276" w:lineRule="auto"/>
            </w:pPr>
            <w:r w:rsidR="3D102A14">
              <w:rPr/>
              <w:t xml:space="preserve">• </w:t>
            </w:r>
            <w:r w:rsidRPr="6A0979C5" w:rsidR="31F9ADCA">
              <w:rPr>
                <w:b w:val="1"/>
                <w:bCs w:val="1"/>
              </w:rPr>
              <w:t xml:space="preserve">Software Engineer                                             </w:t>
            </w:r>
            <w:r w:rsidRPr="6A0979C5" w:rsidR="31F9ADCA">
              <w:rPr>
                <w:b w:val="1"/>
                <w:bCs w:val="1"/>
              </w:rPr>
              <w:t xml:space="preserve">   Sep 2016 - Apr 2018</w:t>
            </w:r>
          </w:p>
          <w:p w:rsidRPr="006A65D6" w:rsidR="001D5DDB" w:rsidP="41D8EDFA" w:rsidRDefault="31F9ADCA" w14:paraId="32439C1F" w14:textId="01782D17">
            <w:pPr>
              <w:spacing w:line="276" w:lineRule="auto"/>
            </w:pPr>
            <w:r w:rsidRPr="6A0979C5" w:rsidR="31F9ADCA">
              <w:rPr>
                <w:b w:val="1"/>
                <w:bCs w:val="1"/>
              </w:rPr>
              <w:t xml:space="preserve">Skills:</w:t>
            </w:r>
            <w:r w:rsidR="31F9ADCA">
              <w:rPr/>
              <w:t xml:space="preserve"> </w:t>
            </w:r>
            <w:r w:rsidR="31F9ADCA">
              <w:rPr/>
              <w:t xml:space="preserve">Angular, RESTful API, System Design, Mobile Compatibility, Performance Optimization</w:t>
            </w:r>
          </w:p>
        </w:tc>
      </w:tr>
    </w:tbl>
    <w:p w:rsidRPr="001D5DDB" w:rsidR="001D5DDB" w:rsidP="00097919" w:rsidRDefault="001D5DDB" w14:paraId="513A62D5" w14:textId="77777777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:rsidTr="6A0979C5" w14:paraId="64133144" w14:textId="77777777">
        <w:tc>
          <w:tcPr>
            <w:tcW w:w="9350" w:type="dxa"/>
            <w:tcMar/>
          </w:tcPr>
          <w:p w:rsidR="007F6B07" w:rsidP="000ABB71" w:rsidRDefault="007F6B07" w14:paraId="31F89E9E" w14:textId="1409B474">
            <w:pPr>
              <w:pBdr>
                <w:bottom w:val="double" w:color="FF000000" w:sz="6" w:space="1"/>
              </w:pBdr>
              <w:jc w:val="center"/>
              <w:rPr>
                <w:b w:val="1"/>
                <w:bCs w:val="1"/>
                <w:sz w:val="32"/>
                <w:szCs w:val="32"/>
              </w:rPr>
            </w:pPr>
            <w:r w:rsidRPr="000ABB71" w:rsidR="007F6B07">
              <w:rPr>
                <w:b w:val="1"/>
                <w:bCs w:val="1"/>
                <w:sz w:val="32"/>
                <w:szCs w:val="32"/>
              </w:rPr>
              <w:t xml:space="preserve">Professional Experience</w:t>
            </w:r>
            <w:r w:rsidRPr="000ABB71" w:rsidR="010B4188">
              <w:rPr>
                <w:b w:val="1"/>
                <w:bCs w:val="1"/>
                <w:sz w:val="32"/>
                <w:szCs w:val="32"/>
              </w:rPr>
              <w:t xml:space="preserve"> 1</w:t>
            </w:r>
          </w:p>
          <w:p w:rsidRPr="003A5499" w:rsidR="007F6B07" w:rsidP="007F6B07" w:rsidRDefault="007F6B07" w14:paraId="269BC1D1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broadcast automation systems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Evertz Microsystems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September 2021 - Present]</w:t>
            </w:r>
          </w:p>
          <w:p w:rsidRPr="003A5499" w:rsidR="007F6B07" w:rsidP="007F6B07" w:rsidRDefault="007F6B07" w14:paraId="406729C8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Lead Software Engineer</w:t>
            </w:r>
          </w:p>
          <w:p w:rsidRPr="00993CBD" w:rsidR="007F6B07" w:rsidP="007F6B07" w:rsidRDefault="007F6B07" w14:paraId="50BABE5A" w14:textId="7777777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Leading a team of 5 engineers developing broadcast automation systems for 50+ TV stations.</w:t>
            </w:r>
          </w:p>
          <w:p w:rsidRPr="003A5499" w:rsidR="007F6B07" w:rsidP="007F6B07" w:rsidRDefault="007F6B07" w14:paraId="27255904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:rsidRPr="00993CBD" w:rsidR="007F6B07" w:rsidP="007F6B07" w:rsidRDefault="007F6B07" w14:paraId="5ED4AB85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Lead team of 5 engineers developing broadcast automation systems for 50+ TV stations with 99.9% uptime.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6A0979C5" w:rsidR="2F67FC5E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Reduced production incidents by 65% through testing strategies and monitoring solutions.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6A0979C5" w:rsidR="2F67FC5E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Mentor 3 junior engineers on Angular and RxJS, accelerating ramp-up time by 50%.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6A0979C5" w:rsidR="2F67FC5E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Lead technical design reviews and sprint planning for business-technical alignment.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6A0979C5" w:rsidR="2F67FC5E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Conducted technical interviews and hired 4 engineers who became key team contributors.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6A0979C5" w:rsidR="2F67FC5E">
              <w:rPr>
                <w:sz w:val="20"/>
                <w:szCs w:val="20"/>
              </w:rPr>
              <w:t xml:space="preserve"/>
            </w:r>
          </w:p>
          <w:p w:rsidR="6DD6635C" w:rsidP="6A0979C5" w:rsidRDefault="6DD6635C" w14:paraId="0520DC73" w14:textId="643D9E9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6A0979C5" w:rsidR="6DD6635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Technology/Skills/Tools used:</w:t>
            </w:r>
          </w:p>
          <w:p w:rsidRPr="00993CBD" w:rsidR="007F6B07" w:rsidP="007F6B07" w:rsidRDefault="007F6B07" w14:paraId="601B58BF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Bazel, Webpack, AWS, Vercel, Git, Docker, Jasmine, Karma, Jest</w:t>
            </w:r>
            <w:proofErr w:type="gramEnd"/>
          </w:p>
          <w:p w:rsidRPr="00993CBD" w:rsidR="007F6B07" w:rsidP="007F6B07" w:rsidRDefault="007F6B07" w14:paraId="14286F35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Angular, React, Python, FastAPI, Node.js, Express.js, MongoDB, PostgreSQL</w:t>
            </w:r>
            <w:proofErr w:type="gramEnd"/>
          </w:p>
          <w:p w:rsidRPr="00993CBD" w:rsidR="007F6B07" w:rsidP="007F6B07" w:rsidRDefault="007F6B07" w14:paraId="6E3EF33B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Microservices Architecture, System Design, State Management, Reactive Programming, Performance Optimization, API Development, Observability, Team Leadership, Code Review, Mentorship</w:t>
            </w:r>
            <w:proofErr w:type="gramEnd"/>
          </w:p>
          <w:p w:rsidRPr="00993CBD" w:rsidR="007F6B07" w:rsidP="007F6B07" w:rsidRDefault="007F6B07" w14:paraId="00061A5F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Achievements:</w:t>
            </w:r>
          </w:p>
          <w:p w:rsidRPr="00993CBD" w:rsidR="007F6B07" w:rsidP="007F6B07" w:rsidRDefault="007F6B07" w14:paraId="052E4C69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playlist timeline feature with Vis.js improving user productivity by 40%.</w:t>
            </w:r>
          </w:p>
          <w:p w:rsidRPr="00993CBD" w:rsidR="007F6B07" w:rsidP="007F6B07" w:rsidRDefault="007F6B07" w14:paraId="5C361DD4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Created FastAPI documentation reducing downstream integration time by 50%.</w:t>
            </w:r>
          </w:p>
          <w:p w:rsidRPr="00993CBD" w:rsidR="007F6B07" w:rsidP="007F6B07" w:rsidRDefault="007F6B07" w14:paraId="5C361DD4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:rsidRPr="003A5499" w:rsidR="007F6B07" w:rsidP="007F6B07" w:rsidRDefault="007F6B07" w14:paraId="269BC1D1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enterprise chatbot platform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Kore.ai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May 2018 - August 2021]</w:t>
            </w:r>
          </w:p>
          <w:p w:rsidRPr="003A5499" w:rsidR="007F6B07" w:rsidP="007F6B07" w:rsidRDefault="007F6B07" w14:paraId="406729C8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:rsidRPr="00993CBD" w:rsidR="007F6B07" w:rsidP="007F6B07" w:rsidRDefault="007F6B07" w14:paraId="50BABE5A" w14:textId="7777777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Led frontend development of enterprise chatbot platform using Angular for conversational AI.</w:t>
            </w:r>
          </w:p>
          <w:p w:rsidRPr="003A5499" w:rsidR="007F6B07" w:rsidP="007F6B07" w:rsidRDefault="007F6B07" w14:paraId="27255904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:rsidRPr="00993CBD" w:rsidR="007F6B07" w:rsidP="007F6B07" w:rsidRDefault="007F6B07" w14:paraId="5ED4AB85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Led frontend development of enterprise chatbot platform using Angular for conversational AI.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6A0979C5" w:rsidR="2F67FC5E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Architected Bot Store marketplace using React, Redux, Node.js, Express, and MongoDB.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6A0979C5" w:rsidR="2F67FC5E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RESTful APIs with Node.js/Express handling authentication and analytics with JWT.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6A0979C5" w:rsidR="2F67FC5E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scalable Express middleware for validation, error handling, and logging.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6A0979C5" w:rsidR="2F67FC5E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Optimized MongoDB queries and aggregations reducing data retrieval times by 45%.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6A0979C5" w:rsidR="2F67FC5E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Socket.io real-time features enabling live bot training updates.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6A0979C5" w:rsidR="2F67FC5E">
              <w:rPr>
                <w:sz w:val="20"/>
                <w:szCs w:val="20"/>
              </w:rPr>
              <w:t xml:space="preserve"/>
            </w:r>
          </w:p>
          <w:p w:rsidR="6DD6635C" w:rsidP="6A0979C5" w:rsidRDefault="6DD6635C" w14:paraId="0520DC73" w14:textId="643D9E9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6A0979C5" w:rsidR="6DD6635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Technology/Skills/Tools used:</w:t>
            </w:r>
          </w:p>
          <w:p w:rsidRPr="00993CBD" w:rsidR="007F6B07" w:rsidP="007F6B07" w:rsidRDefault="007F6B07" w14:paraId="601B58BF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Node.js, Express, MongoDB, Socket.io, JWT</w:t>
            </w:r>
            <w:proofErr w:type="gramEnd"/>
          </w:p>
          <w:p w:rsidRPr="00993CBD" w:rsidR="007F6B07" w:rsidP="007F6B07" w:rsidRDefault="007F6B07" w14:paraId="14286F35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Angular, React, Redux</w:t>
            </w:r>
            <w:proofErr w:type="gramEnd"/>
          </w:p>
          <w:p w:rsidRPr="00993CBD" w:rsidR="007F6B07" w:rsidP="007F6B07" w:rsidRDefault="007F6B07" w14:paraId="6E3EF33B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System Design, State Management, Performance Optimization, API Development, Observability, Team Leadership, Code Review, Mentorship</w:t>
            </w:r>
            <w:proofErr w:type="gramEnd"/>
          </w:p>
          <w:p w:rsidRPr="00993CBD" w:rsidR="007F6B07" w:rsidP="007F6B07" w:rsidRDefault="007F6B07" w14:paraId="00061A5F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Achievements:</w:t>
            </w:r>
          </w:p>
          <w:p w:rsidRPr="00993CBD" w:rsidR="007F6B07" w:rsidP="007F6B07" w:rsidRDefault="007F6B07" w14:paraId="052E4C69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Successfully launched Bot Store accelerating bot development for organizations.</w:t>
            </w:r>
          </w:p>
          <w:p w:rsidRPr="00993CBD" w:rsidR="007F6B07" w:rsidP="007F6B07" w:rsidRDefault="007F6B07" w14:paraId="5C361DD4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UI-Tree interface improving training utterance efficiency by 35%.</w:t>
            </w:r>
          </w:p>
          <w:p w:rsidRPr="00993CBD" w:rsidR="007F6B07" w:rsidP="007F6B07" w:rsidRDefault="007F6B07" w14:paraId="5C361DD4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:rsidRPr="003A5499" w:rsidR="007F6B07" w:rsidP="007F6B07" w:rsidRDefault="007F6B07" w14:paraId="269BC1D1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peer-to-peer lending platform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Luharia Technologies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September 2016 - April 2018]</w:t>
            </w:r>
          </w:p>
          <w:p w:rsidRPr="003A5499" w:rsidR="007F6B07" w:rsidP="007F6B07" w:rsidRDefault="007F6B07" w14:paraId="406729C8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Software Engineer</w:t>
            </w:r>
          </w:p>
          <w:p w:rsidRPr="00993CBD" w:rsidR="007F6B07" w:rsidP="007F6B07" w:rsidRDefault="007F6B07" w14:paraId="50BABE5A" w14:textId="7777777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peer-to-peer lending platform from scratch serving 5,000+ users within first 6 months.</w:t>
            </w:r>
          </w:p>
          <w:p w:rsidRPr="003A5499" w:rsidR="007F6B07" w:rsidP="007F6B07" w:rsidRDefault="007F6B07" w14:paraId="27255904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:rsidRPr="00993CBD" w:rsidR="007F6B07" w:rsidP="007F6B07" w:rsidRDefault="007F6B07" w14:paraId="5ED4AB85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peer-to-peer lending platform from scratch serving 5,000+ users within first 6 months.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6A0979C5" w:rsidR="2F67FC5E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loan application workflow reducing processing time from 48 hours to 4 hours.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6A0979C5" w:rsidR="2F67FC5E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responsive web application using Angular achieving 95% mobile compatibility.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6A0979C5" w:rsidR="2F67FC5E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Created RESTful APIs for authentication and loan management handling 10,000+ requests daily.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6A0979C5" w:rsidR="2F67FC5E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Optimized database queries improving page load times by 60%.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6A0979C5" w:rsidR="2F67FC5E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Collaborated with founders translating business requirements into scalable solutions.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6A0979C5" w:rsidR="2F67FC5E">
              <w:rPr>
                <w:sz w:val="20"/>
                <w:szCs w:val="20"/>
              </w:rPr>
              <w:t xml:space="preserve"/>
            </w:r>
          </w:p>
          <w:p w:rsidR="6DD6635C" w:rsidP="6A0979C5" w:rsidRDefault="6DD6635C" w14:paraId="0520DC73" w14:textId="643D9E9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6A0979C5" w:rsidR="6DD6635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Technology/Skills/Tools used:</w:t>
            </w:r>
          </w:p>
          <w:p w:rsidRPr="00993CBD" w:rsidR="007F6B07" w:rsidP="007F6B07" w:rsidRDefault="007F6B07" w14:paraId="601B58BF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Angular</w:t>
            </w:r>
            <w:proofErr w:type="gramEnd"/>
          </w:p>
          <w:p w:rsidRPr="00993CBD" w:rsidR="007F6B07" w:rsidP="007F6B07" w:rsidRDefault="007F6B07" w14:paraId="14286F35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Angular</w:t>
            </w:r>
            <w:proofErr w:type="gramEnd"/>
          </w:p>
          <w:p w:rsidRPr="00993CBD" w:rsidR="007F6B07" w:rsidP="007F6B07" w:rsidRDefault="007F6B07" w14:paraId="6E3EF33B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System Design, State Management, Performance Optimization, API Development, Observability</w:t>
            </w:r>
            <w:proofErr w:type="gramEnd"/>
          </w:p>
          <w:p w:rsidRPr="00993CBD" w:rsidR="007F6B07" w:rsidP="007F6B07" w:rsidRDefault="007F6B07" w14:paraId="00061A5F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</w:tc>
      </w:tr>
    </w:tbl>
    <w:p w:rsidRPr="001D5DDB" w:rsidR="001D5DDB" w:rsidRDefault="001D5DDB" w14:paraId="47EE7087" w14:textId="7584FD1D">
      <w:pPr>
        <w:rPr>
          <w:sz w:val="20"/>
          <w:szCs w:val="20"/>
        </w:rPr>
      </w:pPr>
    </w:p>
    <w:sectPr w:rsidRPr="001D5DDB" w:rsidR="001D5DDB" w:rsidSect="001D5DDB">
      <w:pgSz w:w="12240" w:h="15840" w:orient="portrait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6800" w:rsidP="00DE1B76" w:rsidRDefault="00AA6800" w14:paraId="12BDC0E3" w14:textId="77777777">
      <w:r>
        <w:separator/>
      </w:r>
    </w:p>
  </w:endnote>
  <w:endnote w:type="continuationSeparator" w:id="0">
    <w:p w:rsidR="00AA6800" w:rsidP="00DE1B76" w:rsidRDefault="00AA6800" w14:paraId="79E974E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6800" w:rsidP="00DE1B76" w:rsidRDefault="00AA6800" w14:paraId="229FDD9D" w14:textId="77777777">
      <w:r>
        <w:separator/>
      </w:r>
    </w:p>
  </w:footnote>
  <w:footnote w:type="continuationSeparator" w:id="0">
    <w:p w:rsidR="00AA6800" w:rsidP="00DE1B76" w:rsidRDefault="00AA6800" w14:paraId="75A64FC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hint="default" w:ascii="Wingdings" w:hAnsi="Wingdings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ABB71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10B4188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1F4CADA5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2F67FC5E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0DF3BB"/>
    <w:rsid w:val="67705687"/>
    <w:rsid w:val="683C821F"/>
    <w:rsid w:val="6A0979C5"/>
    <w:rsid w:val="6D88D57C"/>
    <w:rsid w:val="6DD6635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5DDB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styleId="DateChar" w:customStyle="1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hAnsiTheme="majorHAnsi"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E1B76"/>
  </w:style>
  <w:style w:type="character" w:styleId="Heading1Char" w:customStyle="1">
    <w:name w:val="Heading 1 Char"/>
    <w:basedOn w:val="DefaultParagraphFont"/>
    <w:link w:val="Heading1"/>
    <w:uiPriority w:val="9"/>
    <w:rsid w:val="00DE1B7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E1B76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1B7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1B76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1B76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1B76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1B76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E1B76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E1B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styleId="xmsolistparagraph" w:customStyle="1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 Agrawal</dc:creator>
  <keywords/>
  <dc:description/>
  <lastModifiedBy>Ujjval Sudhendra Kulkarni</lastModifiedBy>
  <revision>40</revision>
  <dcterms:created xsi:type="dcterms:W3CDTF">2023-05-17T04:57:00.0000000Z</dcterms:created>
  <dcterms:modified xsi:type="dcterms:W3CDTF">2026-02-26T09:41:58.1348248Z</dcterms:modified>
  <dc:identifier/>
  <dc:language/>
</coreProperties>
</file>