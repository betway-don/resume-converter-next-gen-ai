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22E6" w14:textId="1A287ACF" w:rsidR="001D5DDB" w:rsidRPr="001D5DDB" w:rsidRDefault="003A0689">
      <w:bookmarkStart w:id="0" w:name="_Hlk139459803"/>
      <w:bookmarkEnd w:id="0"/>
      <w:r>
        <w:tab/>
      </w:r>
    </w:p>
    <w:tbl>
      <w:tblPr>
        <w:tblW w:w="10978" w:type="dxa"/>
        <w:tblInd w:w="-894" w:type="dxa"/>
        <w:tblLayout w:type="fixed"/>
        <w:tblLook w:val="0000" w:firstRow="0" w:lastRow="0" w:firstColumn="0" w:lastColumn="0" w:noHBand="0" w:noVBand="0"/>
      </w:tblPr>
      <w:tblGrid>
        <w:gridCol w:w="2557"/>
        <w:gridCol w:w="3642"/>
        <w:gridCol w:w="3195"/>
        <w:gridCol w:w="253"/>
        <w:gridCol w:w="1331"/>
      </w:tblGrid>
      <w:tr w:rsidR="001D5DDB" w:rsidRPr="001D5DDB" w14:paraId="72C29AFA" w14:textId="77777777" w:rsidTr="41D8EDFA">
        <w:trPr>
          <w:cantSplit/>
          <w:trHeight w:val="1692"/>
        </w:trPr>
        <w:tc>
          <w:tcPr>
            <w:tcW w:w="2557" w:type="dxa"/>
            <w:tcBorders>
              <w:top w:val="single" w:sz="4" w:space="0" w:color="000000" w:themeColor="text1"/>
              <w:left w:val="single" w:sz="4" w:space="0" w:color="000000" w:themeColor="text1"/>
              <w:bottom w:val="single" w:sz="4" w:space="0" w:color="000000" w:themeColor="text1"/>
              <w:right w:val="single" w:sz="4" w:space="0" w:color="auto"/>
            </w:tcBorders>
          </w:tcPr>
          <w:p w14:paraId="33F5C395" w14:textId="77777777" w:rsidR="003B5733" w:rsidRDefault="003B5733" w:rsidP="003B5733">
            <w:pPr>
              <w:pStyle w:val="Header"/>
              <w:jc w:val="both"/>
              <w:rPr>
                <w:noProof/>
              </w:rPr>
            </w:pPr>
            <w:bookmarkStart w:id="1" w:name="_Hlk172796502"/>
            <w:bookmarkStart w:id="2" w:name="_Hlk172804117"/>
          </w:p>
          <w:p w14:paraId="686C5D16" w14:textId="77777777" w:rsidR="003B5733" w:rsidRDefault="003B5733" w:rsidP="003B5733">
            <w:pPr>
              <w:pStyle w:val="Header"/>
              <w:jc w:val="both"/>
              <w:rPr>
                <w:noProof/>
              </w:rPr>
            </w:pPr>
          </w:p>
          <w:p w14:paraId="0C4D784C" w14:textId="362DF63F" w:rsidR="001D5DDB" w:rsidRPr="001D5DDB" w:rsidRDefault="003B5733" w:rsidP="003B5733">
            <w:pPr>
              <w:pStyle w:val="Header"/>
              <w:jc w:val="both"/>
              <w:rPr>
                <w:b/>
                <w:sz w:val="20"/>
              </w:rPr>
            </w:pPr>
            <w:r>
              <w:rPr>
                <w:noProof/>
              </w:rPr>
              <w:drawing>
                <wp:inline distT="0" distB="0" distL="0" distR="0" wp14:anchorId="57DD6E82" wp14:editId="2EAAD6D6">
                  <wp:extent cx="1468800" cy="392400"/>
                  <wp:effectExtent l="0" t="0" r="0" b="8255"/>
                  <wp:docPr id="1001" name="Picture 34"/>
                  <wp:cNvGraphicFramePr/>
                  <a:graphic xmlns:a="http://schemas.openxmlformats.org/drawingml/2006/main">
                    <a:graphicData uri="http://schemas.openxmlformats.org/drawingml/2006/picture">
                      <pic:pic xmlns:pic="http://schemas.openxmlformats.org/drawingml/2006/picture">
                        <pic:nvPicPr>
                          <pic:cNvPr id="1" name="Picture 34"/>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8800" cy="392400"/>
                          </a:xfrm>
                          <a:prstGeom prst="rect">
                            <a:avLst/>
                          </a:prstGeom>
                          <a:noFill/>
                          <a:ln>
                            <a:noFill/>
                          </a:ln>
                        </pic:spPr>
                      </pic:pic>
                    </a:graphicData>
                  </a:graphic>
                </wp:inline>
              </w:drawing>
            </w:r>
          </w:p>
        </w:tc>
        <w:tc>
          <w:tcPr>
            <w:tcW w:w="3642" w:type="dxa"/>
            <w:tcBorders>
              <w:top w:val="single" w:sz="4" w:space="0" w:color="auto"/>
              <w:left w:val="single" w:sz="4" w:space="0" w:color="auto"/>
              <w:bottom w:val="single" w:sz="4" w:space="0" w:color="auto"/>
              <w:right w:val="single" w:sz="4" w:space="0" w:color="auto"/>
            </w:tcBorders>
            <w:vAlign w:val="center"/>
          </w:tcPr>
          <w:p w14:paraId="4E120C67" w14:textId="3B67EB27" w:rsidR="5F1DBB26" w:rsidRDefault="6FEA5188" w:rsidP="41D8EDFA">
            <w:pPr>
              <w:pStyle w:val="Header"/>
              <w:jc w:val="center"/>
              <w:rPr>
                <w:sz w:val="36"/>
                <w:szCs w:val="36"/>
              </w:rPr>
            </w:pPr>
            <w:proofErr w:type="gramStart"/>
            <w:r w:rsidRPr="41D8EDFA">
              <w:rPr>
                <w:sz w:val="36"/>
                <w:szCs w:val="36"/>
              </w:rPr>
              <w:t xml:space="preserve">MALLADI PRASHANTH REDDY</w:t>
            </w:r>
          </w:p>
          <w:p w14:paraId="681E96BD" w14:textId="08DC025E" w:rsidR="00A1052F" w:rsidRPr="00A1052F" w:rsidRDefault="00A1052F" w:rsidP="00863718">
            <w:pPr>
              <w:pStyle w:val="Header"/>
              <w:jc w:val="center"/>
              <w:rPr>
                <w:sz w:val="44"/>
                <w:szCs w:val="44"/>
              </w:rPr>
            </w:pPr>
          </w:p>
        </w:tc>
        <w:tc>
          <w:tcPr>
            <w:tcW w:w="3195" w:type="dxa"/>
            <w:tcBorders>
              <w:top w:val="single" w:sz="4" w:space="0" w:color="000000" w:themeColor="text1"/>
              <w:left w:val="single" w:sz="4" w:space="0" w:color="auto"/>
              <w:bottom w:val="single" w:sz="4" w:space="0" w:color="000000" w:themeColor="text1"/>
              <w:right w:val="single" w:sz="4" w:space="0" w:color="auto"/>
            </w:tcBorders>
          </w:tcPr>
          <w:p w14:paraId="4C22294C" w14:textId="77777777" w:rsidR="00A1052F" w:rsidRDefault="00A1052F" w:rsidP="00A1052F">
            <w:pPr>
              <w:rPr>
                <w:sz w:val="20"/>
                <w:szCs w:val="20"/>
              </w:rPr>
            </w:pPr>
          </w:p>
          <w:p w14:paraId="688B448E" w14:textId="3C982B87" w:rsidR="5F1DBB26" w:rsidRDefault="6FEA5188" w:rsidP="41D8EDFA">
            <w:pPr>
              <w:pStyle w:val="Header"/>
            </w:pPr>
            <w:r w:rsidRPr="41D8EDFA">
              <w:t xml:space="preserve">Email: </w:t>
            </w:r>
            <w:proofErr w:type="gramStart"/>
            <w:r w:rsidRPr="41D8EDFA">
              <w:t xml:space="preserve">prashanthreddy.malladi12@gmail.com</w:t>
            </w:r>
          </w:p>
          <w:p w14:paraId="695B6F2C" w14:textId="2E75065E" w:rsidR="5F1DBB26" w:rsidRDefault="6FEA5188" w:rsidP="41D8EDFA">
            <w:r w:rsidRPr="41D8EDFA">
              <w:t xml:space="preserve">Ph: </w:t>
            </w:r>
            <w:proofErr w:type="gramStart"/>
            <w:r w:rsidRPr="41D8EDFA">
              <w:t xml:space="preserve">+91-8977360084</w:t>
            </w:r>
          </w:p>
          <w:p w14:paraId="6187B0C0" w14:textId="4FB7FA58" w:rsidR="5F1DBB26" w:rsidRDefault="6FEA5188" w:rsidP="41D8EDFA">
            <w:r w:rsidRPr="41D8EDFA">
              <w:t xml:space="preserve">Location: </w:t>
            </w:r>
            <w:proofErr w:type="gramStart"/>
            <w:r w:rsidRPr="41D8EDFA">
              <w:t xml:space="preserve">Hyderabad, India</w:t>
            </w:r>
          </w:p>
          <w:p w14:paraId="1CDECBA4" w14:textId="4F2F54A3" w:rsidR="001D5DDB" w:rsidRPr="001D5DDB" w:rsidRDefault="001D5DDB" w:rsidP="00E12079">
            <w:pPr>
              <w:pStyle w:val="Header"/>
              <w:rPr>
                <w:sz w:val="20"/>
              </w:rPr>
            </w:pPr>
          </w:p>
        </w:tc>
        <w:tc>
          <w:tcPr>
            <w:tcW w:w="253" w:type="dxa"/>
            <w:tcBorders>
              <w:top w:val="single" w:sz="4" w:space="0" w:color="000000" w:themeColor="text1"/>
              <w:left w:val="single" w:sz="4" w:space="0" w:color="auto"/>
              <w:bottom w:val="single" w:sz="4" w:space="0" w:color="000000" w:themeColor="text1"/>
            </w:tcBorders>
          </w:tcPr>
          <w:p w14:paraId="2A372407" w14:textId="77777777" w:rsidR="001D5DDB" w:rsidRPr="001D5DDB" w:rsidRDefault="001D5DDB" w:rsidP="00A32B45">
            <w:pPr>
              <w:pStyle w:val="Header"/>
              <w:rPr>
                <w:sz w:val="20"/>
              </w:rPr>
            </w:pPr>
          </w:p>
        </w:tc>
        <w:tc>
          <w:tcPr>
            <w:tcW w:w="1331" w:type="dxa"/>
            <w:tcBorders>
              <w:top w:val="single" w:sz="4" w:space="0" w:color="000000" w:themeColor="text1"/>
              <w:bottom w:val="single" w:sz="4" w:space="0" w:color="000000" w:themeColor="text1"/>
              <w:right w:val="single" w:sz="4" w:space="0" w:color="000000" w:themeColor="text1"/>
            </w:tcBorders>
          </w:tcPr>
          <w:p w14:paraId="3696AF6E" w14:textId="77777777" w:rsidR="003B5733" w:rsidRDefault="003B5733" w:rsidP="00A32B45">
            <w:pPr>
              <w:pStyle w:val="Header"/>
            </w:pPr>
          </w:p>
          <w:p w14:paraId="0D31CDA8" w14:textId="77777777" w:rsidR="003B5733" w:rsidRDefault="003B5733" w:rsidP="00A32B45">
            <w:pPr>
              <w:pStyle w:val="Header"/>
            </w:pPr>
          </w:p>
          <w:p w14:paraId="206DE508" w14:textId="05118BEE" w:rsidR="001D5DDB" w:rsidRPr="001D5DDB" w:rsidRDefault="001D5DDB" w:rsidP="00A32B45">
            <w:pPr>
              <w:pStyle w:val="Header"/>
              <w:rPr>
                <w:color w:val="FF0000"/>
                <w:sz w:val="20"/>
                <w:szCs w:val="20"/>
              </w:rPr>
            </w:pPr>
            <w:r w:rsidRPr="001D5DDB">
              <w:t>PHOTO</w:t>
            </w:r>
          </w:p>
          <w:p w14:paraId="32F81822" w14:textId="6A59AA82" w:rsidR="001D5DDB" w:rsidRPr="001D5DDB" w:rsidRDefault="001D5DDB" w:rsidP="00A32B45">
            <w:pPr>
              <w:pStyle w:val="Header"/>
            </w:pPr>
          </w:p>
        </w:tc>
      </w:tr>
    </w:tbl>
    <w:p w14:paraId="2EC065BA" w14:textId="77777777" w:rsidR="009264AC" w:rsidRPr="001D5DDB" w:rsidRDefault="009264AC">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4912C290" w14:textId="77777777" w:rsidTr="683C82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bookmarkEnd w:id="1"/>
          <w:p w14:paraId="260B629E"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699B0" w14:textId="02EBFEF3" w:rsidR="001D5DDB" w:rsidRPr="001D5DDB" w:rsidRDefault="7348B765" w:rsidP="001D5DDB">
            <w:pPr>
              <w:pStyle w:val="ListParagraph"/>
              <w:spacing w:line="276" w:lineRule="auto"/>
              <w:ind w:left="0"/>
            </w:pPr>
            <w:proofErr w:type="gramStart"/>
            <w:r w:rsidRPr="683C821F">
              <w:t xml:space="preserve">Experienced .NET Full Stack Developer with 9 years of expertise in designing, developing, and supporting scalable web applications. Proficient in .NET Framework, .NET Core, ASP.NET, MVC, Web API, Angular, SQL Server, PostgreSQL, Microservices, and Design Patterns. Skilled in front-end (Angular, JavaScript, TypeScript, Bootstrap, HTML, CSS) and back-end development (C#, Web API, Microservices, SignalR, Kafka, OPC UA). Hands-on with cloud platforms (Azure, AWS), containerization (Docker, Kubernetes), and application modernization (.NET Upgrade Assistant, GitHub Copilot). Strong problem-solving abilities, collaborative team player, and passionate about building modern, efficient, and cloud-ready solutions.</w:t>
            </w:r>
          </w:p>
        </w:tc>
      </w:tr>
      <w:bookmarkEnd w:id="2"/>
    </w:tbl>
    <w:p w14:paraId="2B112101" w14:textId="5FAEF916"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67A34FFE" w14:textId="77777777" w:rsidTr="41D8EDFA">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4B2BEC58"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Education</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736AD4D" w14:textId="1F057624" w:rsidR="001D5DDB" w:rsidRPr="001D5DDB" w:rsidRDefault="4C6F3DD7" w:rsidP="41D8EDFA">
            <w:pPr>
              <w:snapToGrid w:val="0"/>
              <w:jc w:val="both"/>
            </w:pPr>
            <w:r w:rsidRPr="41D8EDFA">
              <w:t xml:space="preserve">B.Tech (CSE) [</w:t>
            </w:r>
            <w:proofErr w:type="gramStart"/>
            <w:r w:rsidRPr="41D8EDFA">
              <w:t xml:space="preserve">2016]</w:t>
            </w:r>
          </w:p>
        </w:tc>
      </w:tr>
    </w:tbl>
    <w:p w14:paraId="7F40A820" w14:textId="77777777" w:rsidR="001D5DDB" w:rsidRPr="001D5DDB" w:rsidRDefault="001D5DDB" w:rsidP="001D5DDB">
      <w:pPr>
        <w:ind w:left="-360" w:hanging="360"/>
        <w:rPr>
          <w:sz w:val="20"/>
          <w:szCs w:val="20"/>
        </w:rPr>
      </w:pPr>
    </w:p>
    <w:p w14:paraId="74D1AB9E" w14:textId="77777777" w:rsidR="001D5DDB" w:rsidRPr="001D5DDB" w:rsidRDefault="001D5DDB">
      <w:pP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345AFBFC" w14:textId="77777777" w:rsidTr="7BB782D5">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AB1D093"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Expertise</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6A6033" w14:textId="75D2B478" w:rsidR="001D5DDB" w:rsidRPr="001D5DDB" w:rsidRDefault="2A81552B" w:rsidP="7BB782D5">
            <w:pPr>
              <w:snapToGrid w:val="0"/>
            </w:pPr>
            <w:r w:rsidRPr="7BB782D5">
              <w:t xml:space="preserve">•</w:t>
            </w:r>
            <w:proofErr w:type="gramEnd"/>
            <w:r w:rsidRPr="7BB782D5">
              <w:t xml:space="preserve"> </w:t>
            </w:r>
            <w:proofErr w:type="gramStart"/>
            <w:r w:rsidRPr="7BB782D5">
              <w:t xml:space="preserve">.NET Full Stack Development  </w:t>
            </w:r>
          </w:p>
          <w:p w14:paraId="1D39255C" w14:textId="46AF798F" w:rsidR="001D5DDB" w:rsidRPr="001D5DDB" w:rsidRDefault="2A81552B" w:rsidP="7BB782D5">
            <w:pPr>
              <w:snapToGrid w:val="0"/>
              <w:rPr>
                <w:rFonts w:ascii="Consolas" w:eastAsia="Consolas" w:hAnsi="Consolas" w:cs="Consolas"/>
              </w:rPr>
            </w:pPr>
            <w:r w:rsidRPr="7BB782D5">
              <w:t xml:space="preserve">•</w:t>
            </w:r>
            <w:proofErr w:type="gramEnd"/>
            <w:r w:rsidRPr="7BB782D5">
              <w:t xml:space="preserve"> </w:t>
            </w:r>
            <w:proofErr w:type="gramStart"/>
            <w:r w:rsidRPr="7BB782D5">
              <w:t xml:space="preserve">Cloud  DevOps  </w:t>
            </w:r>
          </w:p>
          <w:p w14:paraId="1D39255C" w14:textId="46AF798F" w:rsidR="001D5DDB" w:rsidRPr="001D5DDB" w:rsidRDefault="2A81552B" w:rsidP="7BB782D5">
            <w:pPr>
              <w:snapToGrid w:val="0"/>
              <w:rPr>
                <w:rFonts w:ascii="Consolas" w:eastAsia="Consolas" w:hAnsi="Consolas" w:cs="Consolas"/>
              </w:rPr>
            </w:pPr>
            <w:r w:rsidRPr="7BB782D5">
              <w:t xml:space="preserve"/>
            </w:r>
            <w:r w:rsidRPr="7BB782D5">
              <w:rPr>
                <w:rFonts w:ascii="Consolas" w:eastAsia="Consolas" w:hAnsi="Consolas" w:cs="Consolas"/>
              </w:rPr>
              <w:t xml:space="preserve">  </w:t>
            </w:r>
            <w:r w:rsidR="237F2D81" w:rsidRPr="7BB782D5">
              <w:rPr>
                <w:rFonts w:ascii="Consolas" w:eastAsia="Consolas" w:hAnsi="Consolas" w:cs="Consolas"/>
              </w:rPr>
              <w:t xml:space="preserve"> </w:t>
            </w:r>
            <w:proofErr w:type="gramEnd"/>
          </w:p>
        </w:tc>
      </w:tr>
    </w:tbl>
    <w:p w14:paraId="45F9EBAE" w14:textId="04AB0CAA" w:rsidR="02DA501F" w:rsidRDefault="02DA501F" w:rsidP="02DA501F">
      <w:pPr>
        <w:tabs>
          <w:tab w:val="left" w:pos="0"/>
        </w:tabs>
        <w:rPr>
          <w:b/>
          <w:bCs/>
          <w:i/>
          <w:iCs/>
          <w:sz w:val="20"/>
          <w:szCs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63"/>
        <w:gridCol w:w="2127"/>
        <w:gridCol w:w="3180"/>
        <w:gridCol w:w="3199"/>
      </w:tblGrid>
      <w:tr w:rsidR="02DA501F" w14:paraId="76A7EEE7" w14:textId="77777777" w:rsidTr="00CB648E">
        <w:trPr>
          <w:trHeight w:val="405"/>
        </w:trPr>
        <w:tc>
          <w:tcPr>
            <w:tcW w:w="1663" w:type="dxa"/>
            <w:tcBorders>
              <w:top w:val="single" w:sz="6" w:space="0" w:color="808080" w:themeColor="background1" w:themeShade="80"/>
              <w:left w:val="single" w:sz="6" w:space="0" w:color="808080" w:themeColor="background1" w:themeShade="80"/>
              <w:bottom w:val="single" w:sz="6" w:space="0" w:color="808080" w:themeColor="background1" w:themeShade="80"/>
            </w:tcBorders>
            <w:shd w:val="clear" w:color="auto" w:fill="E6E6E6"/>
            <w:tcMar>
              <w:left w:w="105" w:type="dxa"/>
              <w:right w:w="105" w:type="dxa"/>
            </w:tcMar>
          </w:tcPr>
          <w:p w14:paraId="65572902" w14:textId="563FA5F7" w:rsidR="659944EE" w:rsidRDefault="659944EE" w:rsidP="02DA501F">
            <w:pPr>
              <w:pStyle w:val="Heading3"/>
              <w:tabs>
                <w:tab w:val="left" w:pos="0"/>
              </w:tabs>
              <w:rPr>
                <w:rFonts w:ascii="Times New Roman" w:hAnsi="Times New Roman" w:cs="Times New Roman"/>
                <w:b/>
                <w:bCs/>
                <w:sz w:val="20"/>
                <w:szCs w:val="20"/>
              </w:rPr>
            </w:pPr>
            <w:r w:rsidRPr="02DA501F">
              <w:rPr>
                <w:rFonts w:ascii="Times New Roman" w:hAnsi="Times New Roman" w:cs="Times New Roman"/>
                <w:b/>
                <w:bCs/>
                <w:i/>
                <w:iCs/>
                <w:sz w:val="20"/>
                <w:szCs w:val="20"/>
              </w:rPr>
              <w:t xml:space="preserve">Core </w:t>
            </w:r>
            <w:r w:rsidR="00D83B51" w:rsidRPr="02DA501F">
              <w:rPr>
                <w:rFonts w:ascii="Times New Roman" w:hAnsi="Times New Roman" w:cs="Times New Roman"/>
                <w:b/>
                <w:bCs/>
                <w:i/>
                <w:iCs/>
                <w:sz w:val="20"/>
                <w:szCs w:val="20"/>
              </w:rPr>
              <w:t>Competency</w:t>
            </w:r>
            <w:r w:rsidRPr="02DA501F">
              <w:rPr>
                <w:rFonts w:ascii="Times New Roman" w:hAnsi="Times New Roman" w:cs="Times New Roman"/>
                <w:b/>
                <w:bCs/>
                <w:i/>
                <w:iCs/>
                <w:sz w:val="20"/>
                <w:szCs w:val="20"/>
              </w:rPr>
              <w:t>/ Skills</w:t>
            </w:r>
          </w:p>
          <w:p w14:paraId="7490541A" w14:textId="3BEE8D82" w:rsidR="02DA501F" w:rsidRDefault="02DA501F" w:rsidP="02DA501F">
            <w:pPr>
              <w:keepNext/>
              <w:keepLines/>
              <w:tabs>
                <w:tab w:val="left" w:pos="0"/>
              </w:tabs>
            </w:pPr>
          </w:p>
        </w:tc>
        <w:tc>
          <w:tcPr>
            <w:tcW w:w="2127"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1A6C30B5" w14:textId="07E7C735" w:rsidR="03B422EC" w:rsidRDefault="03B422EC" w:rsidP="02DA501F">
            <w:pPr>
              <w:pStyle w:val="Heading3"/>
              <w:tabs>
                <w:tab w:val="left" w:pos="0"/>
              </w:tabs>
              <w:jc w:val="center"/>
              <w:rPr>
                <w:rFonts w:ascii="Times New Roman" w:hAnsi="Times New Roman" w:cs="Times New Roman"/>
                <w:b/>
                <w:bCs/>
                <w:color w:val="000000" w:themeColor="text1"/>
                <w:sz w:val="20"/>
                <w:szCs w:val="20"/>
              </w:rPr>
            </w:pPr>
            <w:r w:rsidRPr="02DA501F">
              <w:rPr>
                <w:rFonts w:ascii="Times New Roman" w:hAnsi="Times New Roman" w:cs="Times New Roman"/>
                <w:b/>
                <w:bCs/>
                <w:i/>
                <w:iCs/>
                <w:color w:val="000000" w:themeColor="text1"/>
                <w:sz w:val="20"/>
                <w:szCs w:val="20"/>
              </w:rPr>
              <w:t>Category</w:t>
            </w:r>
          </w:p>
        </w:tc>
        <w:tc>
          <w:tcPr>
            <w:tcW w:w="31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D2F02BD" w14:textId="4E4D1637" w:rsidR="03B422EC" w:rsidRDefault="03B422EC" w:rsidP="02DA501F">
            <w:pPr>
              <w:jc w:val="center"/>
              <w:rPr>
                <w:b/>
                <w:bCs/>
                <w:sz w:val="20"/>
                <w:szCs w:val="20"/>
              </w:rPr>
            </w:pPr>
            <w:r w:rsidRPr="02DA501F">
              <w:rPr>
                <w:b/>
                <w:bCs/>
                <w:sz w:val="20"/>
                <w:szCs w:val="20"/>
              </w:rPr>
              <w:t>Primary skills</w:t>
            </w:r>
          </w:p>
        </w:tc>
        <w:tc>
          <w:tcPr>
            <w:tcW w:w="3199"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203D6C6A" w14:textId="4F4D68FD" w:rsidR="03B422EC" w:rsidRDefault="03B422EC" w:rsidP="02DA501F">
            <w:pPr>
              <w:jc w:val="center"/>
              <w:rPr>
                <w:sz w:val="20"/>
                <w:szCs w:val="20"/>
              </w:rPr>
            </w:pPr>
            <w:r w:rsidRPr="02DA501F">
              <w:rPr>
                <w:b/>
                <w:bCs/>
                <w:sz w:val="20"/>
                <w:szCs w:val="20"/>
              </w:rPr>
              <w:t>Secondary skills</w:t>
            </w:r>
          </w:p>
        </w:tc>
      </w:tr>
      <w:tr>
        <w:tc>
          <w:tcPr>
            <w:tcW w:type="dxa" w:w="1663"/>
          </w:tcPr>
          <w:p>
            <w:r>
              <w:t>1</w:t>
            </w:r>
          </w:p>
        </w:tc>
        <w:tc>
          <w:tcPr>
            <w:tcW w:type="dxa" w:w="2127"/>
          </w:tcPr>
          <w:p>
            <w:r>
              <w:t>Programming Languages</w:t>
            </w:r>
          </w:p>
        </w:tc>
        <w:tc>
          <w:tcPr>
            <w:tcW w:type="dxa" w:w="3180"/>
          </w:tcPr>
          <w:p>
            <w:r>
              <w:t>C#.NET, JavaScript, TypeScript</w:t>
            </w:r>
          </w:p>
        </w:tc>
        <w:tc>
          <w:tcPr>
            <w:tcW w:type="dxa" w:w="3199"/>
          </w:tcPr>
          <w:p>
            <w:r/>
          </w:p>
        </w:tc>
      </w:tr>
      <w:tr>
        <w:tc>
          <w:tcPr>
            <w:tcW w:type="dxa" w:w="1663"/>
          </w:tcPr>
          <w:p>
            <w:r>
              <w:t>2</w:t>
            </w:r>
          </w:p>
        </w:tc>
        <w:tc>
          <w:tcPr>
            <w:tcW w:type="dxa" w:w="2127"/>
          </w:tcPr>
          <w:p>
            <w:r>
              <w:t>Web Technologies</w:t>
            </w:r>
          </w:p>
        </w:tc>
        <w:tc>
          <w:tcPr>
            <w:tcW w:type="dxa" w:w="3180"/>
          </w:tcPr>
          <w:p>
            <w:r>
              <w:t>ASP.NET, ASP.NET MVC, .NET Core, Web API, SignalR, OPC UA</w:t>
            </w:r>
          </w:p>
        </w:tc>
        <w:tc>
          <w:tcPr>
            <w:tcW w:type="dxa" w:w="3199"/>
          </w:tcPr>
          <w:p>
            <w:r/>
          </w:p>
        </w:tc>
      </w:tr>
      <w:tr>
        <w:tc>
          <w:tcPr>
            <w:tcW w:type="dxa" w:w="1663"/>
          </w:tcPr>
          <w:p>
            <w:r>
              <w:t>3</w:t>
            </w:r>
          </w:p>
        </w:tc>
        <w:tc>
          <w:tcPr>
            <w:tcW w:type="dxa" w:w="2127"/>
          </w:tcPr>
          <w:p>
            <w:r>
              <w:t>UI / Frontend</w:t>
            </w:r>
          </w:p>
        </w:tc>
        <w:tc>
          <w:tcPr>
            <w:tcW w:type="dxa" w:w="3180"/>
          </w:tcPr>
          <w:p>
            <w:r>
              <w:t>Angular, HTML, CSS, JavaScript, TypeScript, jQuery, Bootstrap</w:t>
            </w:r>
          </w:p>
        </w:tc>
        <w:tc>
          <w:tcPr>
            <w:tcW w:type="dxa" w:w="3199"/>
          </w:tcPr>
          <w:p>
            <w:r/>
          </w:p>
        </w:tc>
      </w:tr>
      <w:tr>
        <w:tc>
          <w:tcPr>
            <w:tcW w:type="dxa" w:w="1663"/>
          </w:tcPr>
          <w:p>
            <w:r>
              <w:t>4</w:t>
            </w:r>
          </w:p>
        </w:tc>
        <w:tc>
          <w:tcPr>
            <w:tcW w:type="dxa" w:w="2127"/>
          </w:tcPr>
          <w:p>
            <w:r>
              <w:t>Databases</w:t>
            </w:r>
          </w:p>
        </w:tc>
        <w:tc>
          <w:tcPr>
            <w:tcW w:type="dxa" w:w="3180"/>
          </w:tcPr>
          <w:p>
            <w:r>
              <w:t>MS SQL Server, PostgreSQL</w:t>
            </w:r>
          </w:p>
        </w:tc>
        <w:tc>
          <w:tcPr>
            <w:tcW w:type="dxa" w:w="3199"/>
          </w:tcPr>
          <w:p>
            <w:r/>
          </w:p>
        </w:tc>
      </w:tr>
      <w:tr>
        <w:tc>
          <w:tcPr>
            <w:tcW w:type="dxa" w:w="1663"/>
          </w:tcPr>
          <w:p>
            <w:r>
              <w:t>5</w:t>
            </w:r>
          </w:p>
        </w:tc>
        <w:tc>
          <w:tcPr>
            <w:tcW w:type="dxa" w:w="2127"/>
          </w:tcPr>
          <w:p>
            <w:r>
              <w:t>Data Access</w:t>
            </w:r>
          </w:p>
        </w:tc>
        <w:tc>
          <w:tcPr>
            <w:tcW w:type="dxa" w:w="3180"/>
          </w:tcPr>
          <w:p>
            <w:r>
              <w:t>Entity Framework, ADO.NET</w:t>
            </w:r>
          </w:p>
        </w:tc>
        <w:tc>
          <w:tcPr>
            <w:tcW w:type="dxa" w:w="3199"/>
          </w:tcPr>
          <w:p>
            <w:r/>
          </w:p>
        </w:tc>
      </w:tr>
      <w:tr>
        <w:tc>
          <w:tcPr>
            <w:tcW w:type="dxa" w:w="1663"/>
          </w:tcPr>
          <w:p>
            <w:r>
              <w:t>6</w:t>
            </w:r>
          </w:p>
        </w:tc>
        <w:tc>
          <w:tcPr>
            <w:tcW w:type="dxa" w:w="2127"/>
          </w:tcPr>
          <w:p>
            <w:r>
              <w:t>Architecture</w:t>
            </w:r>
          </w:p>
        </w:tc>
        <w:tc>
          <w:tcPr>
            <w:tcW w:type="dxa" w:w="3180"/>
          </w:tcPr>
          <w:p>
            <w:r>
              <w:t>Microservices, Design Patterns</w:t>
            </w:r>
          </w:p>
        </w:tc>
        <w:tc>
          <w:tcPr>
            <w:tcW w:type="dxa" w:w="3199"/>
          </w:tcPr>
          <w:p>
            <w:r/>
          </w:p>
        </w:tc>
      </w:tr>
      <w:tr>
        <w:tc>
          <w:tcPr>
            <w:tcW w:type="dxa" w:w="1663"/>
          </w:tcPr>
          <w:p>
            <w:r>
              <w:t>7</w:t>
            </w:r>
          </w:p>
        </w:tc>
        <w:tc>
          <w:tcPr>
            <w:tcW w:type="dxa" w:w="2127"/>
          </w:tcPr>
          <w:p>
            <w:r>
              <w:t>Messaging &amp; Streaming</w:t>
            </w:r>
          </w:p>
        </w:tc>
        <w:tc>
          <w:tcPr>
            <w:tcW w:type="dxa" w:w="3180"/>
          </w:tcPr>
          <w:p>
            <w:r>
              <w:t>Kafka</w:t>
            </w:r>
          </w:p>
        </w:tc>
        <w:tc>
          <w:tcPr>
            <w:tcW w:type="dxa" w:w="3199"/>
          </w:tcPr>
          <w:p>
            <w:r/>
          </w:p>
        </w:tc>
      </w:tr>
      <w:tr>
        <w:tc>
          <w:tcPr>
            <w:tcW w:type="dxa" w:w="1663"/>
          </w:tcPr>
          <w:p>
            <w:r>
              <w:t>8</w:t>
            </w:r>
          </w:p>
        </w:tc>
        <w:tc>
          <w:tcPr>
            <w:tcW w:type="dxa" w:w="2127"/>
          </w:tcPr>
          <w:p>
            <w:r>
              <w:t>Cloud Platforms</w:t>
            </w:r>
          </w:p>
        </w:tc>
        <w:tc>
          <w:tcPr>
            <w:tcW w:type="dxa" w:w="3180"/>
          </w:tcPr>
          <w:p>
            <w:r>
              <w:t>Microsoft Azure, AWS</w:t>
            </w:r>
          </w:p>
        </w:tc>
        <w:tc>
          <w:tcPr>
            <w:tcW w:type="dxa" w:w="3199"/>
          </w:tcPr>
          <w:p>
            <w:r/>
          </w:p>
        </w:tc>
      </w:tr>
      <w:tr>
        <w:tc>
          <w:tcPr>
            <w:tcW w:type="dxa" w:w="1663"/>
          </w:tcPr>
          <w:p>
            <w:r>
              <w:t>9</w:t>
            </w:r>
          </w:p>
        </w:tc>
        <w:tc>
          <w:tcPr>
            <w:tcW w:type="dxa" w:w="2127"/>
          </w:tcPr>
          <w:p>
            <w:r>
              <w:t>Containers &amp; Orchestration</w:t>
            </w:r>
          </w:p>
        </w:tc>
        <w:tc>
          <w:tcPr>
            <w:tcW w:type="dxa" w:w="3180"/>
          </w:tcPr>
          <w:p>
            <w:r>
              <w:t>Docker, Kubernetes</w:t>
            </w:r>
          </w:p>
        </w:tc>
        <w:tc>
          <w:tcPr>
            <w:tcW w:type="dxa" w:w="3199"/>
          </w:tcPr>
          <w:p>
            <w:r/>
          </w:p>
        </w:tc>
      </w:tr>
      <w:tr>
        <w:tc>
          <w:tcPr>
            <w:tcW w:type="dxa" w:w="1663"/>
          </w:tcPr>
          <w:p>
            <w:r>
              <w:t>10</w:t>
            </w:r>
          </w:p>
        </w:tc>
        <w:tc>
          <w:tcPr>
            <w:tcW w:type="dxa" w:w="2127"/>
          </w:tcPr>
          <w:p>
            <w:r>
              <w:t>Modernization Tools</w:t>
            </w:r>
          </w:p>
        </w:tc>
        <w:tc>
          <w:tcPr>
            <w:tcW w:type="dxa" w:w="3180"/>
          </w:tcPr>
          <w:p>
            <w:r>
              <w:t>.NET Upgrade Assistant, GitHub Copilot</w:t>
            </w:r>
          </w:p>
        </w:tc>
        <w:tc>
          <w:tcPr>
            <w:tcW w:type="dxa" w:w="3199"/>
          </w:tcPr>
          <w:p>
            <w:r/>
          </w:p>
        </w:tc>
      </w:tr>
      <w:tr>
        <w:tc>
          <w:tcPr>
            <w:tcW w:type="dxa" w:w="1663"/>
          </w:tcPr>
          <w:p>
            <w:r>
              <w:t>11</w:t>
            </w:r>
          </w:p>
        </w:tc>
        <w:tc>
          <w:tcPr>
            <w:tcW w:type="dxa" w:w="2127"/>
          </w:tcPr>
          <w:p>
            <w:r>
              <w:t>Version Control &amp; CI/CD</w:t>
            </w:r>
          </w:p>
        </w:tc>
        <w:tc>
          <w:tcPr>
            <w:tcW w:type="dxa" w:w="3180"/>
          </w:tcPr>
          <w:p>
            <w:r>
              <w:t>Git, TFS, CI/CD Pipelines</w:t>
            </w:r>
          </w:p>
        </w:tc>
        <w:tc>
          <w:tcPr>
            <w:tcW w:type="dxa" w:w="3199"/>
          </w:tcPr>
          <w:p>
            <w:r/>
          </w:p>
        </w:tc>
      </w:tr>
      <w:tr>
        <w:tc>
          <w:tcPr>
            <w:tcW w:type="dxa" w:w="1663"/>
          </w:tcPr>
          <w:p>
            <w:r>
              <w:t>12</w:t>
            </w:r>
          </w:p>
        </w:tc>
        <w:tc>
          <w:tcPr>
            <w:tcW w:type="dxa" w:w="2127"/>
          </w:tcPr>
          <w:p>
            <w:r>
              <w:t>Development Tools</w:t>
            </w:r>
          </w:p>
        </w:tc>
        <w:tc>
          <w:tcPr>
            <w:tcW w:type="dxa" w:w="3180"/>
          </w:tcPr>
          <w:p>
            <w:r>
              <w:t>Visual Studio, VS Code, SQL Server Management Studio (SSMS)</w:t>
            </w:r>
          </w:p>
        </w:tc>
        <w:tc>
          <w:tcPr>
            <w:tcW w:type="dxa" w:w="3199"/>
          </w:tcPr>
          <w:p>
            <w:r/>
          </w:p>
        </w:tc>
      </w:tr>
    </w:tbl>
    <w:p w14:paraId="3C7AABD5" w14:textId="7DEE4046" w:rsidR="02DA501F" w:rsidRDefault="02DA501F" w:rsidP="00CB648E">
      <w:pPr>
        <w:tabs>
          <w:tab w:val="left" w:pos="0"/>
        </w:tabs>
        <w:jc w:val="center"/>
        <w:rPr>
          <w:b/>
          <w:bCs/>
          <w:i/>
          <w:iCs/>
          <w:sz w:val="20"/>
          <w:szCs w:val="20"/>
        </w:rPr>
      </w:pPr>
    </w:p>
    <w:tbl>
      <w:tblPr>
        <w:tblW w:w="10892" w:type="dxa"/>
        <w:tblInd w:w="-817" w:type="dxa"/>
        <w:tblLayout w:type="fixed"/>
        <w:tblLook w:val="0000" w:firstRow="0" w:lastRow="0" w:firstColumn="0" w:lastColumn="0" w:noHBand="0" w:noVBand="0"/>
      </w:tblPr>
      <w:tblGrid>
        <w:gridCol w:w="1442"/>
        <w:gridCol w:w="9450"/>
      </w:tblGrid>
      <w:tr w:rsidR="00346252" w:rsidRPr="001D5DDB" w14:paraId="12263AD8"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0B2BE7E8" w14:textId="77777777" w:rsidR="00346252" w:rsidRPr="001D5DDB" w:rsidRDefault="0008034C" w:rsidP="00A32B45">
            <w:pPr>
              <w:pStyle w:val="Heading3"/>
              <w:tabs>
                <w:tab w:val="left" w:pos="0"/>
              </w:tabs>
              <w:snapToGrid w:val="0"/>
              <w:rPr>
                <w:rFonts w:ascii="Times New Roman" w:hAnsi="Times New Roman" w:cs="Times New Roman"/>
                <w:b/>
                <w:i/>
                <w:sz w:val="20"/>
                <w:szCs w:val="20"/>
              </w:rPr>
            </w:pPr>
            <w:r>
              <w:rPr>
                <w:rFonts w:ascii="Times New Roman" w:hAnsi="Times New Roman" w:cs="Times New Roman"/>
                <w:b/>
                <w:i/>
                <w:sz w:val="20"/>
                <w:szCs w:val="20"/>
              </w:rPr>
              <w:t xml:space="preserve">Certifications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E6C7737" w14:textId="19683AB0" w:rsidR="006A65D6" w:rsidRPr="0008034C" w:rsidRDefault="75A140A7" w:rsidP="02DA501F">
            <w:pPr>
              <w:snapToGrid w:val="0"/>
              <w:jc w:val="both"/>
            </w:pPr>
            <w:r w:rsidRPr="02DA501F">
              <w:t xml:space="preserve"/>
            </w:r>
          </w:p>
        </w:tc>
      </w:tr>
      <w:tr w:rsidR="00346252" w:rsidRPr="001D5DDB" w14:paraId="6DBA40BE" w14:textId="77777777" w:rsidTr="02DA501F">
        <w:tc>
          <w:tcPr>
            <w:tcW w:w="10892" w:type="dxa"/>
            <w:gridSpan w:val="2"/>
            <w:tcBorders>
              <w:top w:val="single" w:sz="4" w:space="0" w:color="808080" w:themeColor="background1" w:themeShade="80"/>
              <w:bottom w:val="single" w:sz="4" w:space="0" w:color="808080" w:themeColor="background1" w:themeShade="80"/>
            </w:tcBorders>
          </w:tcPr>
          <w:p w14:paraId="5FAC3D58" w14:textId="2609605D" w:rsidR="00346252" w:rsidRPr="00346252" w:rsidRDefault="00346252" w:rsidP="00F75DD8">
            <w:pPr>
              <w:snapToGrid w:val="0"/>
              <w:jc w:val="center"/>
              <w:rPr>
                <w:sz w:val="20"/>
                <w:szCs w:val="20"/>
              </w:rPr>
            </w:pPr>
          </w:p>
        </w:tc>
      </w:tr>
      <w:tr w:rsidR="001D5DDB" w:rsidRPr="001D5DDB" w14:paraId="6C91375B" w14:textId="77777777" w:rsidTr="02DA501F">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1D52A8D2" w14:textId="77777777" w:rsidR="001D5DDB" w:rsidRPr="001D5DDB" w:rsidRDefault="001D5DDB" w:rsidP="00A32B45">
            <w:pPr>
              <w:pStyle w:val="Heading3"/>
              <w:tabs>
                <w:tab w:val="left" w:pos="0"/>
              </w:tabs>
              <w:snapToGrid w:val="0"/>
              <w:rPr>
                <w:rFonts w:ascii="Times New Roman" w:hAnsi="Times New Roman" w:cs="Times New Roman"/>
                <w:b/>
                <w:sz w:val="20"/>
                <w:szCs w:val="20"/>
              </w:rPr>
            </w:pPr>
            <w:r w:rsidRPr="001D5DDB">
              <w:rPr>
                <w:rFonts w:ascii="Times New Roman" w:hAnsi="Times New Roman" w:cs="Times New Roman"/>
                <w:b/>
                <w:i/>
                <w:sz w:val="20"/>
                <w:szCs w:val="20"/>
              </w:rPr>
              <w:t xml:space="preserve">Awards </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7233411" w14:textId="60F3092D" w:rsidR="006A65D6" w:rsidRPr="001D5DDB" w:rsidRDefault="273B7D5B" w:rsidP="02DA501F">
            <w:pPr>
              <w:snapToGrid w:val="0"/>
              <w:jc w:val="both"/>
            </w:pPr>
            <w:r w:rsidRPr="02DA501F">
              <w:t xml:space="preserve"/>
            </w:r>
          </w:p>
        </w:tc>
      </w:tr>
    </w:tbl>
    <w:p w14:paraId="0BEC743A" w14:textId="03391337" w:rsidR="00F75DD8" w:rsidRPr="00F75DD8" w:rsidRDefault="00F75DD8" w:rsidP="00F75DD8">
      <w:pPr>
        <w:jc w:val="center"/>
        <w:rPr>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1D5DDB" w14:paraId="1DC95E7B" w14:textId="77777777" w:rsidTr="00D83B51">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vAlign w:val="center"/>
          </w:tcPr>
          <w:p w14:paraId="620B9F50" w14:textId="77777777" w:rsidR="001D5DDB" w:rsidRPr="001D5DDB" w:rsidRDefault="001D5DDB" w:rsidP="00D83B51">
            <w:pPr>
              <w:pStyle w:val="Heading3"/>
              <w:tabs>
                <w:tab w:val="left" w:pos="0"/>
              </w:tabs>
              <w:snapToGrid w:val="0"/>
              <w:jc w:val="center"/>
              <w:rPr>
                <w:rFonts w:ascii="Times New Roman" w:hAnsi="Times New Roman" w:cs="Times New Roman"/>
                <w:b/>
                <w:sz w:val="20"/>
                <w:szCs w:val="20"/>
              </w:rPr>
            </w:pPr>
            <w:r w:rsidRPr="001D5DDB">
              <w:rPr>
                <w:rFonts w:ascii="Times New Roman" w:hAnsi="Times New Roman" w:cs="Times New Roman"/>
                <w:b/>
                <w:i/>
                <w:sz w:val="20"/>
                <w:szCs w:val="20"/>
              </w:rPr>
              <w:t xml:space="preserve">Experience 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FBE3C5A" w14:textId="51C58A6C" w:rsidR="001D5DDB" w:rsidRPr="006A65D6" w:rsidRDefault="3D102A14" w:rsidP="7BB782D5">
            <w:pPr>
              <w:spacing w:line="276" w:lineRule="auto"/>
            </w:pPr>
            <w:r w:rsidRPr="7BB782D5">
              <w:t xml:space="preserve">• </w:t>
            </w:r>
            <w:proofErr w:type="gramStart"/>
            <w:r w:rsidR="31F9ADCA" w:rsidRPr="7BB782D5">
              <w:t xml:space="preserve">Staff Software Engineer                                             </w:t>
            </w:r>
            <w:proofErr w:type="gramStart"/>
            <w:r w:rsidR="31F9ADCA" w:rsidRPr="7BB782D5">
              <w:t xml:space="preserve">   Feb 2025 - Present</w:t>
            </w:r>
          </w:p>
          <w:p w14:paraId="32439C1F" w14:textId="01782D17" w:rsidR="001D5DDB" w:rsidRPr="006A65D6" w:rsidRDefault="31F9ADCA" w:rsidP="41D8EDFA">
            <w:pPr>
              <w:spacing w:line="276" w:lineRule="auto"/>
            </w:pPr>
            <w:r w:rsidRPr="7BB782D5">
              <w:t xml:space="preserve">Skills: </w:t>
            </w:r>
            <w:proofErr w:type="gramStart"/>
            <w:r w:rsidRPr="7BB782D5">
              <w:t xml:space="preserve">Angular, Web API, SQL, SignalR, Docker</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Senior Software Engineer                                             </w:t>
            </w:r>
            <w:proofErr w:type="gramStart"/>
            <w:r w:rsidR="31F9ADCA" w:rsidRPr="7BB782D5">
              <w:t xml:space="preserve">   May 2023 - Feb 2025</w:t>
            </w:r>
          </w:p>
          <w:p w14:paraId="32439C1F" w14:textId="01782D17" w:rsidR="001D5DDB" w:rsidRPr="006A65D6" w:rsidRDefault="31F9ADCA" w:rsidP="41D8EDFA">
            <w:pPr>
              <w:spacing w:line="276" w:lineRule="auto"/>
            </w:pPr>
            <w:r w:rsidRPr="7BB782D5">
              <w:t xml:space="preserve">Skills: </w:t>
            </w:r>
            <w:proofErr w:type="gramStart"/>
            <w:r w:rsidRPr="7BB782D5">
              <w:t xml:space="preserve">Angular, Web API, MS SQL, Azure, CI/CD</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Senior Software Engineer                                             </w:t>
            </w:r>
            <w:proofErr w:type="gramStart"/>
            <w:r w:rsidR="31F9ADCA" w:rsidRPr="7BB782D5">
              <w:t xml:space="preserve">   Aug 2022 - May 2023</w:t>
            </w:r>
          </w:p>
          <w:p w14:paraId="32439C1F" w14:textId="01782D17" w:rsidR="001D5DDB" w:rsidRPr="006A65D6" w:rsidRDefault="31F9ADCA" w:rsidP="41D8EDFA">
            <w:pPr>
              <w:spacing w:line="276" w:lineRule="auto"/>
            </w:pPr>
            <w:r w:rsidRPr="7BB782D5">
              <w:t xml:space="preserve">Skills: </w:t>
            </w:r>
            <w:proofErr w:type="gramStart"/>
            <w:r w:rsidRPr="7BB782D5">
              <w:t xml:space="preserve">Angular, Web API, SQL, AWS, Xunit</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Senior Software Engineer                                             </w:t>
            </w:r>
            <w:proofErr w:type="gramStart"/>
            <w:r w:rsidR="31F9ADCA" w:rsidRPr="7BB782D5">
              <w:t xml:space="preserve">   Dec 2020 - Aug 2022</w:t>
            </w:r>
          </w:p>
          <w:p w14:paraId="32439C1F" w14:textId="01782D17" w:rsidR="001D5DDB" w:rsidRPr="006A65D6" w:rsidRDefault="31F9ADCA" w:rsidP="41D8EDFA">
            <w:pPr>
              <w:spacing w:line="276" w:lineRule="auto"/>
            </w:pPr>
            <w:r w:rsidRPr="7BB782D5">
              <w:t xml:space="preserve">Skills: </w:t>
            </w:r>
            <w:proofErr w:type="gramStart"/>
            <w:r w:rsidRPr="7BB782D5">
              <w:t xml:space="preserve">Angular, Web API, Sitecore, Dynacon, SQL</w:t>
            </w:r>
          </w:p>
          <w:p w14:paraId="3AF18D62" w14:textId="4E07032B" w:rsidR="001D5DDB" w:rsidRPr="006A65D6" w:rsidRDefault="31F9ADCA" w:rsidP="41D8EDFA">
            <w:pPr>
              <w:spacing w:line="276" w:lineRule="auto"/>
            </w:pPr>
            <w:r w:rsidRPr="7BB782D5">
              <w:t xml:space="preserve">Achievements:</w:t>
            </w:r>
          </w:p>
          <w:p w14:paraId="5FBE3C5A" w14:textId="51C58A6C" w:rsidR="001D5DDB" w:rsidRPr="006A65D6" w:rsidRDefault="3D102A14" w:rsidP="7BB782D5">
            <w:pPr>
              <w:spacing w:line="276" w:lineRule="auto"/>
            </w:pPr>
            <w:r w:rsidRPr="7BB782D5">
              <w:t xml:space="preserve">• </w:t>
            </w:r>
            <w:proofErr w:type="gramStart"/>
            <w:r w:rsidR="31F9ADCA" w:rsidRPr="7BB782D5">
              <w:t xml:space="preserve">Software Engineer                                             </w:t>
            </w:r>
            <w:proofErr w:type="gramStart"/>
            <w:r w:rsidR="31F9ADCA" w:rsidRPr="7BB782D5">
              <w:t xml:space="preserve">   Apr 2019 - Dec 2020</w:t>
            </w:r>
          </w:p>
          <w:p w14:paraId="32439C1F" w14:textId="01782D17" w:rsidR="001D5DDB" w:rsidRPr="006A65D6" w:rsidRDefault="31F9ADCA" w:rsidP="41D8EDFA">
            <w:pPr>
              <w:spacing w:line="276" w:lineRule="auto"/>
            </w:pPr>
            <w:r w:rsidRPr="7BB782D5">
              <w:t xml:space="preserve">Skills: </w:t>
            </w:r>
            <w:proofErr w:type="gramStart"/>
            <w:r w:rsidRPr="7BB782D5">
              <w:t xml:space="preserve">C#, MVC, Web API, EF, SQL</w:t>
            </w:r>
          </w:p>
          <w:p w14:paraId="3AF18D62" w14:textId="4E07032B" w:rsidR="001D5DDB" w:rsidRPr="006A65D6" w:rsidRDefault="31F9ADCA" w:rsidP="41D8EDFA">
            <w:pPr>
              <w:spacing w:line="276" w:lineRule="auto"/>
            </w:pPr>
            <w:r w:rsidRPr="7BB782D5">
              <w:t xml:space="preserve">Achievements:</w:t>
            </w:r>
          </w:p>
        </w:tc>
      </w:tr>
    </w:tbl>
    <w:p w14:paraId="513A62D5" w14:textId="77777777" w:rsidR="001D5DDB" w:rsidRPr="001D5DDB" w:rsidRDefault="001D5DDB" w:rsidP="00097919">
      <w:pPr>
        <w:pStyle w:val="Heading3"/>
        <w:tabs>
          <w:tab w:val="left" w:pos="0"/>
        </w:tabs>
        <w:snapToGrid w:val="0"/>
        <w:jc w:val="center"/>
        <w:rPr>
          <w:sz w:val="20"/>
          <w:szCs w:val="20"/>
        </w:rPr>
      </w:pPr>
    </w:p>
    <w:tbl>
      <w:tblPr>
        <w:tblStyle w:val="TableGrid"/>
        <w:tblW w:w="0" w:type="auto"/>
        <w:tblLook w:val="04A0" w:firstRow="1" w:lastRow="0" w:firstColumn="1" w:lastColumn="0" w:noHBand="0" w:noVBand="1"/>
      </w:tblPr>
      <w:tblGrid>
        <w:gridCol w:w="9350"/>
      </w:tblGrid>
      <w:tr w:rsidR="007F6B07" w14:paraId="64133144" w14:textId="77777777" w:rsidTr="007F6B07">
        <w:tc>
          <w:tcPr>
            <w:tcW w:w="9350" w:type="dxa"/>
          </w:tcPr>
          <w:p w14:paraId="31F89E9E" w14:textId="77777777" w:rsidR="007F6B07" w:rsidRDefault="007F6B07" w:rsidP="007F6B07">
            <w:pPr>
              <w:pBdr>
                <w:bottom w:val="double" w:sz="6" w:space="1" w:color="auto"/>
              </w:pBdr>
              <w:jc w:val="center"/>
              <w:rPr>
                <w:b/>
                <w:bCs/>
                <w:sz w:val="32"/>
                <w:szCs w:val="32"/>
              </w:rPr>
            </w:pPr>
            <w:r w:rsidRPr="00012931">
              <w:rPr>
                <w:b/>
                <w:bCs/>
                <w:sz w:val="32"/>
                <w:szCs w:val="32"/>
              </w:rPr>
              <w:t xml:space="preserve">Professional Experience</w:t>
            </w:r>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Proficy Plant Applications (Smart Factory – MES Solutions) at </w:t>
            </w:r>
            <w:proofErr w:type="gramStart"/>
            <w:r w:rsidRPr="003A5499">
              <w:rPr>
                <w:b/>
                <w:bCs/>
                <w:sz w:val="20"/>
                <w:szCs w:val="20"/>
              </w:rPr>
              <w:t xml:space="preserve">GE Vernova [</w:t>
            </w:r>
            <w:proofErr w:type="gramStart"/>
            <w:r w:rsidRPr="003A5499">
              <w:rPr>
                <w:b/>
                <w:bCs/>
                <w:sz w:val="20"/>
                <w:szCs w:val="20"/>
              </w:rPr>
              <w:t xml:space="preserve">Feb 2025 - Present]</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Staff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Focused on manufacturing execution systems (MES): Efficiency, Production, Quality, Batch, and Route Management modules.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Working on Proficy Plant Applications (Smart Factory – MES Solutions) with Angular 20, Web API, SQL, SignalR, OPC UA, Docker, and AWS.</w:t>
            </w:r>
          </w:p>
          <w:p w14:paraId="1FC4E895" w14:textId="2949869E" w:rsidR="007F6B07" w:rsidRPr="00993CBD" w:rsidRDefault="007F6B07" w:rsidP="007F6B07">
            <w:pPr>
              <w:rPr>
                <w:sz w:val="20"/>
                <w:szCs w:val="20"/>
              </w:rPr>
            </w:pPr>
            <w:r w:rsidRPr="00993CBD">
              <w:rPr>
                <w:sz w:val="20"/>
                <w:szCs w:val="20"/>
              </w:rPr>
              <w:t xml:space="preserve">•</w:t>
            </w:r>
            <w:proofErr w:type="gramEnd"/>
            <w:r w:rsidRPr="00993CBD">
              <w:rPr>
                <w:sz w:val="20"/>
                <w:szCs w:val="20"/>
              </w:rPr>
              <w:t xml:space="preserve"> </w:t>
            </w:r>
            <w:proofErr w:type="gramStart"/>
            <w:r w:rsidRPr="00993CBD">
              <w:rPr>
                <w:sz w:val="20"/>
                <w:szCs w:val="20"/>
              </w:rPr>
              <w:t xml:space="preserve">Involved in application modernization using .NET Upgrade Assistant and GitHub Copilot.</w:t>
            </w:r>
          </w:p>
          <w:p w14:paraId="1FC4E895" w14:textId="2949869E"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Docker, AWS</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Angular 20, Web API, SQL, SignalR, OPC UA</w:t>
            </w:r>
            <w:proofErr w:type="gramEnd"/>
          </w:p>
          <w:p w14:paraId="6E3EF33B" w14:textId="77777777" w:rsidR="007F6B07" w:rsidRPr="00993CBD" w:rsidRDefault="007F6B07" w:rsidP="007F6B07">
            <w:pPr>
              <w:rPr>
                <w:sz w:val="20"/>
                <w:szCs w:val="20"/>
              </w:rPr>
            </w:pPr>
            <w:r w:rsidRPr="00993CBD">
              <w:rPr>
                <w:sz w:val="20"/>
                <w:szCs w:val="20"/>
              </w:rPr>
              <w:t xml:space="preserve"/>
            </w:r>
            <w:r w:rsidRPr="003A5499">
              <w:rPr>
                <w:b/>
                <w:bCs/>
                <w:sz w:val="20"/>
                <w:szCs w:val="20"/>
              </w:rPr>
              <w:t>Skills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.NET Upgrade Assistant, GitHub Copilot</w:t>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Borrower Manager application for NYL (loan services) at </w:t>
            </w:r>
            <w:proofErr w:type="gramStart"/>
            <w:r w:rsidRPr="003A5499">
              <w:rPr>
                <w:b/>
                <w:bCs/>
                <w:sz w:val="20"/>
                <w:szCs w:val="20"/>
              </w:rPr>
              <w:t xml:space="preserve">Trianz Holdings Pvt Ltd [</w:t>
            </w:r>
            <w:proofErr w:type="gramStart"/>
            <w:r w:rsidRPr="003A5499">
              <w:rPr>
                <w:b/>
                <w:bCs/>
                <w:sz w:val="20"/>
                <w:szCs w:val="20"/>
              </w:rPr>
              <w:t xml:space="preserve">May 2023 - Feb 2025]</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Senior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Developed Borrower Manager application for NYL (loan services). Built modules: Loan Summary, User Management, Statements, Audit.</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Azure, CI/CD</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Angular 16, Web API, MS SQL</w:t>
            </w:r>
            <w:proofErr w:type="gramEnd"/>
          </w:p>
          <w:p w14:paraId="6E3EF33B" w14:textId="77777777" w:rsidR="007F6B07" w:rsidRPr="00993CBD" w:rsidRDefault="007F6B07" w:rsidP="007F6B07">
            <w:pPr>
              <w:rPr>
                <w:sz w:val="20"/>
                <w:szCs w:val="20"/>
              </w:rPr>
            </w:pPr>
            <w:r w:rsidRPr="00993CBD">
              <w:rPr>
                <w:sz w:val="20"/>
                <w:szCs w:val="20"/>
              </w:rPr>
              <w:t xml:space="preserve"/>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Buyside  Sellside Municipal application for banks at </w:t>
            </w:r>
            <w:proofErr w:type="gramStart"/>
            <w:r w:rsidRPr="003A5499">
              <w:rPr>
                <w:b/>
                <w:bCs/>
                <w:sz w:val="20"/>
                <w:szCs w:val="20"/>
              </w:rPr>
              <w:t xml:space="preserve">S Global Inc [</w:t>
            </w:r>
            <w:proofErr w:type="gramStart"/>
            <w:r w:rsidRPr="003A5499">
              <w:rPr>
                <w:b/>
                <w:bCs/>
                <w:sz w:val="20"/>
                <w:szCs w:val="20"/>
              </w:rPr>
              <w:t xml:space="preserve">Aug 2022 - May 2023]</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Senior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Worked on Buyside  Sellside Municipal application for banks. Modules: Deals Calendar, BidComp, Deal Manager.</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r w:rsidRPr="003A5499">
              <w:rPr>
                <w:b/>
                <w:bCs/>
                <w:sz w:val="20"/>
                <w:szCs w:val="20"/>
              </w:rPr>
              <w:t>Tools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AWS</w:t>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Angular 12, Web API, SQL, Xunit</w:t>
            </w:r>
            <w:proofErr w:type="gramEnd"/>
          </w:p>
          <w:p w14:paraId="6E3EF33B" w14:textId="77777777" w:rsidR="007F6B07" w:rsidRPr="00993CBD" w:rsidRDefault="007F6B07" w:rsidP="007F6B07">
            <w:pPr>
              <w:rPr>
                <w:sz w:val="20"/>
                <w:szCs w:val="20"/>
              </w:rPr>
            </w:pPr>
            <w:r w:rsidRPr="00993CBD">
              <w:rPr>
                <w:sz w:val="20"/>
                <w:szCs w:val="20"/>
              </w:rPr>
              <w:t xml:space="preserve"/>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BWIN  Party Brands – online gaming and betting platforms at </w:t>
            </w:r>
            <w:proofErr w:type="gramStart"/>
            <w:r w:rsidRPr="003A5499">
              <w:rPr>
                <w:b/>
                <w:bCs/>
                <w:sz w:val="20"/>
                <w:szCs w:val="20"/>
              </w:rPr>
              <w:t xml:space="preserve">IVY Comptech Pvt Ltd [</w:t>
            </w:r>
            <w:proofErr w:type="gramStart"/>
            <w:r w:rsidRPr="003A5499">
              <w:rPr>
                <w:b/>
                <w:bCs/>
                <w:sz w:val="20"/>
                <w:szCs w:val="20"/>
              </w:rPr>
              <w:t xml:space="preserve">Dec 2020 - Aug 2022]</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Senior 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Developed BWIN  Party Brands – online gaming and betting platforms supporting 15+ global brands. Modules: Registrations, Games, KYC, Bet Transactions, Promotions, Controls, Reports.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Angular 10, Web API, Sitecore, Dynacon, SQL</w:t>
            </w:r>
            <w:proofErr w:type="gramEnd"/>
          </w:p>
          <w:p w14:paraId="6E3EF33B" w14:textId="77777777" w:rsidR="007F6B07" w:rsidRPr="00993CBD" w:rsidRDefault="007F6B07" w:rsidP="007F6B07">
            <w:pPr>
              <w:rPr>
                <w:sz w:val="20"/>
                <w:szCs w:val="20"/>
              </w:rPr>
            </w:pPr>
            <w:r w:rsidRPr="00993CBD">
              <w:rPr>
                <w:sz w:val="20"/>
                <w:szCs w:val="20"/>
              </w:rPr>
              <w:t xml:space="preserve"/>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p w14:paraId="269BC1D1" w14:textId="77777777" w:rsidR="007F6B07" w:rsidRPr="003A5499" w:rsidRDefault="007F6B07" w:rsidP="007F6B07">
            <w:pPr>
              <w:rPr>
                <w:b/>
                <w:bCs/>
                <w:sz w:val="20"/>
                <w:szCs w:val="20"/>
              </w:rPr>
            </w:pPr>
            <w:r w:rsidRPr="003A5499">
              <w:rPr>
                <w:b/>
                <w:bCs/>
                <w:sz w:val="20"/>
                <w:szCs w:val="20"/>
              </w:rPr>
              <w:t xml:space="preserve">Project – </w:t>
            </w:r>
            <w:proofErr w:type="gramStart"/>
            <w:r w:rsidRPr="003A5499">
              <w:rPr>
                <w:b/>
                <w:bCs/>
                <w:sz w:val="20"/>
                <w:szCs w:val="20"/>
              </w:rPr>
              <w:t xml:space="preserve">Token Tool at </w:t>
            </w:r>
            <w:proofErr w:type="gramStart"/>
            <w:r w:rsidRPr="003A5499">
              <w:rPr>
                <w:b/>
                <w:bCs/>
                <w:sz w:val="20"/>
                <w:szCs w:val="20"/>
              </w:rPr>
              <w:t xml:space="preserve">Broadridge Financial Solutions Pvt Ltd [</w:t>
            </w:r>
            <w:proofErr w:type="gramStart"/>
            <w:r w:rsidRPr="003A5499">
              <w:rPr>
                <w:b/>
                <w:bCs/>
                <w:sz w:val="20"/>
                <w:szCs w:val="20"/>
              </w:rPr>
              <w:t xml:space="preserve">Apr 2019 - Dec 2020]</w:t>
            </w:r>
          </w:p>
          <w:p w14:paraId="406729C8" w14:textId="77777777" w:rsidR="007F6B07" w:rsidRPr="003A5499" w:rsidRDefault="007F6B07" w:rsidP="007F6B07">
            <w:pPr>
              <w:rPr>
                <w:b/>
                <w:bCs/>
                <w:sz w:val="20"/>
                <w:szCs w:val="20"/>
              </w:rPr>
            </w:pPr>
            <w:r w:rsidRPr="003A5499">
              <w:rPr>
                <w:b/>
                <w:bCs/>
                <w:sz w:val="20"/>
                <w:szCs w:val="20"/>
              </w:rPr>
              <w:t xml:space="preserve">Role: </w:t>
            </w:r>
            <w:proofErr w:type="gramStart"/>
            <w:r w:rsidRPr="003A5499">
              <w:rPr>
                <w:b/>
                <w:bCs/>
                <w:sz w:val="20"/>
                <w:szCs w:val="20"/>
              </w:rPr>
              <w:t xml:space="preserve">Software Engineer</w:t>
            </w:r>
          </w:p>
          <w:p w14:paraId="50BABE5A" w14:textId="77777777" w:rsidR="007F6B07" w:rsidRPr="00993CBD" w:rsidRDefault="007F6B07" w:rsidP="007F6B07">
            <w:pPr>
              <w:rPr>
                <w:sz w:val="20"/>
                <w:szCs w:val="20"/>
              </w:rPr>
            </w:pPr>
            <w:r w:rsidRPr="003A5499">
              <w:rPr>
                <w:b/>
                <w:bCs/>
                <w:sz w:val="20"/>
                <w:szCs w:val="20"/>
              </w:rPr>
              <w:t xml:space="preserve">Project Description:</w:t>
            </w:r>
            <w:r w:rsidRPr="00993CBD">
              <w:rPr>
                <w:sz w:val="20"/>
                <w:szCs w:val="20"/>
              </w:rPr>
              <w:t xml:space="preserve"> </w:t>
            </w:r>
            <w:proofErr w:type="gramStart"/>
            <w:r w:rsidRPr="00993CBD">
              <w:rPr>
                <w:sz w:val="20"/>
                <w:szCs w:val="20"/>
              </w:rPr>
              <w:t xml:space="preserve">Built Token Tool to manage secure token assignment/return. Modules: Admin, Token Vault, Approvals, Reporting, Auto-Emails.</w:t>
            </w:r>
          </w:p>
          <w:p w14:paraId="27255904" w14:textId="77777777" w:rsidR="007F6B07" w:rsidRPr="003A5499" w:rsidRDefault="007F6B07" w:rsidP="007F6B07">
            <w:pPr>
              <w:rPr>
                <w:b/>
                <w:bCs/>
                <w:sz w:val="20"/>
                <w:szCs w:val="20"/>
              </w:rPr>
            </w:pPr>
            <w:r w:rsidRPr="003A5499">
              <w:rPr>
                <w:b/>
                <w:bCs/>
                <w:sz w:val="20"/>
                <w:szCs w:val="20"/>
              </w:rPr>
              <w:t xml:space="preserve">Key Activities:</w:t>
            </w:r>
          </w:p>
          <w:p w14:paraId="5ED4AB85" w14:textId="77777777" w:rsidR="007F6B07" w:rsidRPr="00993CBD" w:rsidRDefault="007F6B07" w:rsidP="007F6B07">
            <w:pPr>
              <w:rPr>
                <w:sz w:val="20"/>
                <w:szCs w:val="20"/>
              </w:rPr>
            </w:pPr>
            <w:r w:rsidRPr="00993CBD">
              <w:rPr>
                <w:sz w:val="20"/>
                <w:szCs w:val="20"/>
              </w:rPr>
              <w:t xml:space="preserve"/>
            </w:r>
          </w:p>
          <w:p w14:paraId="601B58BF" w14:textId="77777777" w:rsidR="007F6B07" w:rsidRPr="00993CBD" w:rsidRDefault="007F6B07" w:rsidP="007F6B07">
            <w:pPr>
              <w:rPr>
                <w:sz w:val="20"/>
                <w:szCs w:val="20"/>
              </w:rPr>
            </w:pPr>
            <w:r w:rsidRPr="00993CBD">
              <w:rPr>
                <w:sz w:val="20"/>
                <w:szCs w:val="20"/>
              </w:rPr>
              <w:t xml:space="preserve"/>
            </w:r>
            <w:proofErr w:type="gramEnd"/>
          </w:p>
          <w:p w14:paraId="14286F35" w14:textId="77777777" w:rsidR="007F6B07" w:rsidRPr="00993CBD" w:rsidRDefault="007F6B07" w:rsidP="007F6B07">
            <w:pPr>
              <w:rPr>
                <w:sz w:val="20"/>
                <w:szCs w:val="20"/>
              </w:rPr>
            </w:pPr>
            <w:r w:rsidRPr="00993CBD">
              <w:rPr>
                <w:sz w:val="20"/>
                <w:szCs w:val="20"/>
              </w:rPr>
              <w:t xml:space="preserve"/>
            </w:r>
            <w:r w:rsidRPr="003A5499">
              <w:rPr>
                <w:b/>
                <w:bCs/>
                <w:sz w:val="20"/>
                <w:szCs w:val="20"/>
              </w:rPr>
              <w:t>Technologies</w:t>
            </w:r>
            <w:proofErr w:type="gramEnd"/>
            <w:r w:rsidRPr="003A5499">
              <w:rPr>
                <w:b/>
                <w:bCs/>
                <w:sz w:val="20"/>
                <w:szCs w:val="20"/>
              </w:rPr>
              <w:t xml:space="preserve">:</w:t>
            </w:r>
            <w:r w:rsidRPr="00993CBD">
              <w:rPr>
                <w:sz w:val="20"/>
                <w:szCs w:val="20"/>
              </w:rPr>
              <w:t xml:space="preserve"> </w:t>
            </w:r>
            <w:proofErr w:type="gramStart"/>
            <w:r w:rsidRPr="00993CBD">
              <w:rPr>
                <w:sz w:val="20"/>
                <w:szCs w:val="20"/>
              </w:rPr>
              <w:t xml:space="preserve">C#, MVC, Web API, EF, SQL</w:t>
            </w:r>
            <w:proofErr w:type="gramEnd"/>
          </w:p>
          <w:p w14:paraId="6E3EF33B" w14:textId="77777777" w:rsidR="007F6B07" w:rsidRPr="00993CBD" w:rsidRDefault="007F6B07" w:rsidP="007F6B07">
            <w:pPr>
              <w:rPr>
                <w:sz w:val="20"/>
                <w:szCs w:val="20"/>
              </w:rPr>
            </w:pPr>
            <w:r w:rsidRPr="00993CBD">
              <w:rPr>
                <w:sz w:val="20"/>
                <w:szCs w:val="20"/>
              </w:rPr>
              <w:t xml:space="preserve"/>
            </w:r>
            <w:proofErr w:type="gramEnd"/>
          </w:p>
          <w:p w14:paraId="00061A5F" w14:textId="77777777" w:rsidR="007F6B07" w:rsidRPr="00993CBD" w:rsidRDefault="007F6B07" w:rsidP="007F6B07">
            <w:pPr>
              <w:rPr>
                <w:sz w:val="20"/>
                <w:szCs w:val="20"/>
              </w:rPr>
            </w:pPr>
            <w:r w:rsidRPr="00993CBD">
              <w:rPr>
                <w:sz w:val="20"/>
                <w:szCs w:val="20"/>
              </w:rPr>
              <w:t xml:space="preserve"/>
            </w:r>
            <w:proofErr w:type="gramEnd"/>
          </w:p>
        </w:tc>
      </w:tr>
    </w:tbl>
    <w:p w14:paraId="47EE7087" w14:textId="7584FD1D" w:rsidR="001D5DDB" w:rsidRPr="001D5DDB" w:rsidRDefault="001D5DDB">
      <w:pPr>
        <w:rPr>
          <w:sz w:val="20"/>
          <w:szCs w:val="20"/>
        </w:rPr>
      </w:pPr>
    </w:p>
    <w:sectPr w:rsidR="001D5DDB" w:rsidRPr="001D5DDB" w:rsidSect="001D5DDB">
      <w:pgSz w:w="12240" w:h="15840"/>
      <w:pgMar w:top="36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DC0E3" w14:textId="77777777" w:rsidR="00AA6800" w:rsidRDefault="00AA6800" w:rsidP="00DE1B76">
      <w:r>
        <w:separator/>
      </w:r>
    </w:p>
  </w:endnote>
  <w:endnote w:type="continuationSeparator" w:id="0">
    <w:p w14:paraId="79E974E1" w14:textId="77777777" w:rsidR="00AA6800" w:rsidRDefault="00AA6800" w:rsidP="00DE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FDD9D" w14:textId="77777777" w:rsidR="00AA6800" w:rsidRDefault="00AA6800" w:rsidP="00DE1B76">
      <w:r>
        <w:separator/>
      </w:r>
    </w:p>
  </w:footnote>
  <w:footnote w:type="continuationSeparator" w:id="0">
    <w:p w14:paraId="75A64FCE" w14:textId="77777777" w:rsidR="00AA6800" w:rsidRDefault="00AA6800" w:rsidP="00DE1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BE0D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06488A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2E18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1CAA6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502AC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E79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E4161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2400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B4DE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9636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6"/>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1" w15:restartNumberingAfterBreak="0">
    <w:nsid w:val="00000003"/>
    <w:multiLevelType w:val="singleLevel"/>
    <w:tmpl w:val="00000003"/>
    <w:name w:val="WW8Num7"/>
    <w:lvl w:ilvl="0">
      <w:start w:val="1"/>
      <w:numFmt w:val="bullet"/>
      <w:lvlText w:val=""/>
      <w:lvlJc w:val="left"/>
      <w:pPr>
        <w:tabs>
          <w:tab w:val="num" w:pos="0"/>
        </w:tabs>
        <w:ind w:left="720" w:hanging="360"/>
      </w:pPr>
      <w:rPr>
        <w:rFonts w:ascii="Wingdings" w:hAnsi="Wingdings" w:cs="Symbol"/>
        <w:color w:val="000000"/>
        <w:sz w:val="20"/>
        <w:szCs w:val="20"/>
      </w:rPr>
    </w:lvl>
  </w:abstractNum>
  <w:abstractNum w:abstractNumId="12" w15:restartNumberingAfterBreak="0">
    <w:nsid w:val="00000004"/>
    <w:multiLevelType w:val="singleLevel"/>
    <w:tmpl w:val="00000004"/>
    <w:name w:val="WW8Num8"/>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3" w15:restartNumberingAfterBreak="0">
    <w:nsid w:val="08C807FB"/>
    <w:multiLevelType w:val="hybridMultilevel"/>
    <w:tmpl w:val="03205F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31065A"/>
    <w:multiLevelType w:val="hybridMultilevel"/>
    <w:tmpl w:val="61CE9A02"/>
    <w:lvl w:ilvl="0" w:tplc="C212A55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C31301"/>
    <w:multiLevelType w:val="hybridMultilevel"/>
    <w:tmpl w:val="92124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8631666"/>
    <w:multiLevelType w:val="hybridMultilevel"/>
    <w:tmpl w:val="6C1E1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38A1DF2"/>
    <w:multiLevelType w:val="hybridMultilevel"/>
    <w:tmpl w:val="E988B94C"/>
    <w:lvl w:ilvl="0" w:tplc="08090001">
      <w:start w:val="1"/>
      <w:numFmt w:val="bullet"/>
      <w:lvlText w:val=""/>
      <w:lvlJc w:val="left"/>
      <w:pPr>
        <w:ind w:left="1245" w:hanging="360"/>
      </w:pPr>
      <w:rPr>
        <w:rFonts w:ascii="Symbol" w:hAnsi="Symbol" w:hint="default"/>
      </w:rPr>
    </w:lvl>
    <w:lvl w:ilvl="1" w:tplc="08090003" w:tentative="1">
      <w:start w:val="1"/>
      <w:numFmt w:val="bullet"/>
      <w:lvlText w:val="o"/>
      <w:lvlJc w:val="left"/>
      <w:pPr>
        <w:ind w:left="1965" w:hanging="360"/>
      </w:pPr>
      <w:rPr>
        <w:rFonts w:ascii="Courier New" w:hAnsi="Courier New" w:cs="Courier New" w:hint="default"/>
      </w:rPr>
    </w:lvl>
    <w:lvl w:ilvl="2" w:tplc="08090005" w:tentative="1">
      <w:start w:val="1"/>
      <w:numFmt w:val="bullet"/>
      <w:lvlText w:val=""/>
      <w:lvlJc w:val="left"/>
      <w:pPr>
        <w:ind w:left="2685" w:hanging="360"/>
      </w:pPr>
      <w:rPr>
        <w:rFonts w:ascii="Wingdings" w:hAnsi="Wingdings" w:hint="default"/>
      </w:rPr>
    </w:lvl>
    <w:lvl w:ilvl="3" w:tplc="08090001" w:tentative="1">
      <w:start w:val="1"/>
      <w:numFmt w:val="bullet"/>
      <w:lvlText w:val=""/>
      <w:lvlJc w:val="left"/>
      <w:pPr>
        <w:ind w:left="3405" w:hanging="360"/>
      </w:pPr>
      <w:rPr>
        <w:rFonts w:ascii="Symbol" w:hAnsi="Symbol" w:hint="default"/>
      </w:rPr>
    </w:lvl>
    <w:lvl w:ilvl="4" w:tplc="08090003" w:tentative="1">
      <w:start w:val="1"/>
      <w:numFmt w:val="bullet"/>
      <w:lvlText w:val="o"/>
      <w:lvlJc w:val="left"/>
      <w:pPr>
        <w:ind w:left="4125" w:hanging="360"/>
      </w:pPr>
      <w:rPr>
        <w:rFonts w:ascii="Courier New" w:hAnsi="Courier New" w:cs="Courier New" w:hint="default"/>
      </w:rPr>
    </w:lvl>
    <w:lvl w:ilvl="5" w:tplc="08090005" w:tentative="1">
      <w:start w:val="1"/>
      <w:numFmt w:val="bullet"/>
      <w:lvlText w:val=""/>
      <w:lvlJc w:val="left"/>
      <w:pPr>
        <w:ind w:left="4845" w:hanging="360"/>
      </w:pPr>
      <w:rPr>
        <w:rFonts w:ascii="Wingdings" w:hAnsi="Wingdings" w:hint="default"/>
      </w:rPr>
    </w:lvl>
    <w:lvl w:ilvl="6" w:tplc="08090001" w:tentative="1">
      <w:start w:val="1"/>
      <w:numFmt w:val="bullet"/>
      <w:lvlText w:val=""/>
      <w:lvlJc w:val="left"/>
      <w:pPr>
        <w:ind w:left="5565" w:hanging="360"/>
      </w:pPr>
      <w:rPr>
        <w:rFonts w:ascii="Symbol" w:hAnsi="Symbol" w:hint="default"/>
      </w:rPr>
    </w:lvl>
    <w:lvl w:ilvl="7" w:tplc="08090003" w:tentative="1">
      <w:start w:val="1"/>
      <w:numFmt w:val="bullet"/>
      <w:lvlText w:val="o"/>
      <w:lvlJc w:val="left"/>
      <w:pPr>
        <w:ind w:left="6285" w:hanging="360"/>
      </w:pPr>
      <w:rPr>
        <w:rFonts w:ascii="Courier New" w:hAnsi="Courier New" w:cs="Courier New" w:hint="default"/>
      </w:rPr>
    </w:lvl>
    <w:lvl w:ilvl="8" w:tplc="08090005" w:tentative="1">
      <w:start w:val="1"/>
      <w:numFmt w:val="bullet"/>
      <w:lvlText w:val=""/>
      <w:lvlJc w:val="left"/>
      <w:pPr>
        <w:ind w:left="7005" w:hanging="360"/>
      </w:pPr>
      <w:rPr>
        <w:rFonts w:ascii="Wingdings" w:hAnsi="Wingdings" w:hint="default"/>
      </w:rPr>
    </w:lvl>
  </w:abstractNum>
  <w:abstractNum w:abstractNumId="18" w15:restartNumberingAfterBreak="0">
    <w:nsid w:val="572C06BE"/>
    <w:multiLevelType w:val="hybridMultilevel"/>
    <w:tmpl w:val="C2443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3F878AD"/>
    <w:multiLevelType w:val="hybridMultilevel"/>
    <w:tmpl w:val="89F02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B37779"/>
    <w:multiLevelType w:val="hybridMultilevel"/>
    <w:tmpl w:val="3E3E2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9D70D8"/>
    <w:multiLevelType w:val="multilevel"/>
    <w:tmpl w:val="C872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694755">
    <w:abstractNumId w:val="9"/>
  </w:num>
  <w:num w:numId="2" w16cid:durableId="1100687559">
    <w:abstractNumId w:val="7"/>
  </w:num>
  <w:num w:numId="3" w16cid:durableId="940533982">
    <w:abstractNumId w:val="6"/>
  </w:num>
  <w:num w:numId="4" w16cid:durableId="1139614644">
    <w:abstractNumId w:val="5"/>
  </w:num>
  <w:num w:numId="5" w16cid:durableId="894436708">
    <w:abstractNumId w:val="4"/>
  </w:num>
  <w:num w:numId="6" w16cid:durableId="1772164738">
    <w:abstractNumId w:val="8"/>
  </w:num>
  <w:num w:numId="7" w16cid:durableId="774208311">
    <w:abstractNumId w:val="3"/>
  </w:num>
  <w:num w:numId="8" w16cid:durableId="983853382">
    <w:abstractNumId w:val="2"/>
  </w:num>
  <w:num w:numId="9" w16cid:durableId="208928784">
    <w:abstractNumId w:val="1"/>
  </w:num>
  <w:num w:numId="10" w16cid:durableId="1707828764">
    <w:abstractNumId w:val="0"/>
  </w:num>
  <w:num w:numId="11" w16cid:durableId="162091223">
    <w:abstractNumId w:val="14"/>
  </w:num>
  <w:num w:numId="12" w16cid:durableId="750732939">
    <w:abstractNumId w:val="18"/>
  </w:num>
  <w:num w:numId="13" w16cid:durableId="439878016">
    <w:abstractNumId w:val="19"/>
  </w:num>
  <w:num w:numId="14" w16cid:durableId="518742519">
    <w:abstractNumId w:val="16"/>
  </w:num>
  <w:num w:numId="15" w16cid:durableId="67266025">
    <w:abstractNumId w:val="13"/>
  </w:num>
  <w:num w:numId="16" w16cid:durableId="987897800">
    <w:abstractNumId w:val="10"/>
  </w:num>
  <w:num w:numId="17" w16cid:durableId="881211378">
    <w:abstractNumId w:val="11"/>
  </w:num>
  <w:num w:numId="18" w16cid:durableId="1786264373">
    <w:abstractNumId w:val="12"/>
  </w:num>
  <w:num w:numId="19" w16cid:durableId="1897662926">
    <w:abstractNumId w:val="15"/>
  </w:num>
  <w:num w:numId="20" w16cid:durableId="1623270133">
    <w:abstractNumId w:val="17"/>
  </w:num>
  <w:num w:numId="21" w16cid:durableId="1966276636">
    <w:abstractNumId w:val="20"/>
  </w:num>
  <w:num w:numId="22" w16cid:durableId="15674917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76"/>
    <w:rsid w:val="00012931"/>
    <w:rsid w:val="0002435D"/>
    <w:rsid w:val="000271EB"/>
    <w:rsid w:val="00030F29"/>
    <w:rsid w:val="0008034C"/>
    <w:rsid w:val="00097919"/>
    <w:rsid w:val="000B6397"/>
    <w:rsid w:val="000B7CDC"/>
    <w:rsid w:val="000E0A0E"/>
    <w:rsid w:val="000E7C93"/>
    <w:rsid w:val="000F4CEF"/>
    <w:rsid w:val="0010101F"/>
    <w:rsid w:val="001379D6"/>
    <w:rsid w:val="00152E46"/>
    <w:rsid w:val="00181FA9"/>
    <w:rsid w:val="00191880"/>
    <w:rsid w:val="001D4CA9"/>
    <w:rsid w:val="001D5DDB"/>
    <w:rsid w:val="00203CFE"/>
    <w:rsid w:val="00257D5B"/>
    <w:rsid w:val="002646B3"/>
    <w:rsid w:val="0029522C"/>
    <w:rsid w:val="002B386C"/>
    <w:rsid w:val="002B4F87"/>
    <w:rsid w:val="002F043D"/>
    <w:rsid w:val="003320C0"/>
    <w:rsid w:val="00346252"/>
    <w:rsid w:val="003474B9"/>
    <w:rsid w:val="003A0689"/>
    <w:rsid w:val="003A5499"/>
    <w:rsid w:val="003B5733"/>
    <w:rsid w:val="003C1FF5"/>
    <w:rsid w:val="003F7E7F"/>
    <w:rsid w:val="00406B64"/>
    <w:rsid w:val="004809B8"/>
    <w:rsid w:val="004B3DC0"/>
    <w:rsid w:val="004C4EA0"/>
    <w:rsid w:val="005128DA"/>
    <w:rsid w:val="00543DF6"/>
    <w:rsid w:val="00567D31"/>
    <w:rsid w:val="00572D0F"/>
    <w:rsid w:val="00586F29"/>
    <w:rsid w:val="00587E8D"/>
    <w:rsid w:val="005D3832"/>
    <w:rsid w:val="005D7D88"/>
    <w:rsid w:val="005F7E4E"/>
    <w:rsid w:val="006012AC"/>
    <w:rsid w:val="00616E69"/>
    <w:rsid w:val="0062015E"/>
    <w:rsid w:val="00634C67"/>
    <w:rsid w:val="0064095E"/>
    <w:rsid w:val="00641977"/>
    <w:rsid w:val="00641B5C"/>
    <w:rsid w:val="0065230E"/>
    <w:rsid w:val="006766F8"/>
    <w:rsid w:val="006940FE"/>
    <w:rsid w:val="00694FED"/>
    <w:rsid w:val="006A65D6"/>
    <w:rsid w:val="006B1B31"/>
    <w:rsid w:val="006B22AD"/>
    <w:rsid w:val="006B7AA2"/>
    <w:rsid w:val="006C1922"/>
    <w:rsid w:val="006C65CA"/>
    <w:rsid w:val="007401F7"/>
    <w:rsid w:val="00740776"/>
    <w:rsid w:val="0074522D"/>
    <w:rsid w:val="00764C42"/>
    <w:rsid w:val="0078337A"/>
    <w:rsid w:val="00797B21"/>
    <w:rsid w:val="007A1437"/>
    <w:rsid w:val="007A4B2D"/>
    <w:rsid w:val="007E1165"/>
    <w:rsid w:val="007E452B"/>
    <w:rsid w:val="007F6B07"/>
    <w:rsid w:val="00863718"/>
    <w:rsid w:val="00870E32"/>
    <w:rsid w:val="008B6010"/>
    <w:rsid w:val="008B7870"/>
    <w:rsid w:val="008B7992"/>
    <w:rsid w:val="009113D6"/>
    <w:rsid w:val="009177F0"/>
    <w:rsid w:val="009264AC"/>
    <w:rsid w:val="0093084B"/>
    <w:rsid w:val="00937052"/>
    <w:rsid w:val="00944A93"/>
    <w:rsid w:val="009861A9"/>
    <w:rsid w:val="00993CBD"/>
    <w:rsid w:val="009F6D55"/>
    <w:rsid w:val="00A03C88"/>
    <w:rsid w:val="00A1052F"/>
    <w:rsid w:val="00A57754"/>
    <w:rsid w:val="00AA586F"/>
    <w:rsid w:val="00AA6800"/>
    <w:rsid w:val="00AA6E24"/>
    <w:rsid w:val="00B2090E"/>
    <w:rsid w:val="00B5393D"/>
    <w:rsid w:val="00B843A9"/>
    <w:rsid w:val="00BB58F5"/>
    <w:rsid w:val="00BE701E"/>
    <w:rsid w:val="00C04BFE"/>
    <w:rsid w:val="00C64EF4"/>
    <w:rsid w:val="00C67E16"/>
    <w:rsid w:val="00C9472C"/>
    <w:rsid w:val="00C96989"/>
    <w:rsid w:val="00CA6AA6"/>
    <w:rsid w:val="00CB648E"/>
    <w:rsid w:val="00CE134C"/>
    <w:rsid w:val="00D10CF0"/>
    <w:rsid w:val="00D2306D"/>
    <w:rsid w:val="00D25BCF"/>
    <w:rsid w:val="00D83B51"/>
    <w:rsid w:val="00D97160"/>
    <w:rsid w:val="00DD34C3"/>
    <w:rsid w:val="00DD3DBA"/>
    <w:rsid w:val="00DE1B76"/>
    <w:rsid w:val="00DE50E8"/>
    <w:rsid w:val="00E0048A"/>
    <w:rsid w:val="00E034EE"/>
    <w:rsid w:val="00E03BF1"/>
    <w:rsid w:val="00E12079"/>
    <w:rsid w:val="00E612D9"/>
    <w:rsid w:val="00E620BF"/>
    <w:rsid w:val="00E65187"/>
    <w:rsid w:val="00E920E8"/>
    <w:rsid w:val="00EA55B7"/>
    <w:rsid w:val="00EB54B8"/>
    <w:rsid w:val="00F44474"/>
    <w:rsid w:val="00F75DD8"/>
    <w:rsid w:val="00F9035D"/>
    <w:rsid w:val="00FE09AA"/>
    <w:rsid w:val="00FF2BF9"/>
    <w:rsid w:val="023C7C98"/>
    <w:rsid w:val="02DA501F"/>
    <w:rsid w:val="03B422EC"/>
    <w:rsid w:val="06D8B63B"/>
    <w:rsid w:val="092E7F82"/>
    <w:rsid w:val="0A511F88"/>
    <w:rsid w:val="0BE26193"/>
    <w:rsid w:val="0C2108CD"/>
    <w:rsid w:val="10D5F280"/>
    <w:rsid w:val="12E2D883"/>
    <w:rsid w:val="15EC9C8E"/>
    <w:rsid w:val="168A0A71"/>
    <w:rsid w:val="17F3EDB7"/>
    <w:rsid w:val="17F70966"/>
    <w:rsid w:val="19CD28AF"/>
    <w:rsid w:val="19D41847"/>
    <w:rsid w:val="1B30C29C"/>
    <w:rsid w:val="1E909ADA"/>
    <w:rsid w:val="1F0A631F"/>
    <w:rsid w:val="204C071C"/>
    <w:rsid w:val="21DB4AC0"/>
    <w:rsid w:val="237F2D81"/>
    <w:rsid w:val="25805ABD"/>
    <w:rsid w:val="26155E33"/>
    <w:rsid w:val="2617EC8E"/>
    <w:rsid w:val="273B7D5B"/>
    <w:rsid w:val="2A81552B"/>
    <w:rsid w:val="2D200C3B"/>
    <w:rsid w:val="2D95A61B"/>
    <w:rsid w:val="2E425E1C"/>
    <w:rsid w:val="31F9ADCA"/>
    <w:rsid w:val="33CE9081"/>
    <w:rsid w:val="373F95DB"/>
    <w:rsid w:val="3A9A62D5"/>
    <w:rsid w:val="3B5684FC"/>
    <w:rsid w:val="3D102A14"/>
    <w:rsid w:val="3D7B168C"/>
    <w:rsid w:val="3E91045C"/>
    <w:rsid w:val="3F9210EF"/>
    <w:rsid w:val="400C5305"/>
    <w:rsid w:val="41D8EDFA"/>
    <w:rsid w:val="45A48261"/>
    <w:rsid w:val="48D9B4B3"/>
    <w:rsid w:val="49145B61"/>
    <w:rsid w:val="4B410661"/>
    <w:rsid w:val="4C6F3DD7"/>
    <w:rsid w:val="4CA68EE0"/>
    <w:rsid w:val="545C28B3"/>
    <w:rsid w:val="54D345BD"/>
    <w:rsid w:val="54DC89CA"/>
    <w:rsid w:val="571D0FA1"/>
    <w:rsid w:val="585222B2"/>
    <w:rsid w:val="5861C954"/>
    <w:rsid w:val="58D45081"/>
    <w:rsid w:val="58E27902"/>
    <w:rsid w:val="59E7C1C0"/>
    <w:rsid w:val="5BBAFBC6"/>
    <w:rsid w:val="5D1E0914"/>
    <w:rsid w:val="5E27EA87"/>
    <w:rsid w:val="5EF94C48"/>
    <w:rsid w:val="5F1DBB26"/>
    <w:rsid w:val="603FA5E9"/>
    <w:rsid w:val="60C0AA62"/>
    <w:rsid w:val="62C7A73E"/>
    <w:rsid w:val="62D7639B"/>
    <w:rsid w:val="63C9B69E"/>
    <w:rsid w:val="653D7B7C"/>
    <w:rsid w:val="6588F0A5"/>
    <w:rsid w:val="659944EE"/>
    <w:rsid w:val="66C9C278"/>
    <w:rsid w:val="67705687"/>
    <w:rsid w:val="683C821F"/>
    <w:rsid w:val="6D88D57C"/>
    <w:rsid w:val="6EFF4F53"/>
    <w:rsid w:val="6FEA5188"/>
    <w:rsid w:val="700B3589"/>
    <w:rsid w:val="7181F914"/>
    <w:rsid w:val="72F0F7ED"/>
    <w:rsid w:val="7348B765"/>
    <w:rsid w:val="7462DFBC"/>
    <w:rsid w:val="75A140A7"/>
    <w:rsid w:val="7645854A"/>
    <w:rsid w:val="76C2B33A"/>
    <w:rsid w:val="7866A098"/>
    <w:rsid w:val="7B0B1B2E"/>
    <w:rsid w:val="7B123D98"/>
    <w:rsid w:val="7B193D52"/>
    <w:rsid w:val="7BB782D5"/>
    <w:rsid w:val="7D92D7BD"/>
    <w:rsid w:val="7EAF0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7B12"/>
  <w15:chartTrackingRefBased/>
  <w15:docId w15:val="{8B9BEE2E-8271-43E2-996D-B63482816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DB"/>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rsid w:val="00DE1B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DE1B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DE1B7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DE1B7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rsid w:val="00DE1B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DE1B7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DE1B7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rsid w:val="00DE1B7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DE1B7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1B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B76"/>
    <w:rPr>
      <w:rFonts w:ascii="Segoe UI" w:hAnsi="Segoe UI" w:cs="Segoe UI"/>
      <w:sz w:val="18"/>
      <w:szCs w:val="18"/>
    </w:rPr>
  </w:style>
  <w:style w:type="paragraph" w:styleId="Bibliography">
    <w:name w:val="Bibliography"/>
    <w:basedOn w:val="Normal"/>
    <w:next w:val="Normal"/>
    <w:uiPriority w:val="37"/>
    <w:semiHidden/>
    <w:unhideWhenUsed/>
    <w:rsid w:val="00DE1B76"/>
  </w:style>
  <w:style w:type="paragraph" w:styleId="BlockText">
    <w:name w:val="Block Text"/>
    <w:basedOn w:val="Normal"/>
    <w:uiPriority w:val="99"/>
    <w:semiHidden/>
    <w:unhideWhenUsed/>
    <w:rsid w:val="00DE1B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DE1B76"/>
    <w:pPr>
      <w:spacing w:after="120"/>
    </w:pPr>
  </w:style>
  <w:style w:type="character" w:customStyle="1" w:styleId="BodyTextChar">
    <w:name w:val="Body Text Char"/>
    <w:basedOn w:val="DefaultParagraphFont"/>
    <w:link w:val="BodyText"/>
    <w:uiPriority w:val="99"/>
    <w:semiHidden/>
    <w:rsid w:val="00DE1B76"/>
  </w:style>
  <w:style w:type="paragraph" w:styleId="BodyText2">
    <w:name w:val="Body Text 2"/>
    <w:basedOn w:val="Normal"/>
    <w:link w:val="BodyText2Char"/>
    <w:uiPriority w:val="99"/>
    <w:semiHidden/>
    <w:unhideWhenUsed/>
    <w:rsid w:val="00DE1B76"/>
    <w:pPr>
      <w:spacing w:after="120" w:line="480" w:lineRule="auto"/>
    </w:pPr>
  </w:style>
  <w:style w:type="character" w:customStyle="1" w:styleId="BodyText2Char">
    <w:name w:val="Body Text 2 Char"/>
    <w:basedOn w:val="DefaultParagraphFont"/>
    <w:link w:val="BodyText2"/>
    <w:uiPriority w:val="99"/>
    <w:semiHidden/>
    <w:rsid w:val="00DE1B76"/>
  </w:style>
  <w:style w:type="paragraph" w:styleId="BodyText3">
    <w:name w:val="Body Text 3"/>
    <w:basedOn w:val="Normal"/>
    <w:link w:val="BodyText3Char"/>
    <w:uiPriority w:val="99"/>
    <w:semiHidden/>
    <w:unhideWhenUsed/>
    <w:rsid w:val="00DE1B76"/>
    <w:pPr>
      <w:spacing w:after="120"/>
    </w:pPr>
    <w:rPr>
      <w:sz w:val="16"/>
      <w:szCs w:val="16"/>
    </w:rPr>
  </w:style>
  <w:style w:type="character" w:customStyle="1" w:styleId="BodyText3Char">
    <w:name w:val="Body Text 3 Char"/>
    <w:basedOn w:val="DefaultParagraphFont"/>
    <w:link w:val="BodyText3"/>
    <w:uiPriority w:val="99"/>
    <w:semiHidden/>
    <w:rsid w:val="00DE1B76"/>
    <w:rPr>
      <w:sz w:val="16"/>
      <w:szCs w:val="16"/>
    </w:rPr>
  </w:style>
  <w:style w:type="paragraph" w:styleId="BodyTextFirstIndent">
    <w:name w:val="Body Text First Indent"/>
    <w:basedOn w:val="BodyText"/>
    <w:link w:val="BodyTextFirstIndentChar"/>
    <w:uiPriority w:val="99"/>
    <w:semiHidden/>
    <w:unhideWhenUsed/>
    <w:rsid w:val="00DE1B76"/>
    <w:pPr>
      <w:spacing w:after="160"/>
      <w:ind w:firstLine="360"/>
    </w:pPr>
  </w:style>
  <w:style w:type="character" w:customStyle="1" w:styleId="BodyTextFirstIndentChar">
    <w:name w:val="Body Text First Indent Char"/>
    <w:basedOn w:val="BodyTextChar"/>
    <w:link w:val="BodyTextFirstIndent"/>
    <w:uiPriority w:val="99"/>
    <w:semiHidden/>
    <w:rsid w:val="00DE1B76"/>
  </w:style>
  <w:style w:type="paragraph" w:styleId="BodyTextIndent">
    <w:name w:val="Body Text Indent"/>
    <w:basedOn w:val="Normal"/>
    <w:link w:val="BodyTextIndentChar"/>
    <w:uiPriority w:val="99"/>
    <w:semiHidden/>
    <w:unhideWhenUsed/>
    <w:rsid w:val="00DE1B76"/>
    <w:pPr>
      <w:spacing w:after="120"/>
      <w:ind w:left="283"/>
    </w:pPr>
  </w:style>
  <w:style w:type="character" w:customStyle="1" w:styleId="BodyTextIndentChar">
    <w:name w:val="Body Text Indent Char"/>
    <w:basedOn w:val="DefaultParagraphFont"/>
    <w:link w:val="BodyTextIndent"/>
    <w:uiPriority w:val="99"/>
    <w:semiHidden/>
    <w:rsid w:val="00DE1B76"/>
  </w:style>
  <w:style w:type="paragraph" w:styleId="BodyTextFirstIndent2">
    <w:name w:val="Body Text First Indent 2"/>
    <w:basedOn w:val="BodyTextIndent"/>
    <w:link w:val="BodyTextFirstIndent2Char"/>
    <w:uiPriority w:val="99"/>
    <w:semiHidden/>
    <w:unhideWhenUsed/>
    <w:rsid w:val="00DE1B7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E1B76"/>
  </w:style>
  <w:style w:type="paragraph" w:styleId="BodyTextIndent2">
    <w:name w:val="Body Text Indent 2"/>
    <w:basedOn w:val="Normal"/>
    <w:link w:val="BodyTextIndent2Char"/>
    <w:uiPriority w:val="99"/>
    <w:semiHidden/>
    <w:unhideWhenUsed/>
    <w:rsid w:val="00DE1B76"/>
    <w:pPr>
      <w:spacing w:after="120" w:line="480" w:lineRule="auto"/>
      <w:ind w:left="283"/>
    </w:pPr>
  </w:style>
  <w:style w:type="character" w:customStyle="1" w:styleId="BodyTextIndent2Char">
    <w:name w:val="Body Text Indent 2 Char"/>
    <w:basedOn w:val="DefaultParagraphFont"/>
    <w:link w:val="BodyTextIndent2"/>
    <w:uiPriority w:val="99"/>
    <w:semiHidden/>
    <w:rsid w:val="00DE1B76"/>
  </w:style>
  <w:style w:type="paragraph" w:styleId="BodyTextIndent3">
    <w:name w:val="Body Text Indent 3"/>
    <w:basedOn w:val="Normal"/>
    <w:link w:val="BodyTextIndent3Char"/>
    <w:uiPriority w:val="99"/>
    <w:semiHidden/>
    <w:unhideWhenUsed/>
    <w:rsid w:val="00DE1B7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E1B76"/>
    <w:rPr>
      <w:sz w:val="16"/>
      <w:szCs w:val="16"/>
    </w:rPr>
  </w:style>
  <w:style w:type="character" w:styleId="BookTitle">
    <w:name w:val="Book Title"/>
    <w:basedOn w:val="DefaultParagraphFont"/>
    <w:uiPriority w:val="33"/>
    <w:rsid w:val="00DE1B76"/>
    <w:rPr>
      <w:b/>
      <w:bCs/>
      <w:i/>
      <w:iCs/>
      <w:spacing w:val="5"/>
    </w:rPr>
  </w:style>
  <w:style w:type="paragraph" w:styleId="Caption">
    <w:name w:val="caption"/>
    <w:basedOn w:val="Normal"/>
    <w:next w:val="Normal"/>
    <w:uiPriority w:val="35"/>
    <w:semiHidden/>
    <w:unhideWhenUsed/>
    <w:rsid w:val="00DE1B76"/>
    <w:pPr>
      <w:spacing w:after="200"/>
    </w:pPr>
    <w:rPr>
      <w:i/>
      <w:iCs/>
      <w:color w:val="44546A" w:themeColor="text2"/>
      <w:sz w:val="18"/>
      <w:szCs w:val="18"/>
    </w:rPr>
  </w:style>
  <w:style w:type="paragraph" w:styleId="Closing">
    <w:name w:val="Closing"/>
    <w:basedOn w:val="Normal"/>
    <w:link w:val="ClosingChar"/>
    <w:uiPriority w:val="99"/>
    <w:semiHidden/>
    <w:unhideWhenUsed/>
    <w:rsid w:val="00DE1B76"/>
    <w:pPr>
      <w:ind w:left="4252"/>
    </w:pPr>
  </w:style>
  <w:style w:type="character" w:customStyle="1" w:styleId="ClosingChar">
    <w:name w:val="Closing Char"/>
    <w:basedOn w:val="DefaultParagraphFont"/>
    <w:link w:val="Closing"/>
    <w:uiPriority w:val="99"/>
    <w:semiHidden/>
    <w:rsid w:val="00DE1B76"/>
  </w:style>
  <w:style w:type="character" w:styleId="CommentReference">
    <w:name w:val="annotation reference"/>
    <w:basedOn w:val="DefaultParagraphFont"/>
    <w:uiPriority w:val="99"/>
    <w:semiHidden/>
    <w:unhideWhenUsed/>
    <w:rsid w:val="00DE1B76"/>
    <w:rPr>
      <w:sz w:val="16"/>
      <w:szCs w:val="16"/>
    </w:rPr>
  </w:style>
  <w:style w:type="paragraph" w:styleId="CommentText">
    <w:name w:val="annotation text"/>
    <w:basedOn w:val="Normal"/>
    <w:link w:val="CommentTextChar"/>
    <w:uiPriority w:val="99"/>
    <w:semiHidden/>
    <w:unhideWhenUsed/>
    <w:rsid w:val="00DE1B76"/>
    <w:rPr>
      <w:sz w:val="20"/>
      <w:szCs w:val="20"/>
    </w:rPr>
  </w:style>
  <w:style w:type="character" w:customStyle="1" w:styleId="CommentTextChar">
    <w:name w:val="Comment Text Char"/>
    <w:basedOn w:val="DefaultParagraphFont"/>
    <w:link w:val="CommentText"/>
    <w:uiPriority w:val="99"/>
    <w:semiHidden/>
    <w:rsid w:val="00DE1B76"/>
    <w:rPr>
      <w:sz w:val="20"/>
      <w:szCs w:val="20"/>
    </w:rPr>
  </w:style>
  <w:style w:type="paragraph" w:styleId="CommentSubject">
    <w:name w:val="annotation subject"/>
    <w:basedOn w:val="CommentText"/>
    <w:next w:val="CommentText"/>
    <w:link w:val="CommentSubjectChar"/>
    <w:uiPriority w:val="99"/>
    <w:semiHidden/>
    <w:unhideWhenUsed/>
    <w:rsid w:val="00DE1B76"/>
    <w:rPr>
      <w:b/>
      <w:bCs/>
    </w:rPr>
  </w:style>
  <w:style w:type="character" w:customStyle="1" w:styleId="CommentSubjectChar">
    <w:name w:val="Comment Subject Char"/>
    <w:basedOn w:val="CommentTextChar"/>
    <w:link w:val="CommentSubject"/>
    <w:uiPriority w:val="99"/>
    <w:semiHidden/>
    <w:rsid w:val="00DE1B76"/>
    <w:rPr>
      <w:b/>
      <w:bCs/>
      <w:sz w:val="20"/>
      <w:szCs w:val="20"/>
    </w:rPr>
  </w:style>
  <w:style w:type="paragraph" w:styleId="Date">
    <w:name w:val="Date"/>
    <w:basedOn w:val="Normal"/>
    <w:next w:val="Normal"/>
    <w:link w:val="DateChar"/>
    <w:uiPriority w:val="99"/>
    <w:semiHidden/>
    <w:unhideWhenUsed/>
    <w:rsid w:val="00DE1B76"/>
  </w:style>
  <w:style w:type="character" w:customStyle="1" w:styleId="DateChar">
    <w:name w:val="Date Char"/>
    <w:basedOn w:val="DefaultParagraphFont"/>
    <w:link w:val="Date"/>
    <w:uiPriority w:val="99"/>
    <w:semiHidden/>
    <w:rsid w:val="00DE1B76"/>
  </w:style>
  <w:style w:type="paragraph" w:styleId="DocumentMap">
    <w:name w:val="Document Map"/>
    <w:basedOn w:val="Normal"/>
    <w:link w:val="DocumentMapChar"/>
    <w:uiPriority w:val="99"/>
    <w:semiHidden/>
    <w:unhideWhenUsed/>
    <w:rsid w:val="00DE1B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E1B76"/>
    <w:rPr>
      <w:rFonts w:ascii="Segoe UI" w:hAnsi="Segoe UI" w:cs="Segoe UI"/>
      <w:sz w:val="16"/>
      <w:szCs w:val="16"/>
    </w:rPr>
  </w:style>
  <w:style w:type="paragraph" w:styleId="E-mailSignature">
    <w:name w:val="E-mail Signature"/>
    <w:basedOn w:val="Normal"/>
    <w:link w:val="E-mailSignatureChar"/>
    <w:uiPriority w:val="99"/>
    <w:semiHidden/>
    <w:unhideWhenUsed/>
    <w:rsid w:val="00DE1B76"/>
  </w:style>
  <w:style w:type="character" w:customStyle="1" w:styleId="E-mailSignatureChar">
    <w:name w:val="E-mail Signature Char"/>
    <w:basedOn w:val="DefaultParagraphFont"/>
    <w:link w:val="E-mailSignature"/>
    <w:uiPriority w:val="99"/>
    <w:semiHidden/>
    <w:rsid w:val="00DE1B76"/>
  </w:style>
  <w:style w:type="character" w:styleId="Emphasis">
    <w:name w:val="Emphasis"/>
    <w:basedOn w:val="DefaultParagraphFont"/>
    <w:uiPriority w:val="20"/>
    <w:rsid w:val="00DE1B76"/>
    <w:rPr>
      <w:i/>
      <w:iCs/>
    </w:rPr>
  </w:style>
  <w:style w:type="character" w:styleId="EndnoteReference">
    <w:name w:val="endnote reference"/>
    <w:basedOn w:val="DefaultParagraphFont"/>
    <w:uiPriority w:val="99"/>
    <w:semiHidden/>
    <w:unhideWhenUsed/>
    <w:rsid w:val="00DE1B76"/>
    <w:rPr>
      <w:vertAlign w:val="superscript"/>
    </w:rPr>
  </w:style>
  <w:style w:type="paragraph" w:styleId="EndnoteText">
    <w:name w:val="endnote text"/>
    <w:basedOn w:val="Normal"/>
    <w:link w:val="EndnoteTextChar"/>
    <w:uiPriority w:val="99"/>
    <w:semiHidden/>
    <w:unhideWhenUsed/>
    <w:rsid w:val="00DE1B76"/>
    <w:rPr>
      <w:sz w:val="20"/>
      <w:szCs w:val="20"/>
    </w:rPr>
  </w:style>
  <w:style w:type="character" w:customStyle="1" w:styleId="EndnoteTextChar">
    <w:name w:val="Endnote Text Char"/>
    <w:basedOn w:val="DefaultParagraphFont"/>
    <w:link w:val="EndnoteText"/>
    <w:uiPriority w:val="99"/>
    <w:semiHidden/>
    <w:rsid w:val="00DE1B76"/>
    <w:rPr>
      <w:sz w:val="20"/>
      <w:szCs w:val="20"/>
    </w:rPr>
  </w:style>
  <w:style w:type="paragraph" w:styleId="EnvelopeAddress">
    <w:name w:val="envelope address"/>
    <w:basedOn w:val="Normal"/>
    <w:uiPriority w:val="99"/>
    <w:semiHidden/>
    <w:unhideWhenUsed/>
    <w:rsid w:val="00DE1B7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E1B7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E1B76"/>
    <w:rPr>
      <w:color w:val="954F72" w:themeColor="followedHyperlink"/>
      <w:u w:val="single"/>
    </w:rPr>
  </w:style>
  <w:style w:type="paragraph" w:styleId="Footer">
    <w:name w:val="footer"/>
    <w:basedOn w:val="Normal"/>
    <w:link w:val="FooterChar"/>
    <w:uiPriority w:val="99"/>
    <w:semiHidden/>
    <w:unhideWhenUsed/>
    <w:rsid w:val="00DE1B76"/>
    <w:pPr>
      <w:tabs>
        <w:tab w:val="center" w:pos="4513"/>
        <w:tab w:val="right" w:pos="9026"/>
      </w:tabs>
    </w:pPr>
  </w:style>
  <w:style w:type="character" w:customStyle="1" w:styleId="FooterChar">
    <w:name w:val="Footer Char"/>
    <w:basedOn w:val="DefaultParagraphFont"/>
    <w:link w:val="Footer"/>
    <w:uiPriority w:val="99"/>
    <w:semiHidden/>
    <w:rsid w:val="00DE1B76"/>
  </w:style>
  <w:style w:type="character" w:styleId="FootnoteReference">
    <w:name w:val="footnote reference"/>
    <w:basedOn w:val="DefaultParagraphFont"/>
    <w:uiPriority w:val="99"/>
    <w:semiHidden/>
    <w:unhideWhenUsed/>
    <w:rsid w:val="00DE1B76"/>
    <w:rPr>
      <w:vertAlign w:val="superscript"/>
    </w:rPr>
  </w:style>
  <w:style w:type="paragraph" w:styleId="FootnoteText">
    <w:name w:val="footnote text"/>
    <w:basedOn w:val="Normal"/>
    <w:link w:val="FootnoteTextChar"/>
    <w:uiPriority w:val="99"/>
    <w:semiHidden/>
    <w:unhideWhenUsed/>
    <w:rsid w:val="00DE1B76"/>
    <w:rPr>
      <w:sz w:val="20"/>
      <w:szCs w:val="20"/>
    </w:rPr>
  </w:style>
  <w:style w:type="character" w:customStyle="1" w:styleId="FootnoteTextChar">
    <w:name w:val="Footnote Text Char"/>
    <w:basedOn w:val="DefaultParagraphFont"/>
    <w:link w:val="FootnoteText"/>
    <w:uiPriority w:val="99"/>
    <w:semiHidden/>
    <w:rsid w:val="00DE1B76"/>
    <w:rPr>
      <w:sz w:val="20"/>
      <w:szCs w:val="20"/>
    </w:rPr>
  </w:style>
  <w:style w:type="character" w:styleId="Hashtag">
    <w:name w:val="Hashtag"/>
    <w:basedOn w:val="DefaultParagraphFont"/>
    <w:uiPriority w:val="99"/>
    <w:semiHidden/>
    <w:unhideWhenUsed/>
    <w:rsid w:val="00DE1B76"/>
    <w:rPr>
      <w:color w:val="2B579A"/>
      <w:shd w:val="clear" w:color="auto" w:fill="E1DFDD"/>
    </w:rPr>
  </w:style>
  <w:style w:type="paragraph" w:styleId="Header">
    <w:name w:val="header"/>
    <w:basedOn w:val="Normal"/>
    <w:link w:val="HeaderChar"/>
    <w:unhideWhenUsed/>
    <w:rsid w:val="00DE1B76"/>
    <w:pPr>
      <w:tabs>
        <w:tab w:val="center" w:pos="4513"/>
        <w:tab w:val="right" w:pos="9026"/>
      </w:tabs>
    </w:pPr>
  </w:style>
  <w:style w:type="character" w:customStyle="1" w:styleId="HeaderChar">
    <w:name w:val="Header Char"/>
    <w:basedOn w:val="DefaultParagraphFont"/>
    <w:link w:val="Header"/>
    <w:uiPriority w:val="99"/>
    <w:rsid w:val="00DE1B76"/>
  </w:style>
  <w:style w:type="character" w:customStyle="1" w:styleId="Heading1Char">
    <w:name w:val="Heading 1 Char"/>
    <w:basedOn w:val="DefaultParagraphFont"/>
    <w:link w:val="Heading1"/>
    <w:uiPriority w:val="9"/>
    <w:rsid w:val="00DE1B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1B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1B7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1B7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E1B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E1B7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E1B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E1B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1B76"/>
    <w:rPr>
      <w:rFonts w:asciiTheme="majorHAnsi" w:eastAsiaTheme="majorEastAsia" w:hAnsiTheme="majorHAnsi" w:cstheme="majorBidi"/>
      <w:i/>
      <w:iCs/>
      <w:color w:val="272727" w:themeColor="text1" w:themeTint="D8"/>
      <w:sz w:val="21"/>
      <w:szCs w:val="21"/>
    </w:rPr>
  </w:style>
  <w:style w:type="character" w:styleId="HTMLAcronym">
    <w:name w:val="HTML Acronym"/>
    <w:basedOn w:val="DefaultParagraphFont"/>
    <w:uiPriority w:val="99"/>
    <w:semiHidden/>
    <w:unhideWhenUsed/>
    <w:rsid w:val="00DE1B76"/>
  </w:style>
  <w:style w:type="paragraph" w:styleId="HTMLAddress">
    <w:name w:val="HTML Address"/>
    <w:basedOn w:val="Normal"/>
    <w:link w:val="HTMLAddressChar"/>
    <w:uiPriority w:val="99"/>
    <w:semiHidden/>
    <w:unhideWhenUsed/>
    <w:rsid w:val="00DE1B76"/>
    <w:rPr>
      <w:i/>
      <w:iCs/>
    </w:rPr>
  </w:style>
  <w:style w:type="character" w:customStyle="1" w:styleId="HTMLAddressChar">
    <w:name w:val="HTML Address Char"/>
    <w:basedOn w:val="DefaultParagraphFont"/>
    <w:link w:val="HTMLAddress"/>
    <w:uiPriority w:val="99"/>
    <w:semiHidden/>
    <w:rsid w:val="00DE1B76"/>
    <w:rPr>
      <w:i/>
      <w:iCs/>
    </w:rPr>
  </w:style>
  <w:style w:type="character" w:styleId="HTMLCite">
    <w:name w:val="HTML Cite"/>
    <w:basedOn w:val="DefaultParagraphFont"/>
    <w:uiPriority w:val="99"/>
    <w:semiHidden/>
    <w:unhideWhenUsed/>
    <w:rsid w:val="00DE1B76"/>
    <w:rPr>
      <w:i/>
      <w:iCs/>
    </w:rPr>
  </w:style>
  <w:style w:type="character" w:styleId="HTMLCode">
    <w:name w:val="HTML Code"/>
    <w:basedOn w:val="DefaultParagraphFont"/>
    <w:uiPriority w:val="99"/>
    <w:semiHidden/>
    <w:unhideWhenUsed/>
    <w:rsid w:val="00DE1B76"/>
    <w:rPr>
      <w:rFonts w:ascii="Consolas" w:hAnsi="Consolas"/>
      <w:sz w:val="20"/>
      <w:szCs w:val="20"/>
    </w:rPr>
  </w:style>
  <w:style w:type="character" w:styleId="HTMLDefinition">
    <w:name w:val="HTML Definition"/>
    <w:basedOn w:val="DefaultParagraphFont"/>
    <w:uiPriority w:val="99"/>
    <w:semiHidden/>
    <w:unhideWhenUsed/>
    <w:rsid w:val="00DE1B76"/>
    <w:rPr>
      <w:i/>
      <w:iCs/>
    </w:rPr>
  </w:style>
  <w:style w:type="character" w:styleId="HTMLKeyboard">
    <w:name w:val="HTML Keyboard"/>
    <w:basedOn w:val="DefaultParagraphFont"/>
    <w:uiPriority w:val="99"/>
    <w:semiHidden/>
    <w:unhideWhenUsed/>
    <w:rsid w:val="00DE1B76"/>
    <w:rPr>
      <w:rFonts w:ascii="Consolas" w:hAnsi="Consolas"/>
      <w:sz w:val="20"/>
      <w:szCs w:val="20"/>
    </w:rPr>
  </w:style>
  <w:style w:type="paragraph" w:styleId="HTMLPreformatted">
    <w:name w:val="HTML Preformatted"/>
    <w:basedOn w:val="Normal"/>
    <w:link w:val="HTMLPreformattedChar"/>
    <w:uiPriority w:val="99"/>
    <w:semiHidden/>
    <w:unhideWhenUsed/>
    <w:rsid w:val="00DE1B7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1B76"/>
    <w:rPr>
      <w:rFonts w:ascii="Consolas" w:hAnsi="Consolas"/>
      <w:sz w:val="20"/>
      <w:szCs w:val="20"/>
    </w:rPr>
  </w:style>
  <w:style w:type="character" w:styleId="HTMLSample">
    <w:name w:val="HTML Sample"/>
    <w:basedOn w:val="DefaultParagraphFont"/>
    <w:uiPriority w:val="99"/>
    <w:semiHidden/>
    <w:unhideWhenUsed/>
    <w:rsid w:val="00DE1B76"/>
    <w:rPr>
      <w:rFonts w:ascii="Consolas" w:hAnsi="Consolas"/>
      <w:sz w:val="24"/>
      <w:szCs w:val="24"/>
    </w:rPr>
  </w:style>
  <w:style w:type="character" w:styleId="HTMLTypewriter">
    <w:name w:val="HTML Typewriter"/>
    <w:basedOn w:val="DefaultParagraphFont"/>
    <w:uiPriority w:val="99"/>
    <w:semiHidden/>
    <w:unhideWhenUsed/>
    <w:rsid w:val="00DE1B76"/>
    <w:rPr>
      <w:rFonts w:ascii="Consolas" w:hAnsi="Consolas"/>
      <w:sz w:val="20"/>
      <w:szCs w:val="20"/>
    </w:rPr>
  </w:style>
  <w:style w:type="character" w:styleId="HTMLVariable">
    <w:name w:val="HTML Variable"/>
    <w:basedOn w:val="DefaultParagraphFont"/>
    <w:uiPriority w:val="99"/>
    <w:semiHidden/>
    <w:unhideWhenUsed/>
    <w:rsid w:val="00DE1B76"/>
    <w:rPr>
      <w:i/>
      <w:iCs/>
    </w:rPr>
  </w:style>
  <w:style w:type="character" w:styleId="Hyperlink">
    <w:name w:val="Hyperlink"/>
    <w:basedOn w:val="DefaultParagraphFont"/>
    <w:uiPriority w:val="99"/>
    <w:unhideWhenUsed/>
    <w:rsid w:val="00DE1B76"/>
    <w:rPr>
      <w:color w:val="0563C1" w:themeColor="hyperlink"/>
      <w:u w:val="single"/>
    </w:rPr>
  </w:style>
  <w:style w:type="paragraph" w:styleId="Index1">
    <w:name w:val="index 1"/>
    <w:basedOn w:val="Normal"/>
    <w:next w:val="Normal"/>
    <w:autoRedefine/>
    <w:uiPriority w:val="99"/>
    <w:semiHidden/>
    <w:unhideWhenUsed/>
    <w:rsid w:val="00DE1B76"/>
    <w:pPr>
      <w:ind w:left="220" w:hanging="220"/>
    </w:pPr>
  </w:style>
  <w:style w:type="paragraph" w:styleId="Index2">
    <w:name w:val="index 2"/>
    <w:basedOn w:val="Normal"/>
    <w:next w:val="Normal"/>
    <w:autoRedefine/>
    <w:uiPriority w:val="99"/>
    <w:semiHidden/>
    <w:unhideWhenUsed/>
    <w:rsid w:val="00DE1B76"/>
    <w:pPr>
      <w:ind w:left="440" w:hanging="220"/>
    </w:pPr>
  </w:style>
  <w:style w:type="paragraph" w:styleId="Index3">
    <w:name w:val="index 3"/>
    <w:basedOn w:val="Normal"/>
    <w:next w:val="Normal"/>
    <w:autoRedefine/>
    <w:uiPriority w:val="99"/>
    <w:semiHidden/>
    <w:unhideWhenUsed/>
    <w:rsid w:val="00DE1B76"/>
    <w:pPr>
      <w:ind w:left="660" w:hanging="220"/>
    </w:pPr>
  </w:style>
  <w:style w:type="paragraph" w:styleId="Index4">
    <w:name w:val="index 4"/>
    <w:basedOn w:val="Normal"/>
    <w:next w:val="Normal"/>
    <w:autoRedefine/>
    <w:uiPriority w:val="99"/>
    <w:semiHidden/>
    <w:unhideWhenUsed/>
    <w:rsid w:val="00DE1B76"/>
    <w:pPr>
      <w:ind w:left="880" w:hanging="220"/>
    </w:pPr>
  </w:style>
  <w:style w:type="paragraph" w:styleId="Index5">
    <w:name w:val="index 5"/>
    <w:basedOn w:val="Normal"/>
    <w:next w:val="Normal"/>
    <w:autoRedefine/>
    <w:uiPriority w:val="99"/>
    <w:semiHidden/>
    <w:unhideWhenUsed/>
    <w:rsid w:val="00DE1B76"/>
    <w:pPr>
      <w:ind w:left="1100" w:hanging="220"/>
    </w:pPr>
  </w:style>
  <w:style w:type="paragraph" w:styleId="Index6">
    <w:name w:val="index 6"/>
    <w:basedOn w:val="Normal"/>
    <w:next w:val="Normal"/>
    <w:autoRedefine/>
    <w:uiPriority w:val="99"/>
    <w:semiHidden/>
    <w:unhideWhenUsed/>
    <w:rsid w:val="00DE1B76"/>
    <w:pPr>
      <w:ind w:left="1320" w:hanging="220"/>
    </w:pPr>
  </w:style>
  <w:style w:type="paragraph" w:styleId="Index7">
    <w:name w:val="index 7"/>
    <w:basedOn w:val="Normal"/>
    <w:next w:val="Normal"/>
    <w:autoRedefine/>
    <w:uiPriority w:val="99"/>
    <w:semiHidden/>
    <w:unhideWhenUsed/>
    <w:rsid w:val="00DE1B76"/>
    <w:pPr>
      <w:ind w:left="1540" w:hanging="220"/>
    </w:pPr>
  </w:style>
  <w:style w:type="paragraph" w:styleId="Index8">
    <w:name w:val="index 8"/>
    <w:basedOn w:val="Normal"/>
    <w:next w:val="Normal"/>
    <w:autoRedefine/>
    <w:uiPriority w:val="99"/>
    <w:semiHidden/>
    <w:unhideWhenUsed/>
    <w:rsid w:val="00DE1B76"/>
    <w:pPr>
      <w:ind w:left="1760" w:hanging="220"/>
    </w:pPr>
  </w:style>
  <w:style w:type="paragraph" w:styleId="Index9">
    <w:name w:val="index 9"/>
    <w:basedOn w:val="Normal"/>
    <w:next w:val="Normal"/>
    <w:autoRedefine/>
    <w:uiPriority w:val="99"/>
    <w:semiHidden/>
    <w:unhideWhenUsed/>
    <w:rsid w:val="00DE1B76"/>
    <w:pPr>
      <w:ind w:left="1980" w:hanging="220"/>
    </w:pPr>
  </w:style>
  <w:style w:type="paragraph" w:styleId="IndexHeading">
    <w:name w:val="index heading"/>
    <w:basedOn w:val="Normal"/>
    <w:next w:val="Index1"/>
    <w:uiPriority w:val="99"/>
    <w:semiHidden/>
    <w:unhideWhenUsed/>
    <w:rsid w:val="00DE1B76"/>
    <w:rPr>
      <w:rFonts w:asciiTheme="majorHAnsi" w:eastAsiaTheme="majorEastAsia" w:hAnsiTheme="majorHAnsi" w:cstheme="majorBidi"/>
      <w:b/>
      <w:bCs/>
    </w:rPr>
  </w:style>
  <w:style w:type="character" w:styleId="IntenseEmphasis">
    <w:name w:val="Intense Emphasis"/>
    <w:basedOn w:val="DefaultParagraphFont"/>
    <w:uiPriority w:val="21"/>
    <w:rsid w:val="00DE1B76"/>
    <w:rPr>
      <w:i/>
      <w:iCs/>
      <w:color w:val="4472C4" w:themeColor="accent1"/>
    </w:rPr>
  </w:style>
  <w:style w:type="paragraph" w:styleId="IntenseQuote">
    <w:name w:val="Intense Quote"/>
    <w:basedOn w:val="Normal"/>
    <w:next w:val="Normal"/>
    <w:link w:val="IntenseQuoteChar"/>
    <w:uiPriority w:val="30"/>
    <w:rsid w:val="00DE1B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1B76"/>
    <w:rPr>
      <w:i/>
      <w:iCs/>
      <w:color w:val="4472C4" w:themeColor="accent1"/>
    </w:rPr>
  </w:style>
  <w:style w:type="character" w:styleId="IntenseReference">
    <w:name w:val="Intense Reference"/>
    <w:basedOn w:val="DefaultParagraphFont"/>
    <w:uiPriority w:val="32"/>
    <w:rsid w:val="00DE1B76"/>
    <w:rPr>
      <w:b/>
      <w:bCs/>
      <w:smallCaps/>
      <w:color w:val="4472C4" w:themeColor="accent1"/>
      <w:spacing w:val="5"/>
    </w:rPr>
  </w:style>
  <w:style w:type="character" w:styleId="LineNumber">
    <w:name w:val="line number"/>
    <w:basedOn w:val="DefaultParagraphFont"/>
    <w:uiPriority w:val="99"/>
    <w:semiHidden/>
    <w:unhideWhenUsed/>
    <w:rsid w:val="00DE1B76"/>
  </w:style>
  <w:style w:type="paragraph" w:styleId="List">
    <w:name w:val="List"/>
    <w:basedOn w:val="Normal"/>
    <w:uiPriority w:val="99"/>
    <w:semiHidden/>
    <w:unhideWhenUsed/>
    <w:rsid w:val="00DE1B76"/>
    <w:pPr>
      <w:ind w:left="283" w:hanging="283"/>
      <w:contextualSpacing/>
    </w:pPr>
  </w:style>
  <w:style w:type="paragraph" w:styleId="List2">
    <w:name w:val="List 2"/>
    <w:basedOn w:val="Normal"/>
    <w:uiPriority w:val="99"/>
    <w:semiHidden/>
    <w:unhideWhenUsed/>
    <w:rsid w:val="00DE1B76"/>
    <w:pPr>
      <w:ind w:left="566" w:hanging="283"/>
      <w:contextualSpacing/>
    </w:pPr>
  </w:style>
  <w:style w:type="paragraph" w:styleId="List3">
    <w:name w:val="List 3"/>
    <w:basedOn w:val="Normal"/>
    <w:uiPriority w:val="99"/>
    <w:semiHidden/>
    <w:unhideWhenUsed/>
    <w:rsid w:val="00DE1B76"/>
    <w:pPr>
      <w:ind w:left="849" w:hanging="283"/>
      <w:contextualSpacing/>
    </w:pPr>
  </w:style>
  <w:style w:type="paragraph" w:styleId="List4">
    <w:name w:val="List 4"/>
    <w:basedOn w:val="Normal"/>
    <w:uiPriority w:val="99"/>
    <w:semiHidden/>
    <w:unhideWhenUsed/>
    <w:rsid w:val="00DE1B76"/>
    <w:pPr>
      <w:ind w:left="1132" w:hanging="283"/>
      <w:contextualSpacing/>
    </w:pPr>
  </w:style>
  <w:style w:type="paragraph" w:styleId="List5">
    <w:name w:val="List 5"/>
    <w:basedOn w:val="Normal"/>
    <w:uiPriority w:val="99"/>
    <w:semiHidden/>
    <w:unhideWhenUsed/>
    <w:rsid w:val="00DE1B76"/>
    <w:pPr>
      <w:ind w:left="1415" w:hanging="283"/>
      <w:contextualSpacing/>
    </w:pPr>
  </w:style>
  <w:style w:type="paragraph" w:styleId="ListBullet">
    <w:name w:val="List Bullet"/>
    <w:basedOn w:val="Normal"/>
    <w:uiPriority w:val="99"/>
    <w:semiHidden/>
    <w:unhideWhenUsed/>
    <w:rsid w:val="00DE1B76"/>
    <w:pPr>
      <w:numPr>
        <w:numId w:val="1"/>
      </w:numPr>
      <w:contextualSpacing/>
    </w:pPr>
  </w:style>
  <w:style w:type="paragraph" w:styleId="ListBullet2">
    <w:name w:val="List Bullet 2"/>
    <w:basedOn w:val="Normal"/>
    <w:uiPriority w:val="99"/>
    <w:semiHidden/>
    <w:unhideWhenUsed/>
    <w:rsid w:val="00DE1B76"/>
    <w:pPr>
      <w:numPr>
        <w:numId w:val="2"/>
      </w:numPr>
      <w:contextualSpacing/>
    </w:pPr>
  </w:style>
  <w:style w:type="paragraph" w:styleId="ListBullet3">
    <w:name w:val="List Bullet 3"/>
    <w:basedOn w:val="Normal"/>
    <w:uiPriority w:val="99"/>
    <w:semiHidden/>
    <w:unhideWhenUsed/>
    <w:rsid w:val="00DE1B76"/>
    <w:pPr>
      <w:numPr>
        <w:numId w:val="3"/>
      </w:numPr>
      <w:contextualSpacing/>
    </w:pPr>
  </w:style>
  <w:style w:type="paragraph" w:styleId="ListBullet4">
    <w:name w:val="List Bullet 4"/>
    <w:basedOn w:val="Normal"/>
    <w:uiPriority w:val="99"/>
    <w:semiHidden/>
    <w:unhideWhenUsed/>
    <w:rsid w:val="00DE1B76"/>
    <w:pPr>
      <w:numPr>
        <w:numId w:val="4"/>
      </w:numPr>
      <w:contextualSpacing/>
    </w:pPr>
  </w:style>
  <w:style w:type="paragraph" w:styleId="ListBullet5">
    <w:name w:val="List Bullet 5"/>
    <w:basedOn w:val="Normal"/>
    <w:uiPriority w:val="99"/>
    <w:semiHidden/>
    <w:unhideWhenUsed/>
    <w:rsid w:val="00DE1B76"/>
    <w:pPr>
      <w:numPr>
        <w:numId w:val="5"/>
      </w:numPr>
      <w:contextualSpacing/>
    </w:pPr>
  </w:style>
  <w:style w:type="paragraph" w:styleId="ListContinue">
    <w:name w:val="List Continue"/>
    <w:basedOn w:val="Normal"/>
    <w:uiPriority w:val="99"/>
    <w:semiHidden/>
    <w:unhideWhenUsed/>
    <w:rsid w:val="00DE1B76"/>
    <w:pPr>
      <w:spacing w:after="120"/>
      <w:ind w:left="283"/>
      <w:contextualSpacing/>
    </w:pPr>
  </w:style>
  <w:style w:type="paragraph" w:styleId="ListContinue2">
    <w:name w:val="List Continue 2"/>
    <w:basedOn w:val="Normal"/>
    <w:uiPriority w:val="99"/>
    <w:semiHidden/>
    <w:unhideWhenUsed/>
    <w:rsid w:val="00DE1B76"/>
    <w:pPr>
      <w:spacing w:after="120"/>
      <w:ind w:left="566"/>
      <w:contextualSpacing/>
    </w:pPr>
  </w:style>
  <w:style w:type="paragraph" w:styleId="ListContinue3">
    <w:name w:val="List Continue 3"/>
    <w:basedOn w:val="Normal"/>
    <w:uiPriority w:val="99"/>
    <w:semiHidden/>
    <w:unhideWhenUsed/>
    <w:rsid w:val="00DE1B76"/>
    <w:pPr>
      <w:spacing w:after="120"/>
      <w:ind w:left="849"/>
      <w:contextualSpacing/>
    </w:pPr>
  </w:style>
  <w:style w:type="paragraph" w:styleId="ListContinue4">
    <w:name w:val="List Continue 4"/>
    <w:basedOn w:val="Normal"/>
    <w:uiPriority w:val="99"/>
    <w:semiHidden/>
    <w:unhideWhenUsed/>
    <w:rsid w:val="00DE1B76"/>
    <w:pPr>
      <w:spacing w:after="120"/>
      <w:ind w:left="1132"/>
      <w:contextualSpacing/>
    </w:pPr>
  </w:style>
  <w:style w:type="paragraph" w:styleId="ListContinue5">
    <w:name w:val="List Continue 5"/>
    <w:basedOn w:val="Normal"/>
    <w:uiPriority w:val="99"/>
    <w:semiHidden/>
    <w:unhideWhenUsed/>
    <w:rsid w:val="00DE1B76"/>
    <w:pPr>
      <w:spacing w:after="120"/>
      <w:ind w:left="1415"/>
      <w:contextualSpacing/>
    </w:pPr>
  </w:style>
  <w:style w:type="paragraph" w:styleId="ListNumber">
    <w:name w:val="List Number"/>
    <w:basedOn w:val="Normal"/>
    <w:uiPriority w:val="99"/>
    <w:semiHidden/>
    <w:unhideWhenUsed/>
    <w:rsid w:val="00DE1B76"/>
    <w:pPr>
      <w:numPr>
        <w:numId w:val="6"/>
      </w:numPr>
      <w:contextualSpacing/>
    </w:pPr>
  </w:style>
  <w:style w:type="paragraph" w:styleId="ListNumber2">
    <w:name w:val="List Number 2"/>
    <w:basedOn w:val="Normal"/>
    <w:uiPriority w:val="99"/>
    <w:semiHidden/>
    <w:unhideWhenUsed/>
    <w:rsid w:val="00DE1B76"/>
    <w:pPr>
      <w:numPr>
        <w:numId w:val="7"/>
      </w:numPr>
      <w:contextualSpacing/>
    </w:pPr>
  </w:style>
  <w:style w:type="paragraph" w:styleId="ListNumber3">
    <w:name w:val="List Number 3"/>
    <w:basedOn w:val="Normal"/>
    <w:uiPriority w:val="99"/>
    <w:semiHidden/>
    <w:unhideWhenUsed/>
    <w:rsid w:val="00DE1B76"/>
    <w:pPr>
      <w:numPr>
        <w:numId w:val="8"/>
      </w:numPr>
      <w:contextualSpacing/>
    </w:pPr>
  </w:style>
  <w:style w:type="paragraph" w:styleId="ListNumber4">
    <w:name w:val="List Number 4"/>
    <w:basedOn w:val="Normal"/>
    <w:uiPriority w:val="99"/>
    <w:semiHidden/>
    <w:unhideWhenUsed/>
    <w:rsid w:val="00DE1B76"/>
    <w:pPr>
      <w:numPr>
        <w:numId w:val="9"/>
      </w:numPr>
      <w:contextualSpacing/>
    </w:pPr>
  </w:style>
  <w:style w:type="paragraph" w:styleId="ListNumber5">
    <w:name w:val="List Number 5"/>
    <w:basedOn w:val="Normal"/>
    <w:uiPriority w:val="99"/>
    <w:semiHidden/>
    <w:unhideWhenUsed/>
    <w:rsid w:val="00DE1B76"/>
    <w:pPr>
      <w:numPr>
        <w:numId w:val="10"/>
      </w:numPr>
      <w:contextualSpacing/>
    </w:pPr>
  </w:style>
  <w:style w:type="paragraph" w:styleId="ListParagraph">
    <w:name w:val="List Paragraph"/>
    <w:basedOn w:val="Normal"/>
    <w:qFormat/>
    <w:rsid w:val="00DE1B76"/>
    <w:pPr>
      <w:ind w:left="720"/>
      <w:contextualSpacing/>
    </w:pPr>
  </w:style>
  <w:style w:type="paragraph" w:styleId="MacroText">
    <w:name w:val="macro"/>
    <w:link w:val="MacroTextChar"/>
    <w:uiPriority w:val="99"/>
    <w:semiHidden/>
    <w:unhideWhenUsed/>
    <w:rsid w:val="00DE1B7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E1B76"/>
    <w:rPr>
      <w:rFonts w:ascii="Consolas" w:hAnsi="Consolas"/>
      <w:sz w:val="20"/>
      <w:szCs w:val="20"/>
    </w:rPr>
  </w:style>
  <w:style w:type="character" w:styleId="Mention">
    <w:name w:val="Mention"/>
    <w:basedOn w:val="DefaultParagraphFont"/>
    <w:uiPriority w:val="99"/>
    <w:semiHidden/>
    <w:unhideWhenUsed/>
    <w:rsid w:val="00DE1B76"/>
    <w:rPr>
      <w:color w:val="2B579A"/>
      <w:shd w:val="clear" w:color="auto" w:fill="E1DFDD"/>
    </w:rPr>
  </w:style>
  <w:style w:type="paragraph" w:styleId="MessageHeader">
    <w:name w:val="Message Header"/>
    <w:basedOn w:val="Normal"/>
    <w:link w:val="MessageHeaderChar"/>
    <w:uiPriority w:val="99"/>
    <w:semiHidden/>
    <w:unhideWhenUsed/>
    <w:rsid w:val="00DE1B7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E1B76"/>
    <w:rPr>
      <w:rFonts w:asciiTheme="majorHAnsi" w:eastAsiaTheme="majorEastAsia" w:hAnsiTheme="majorHAnsi" w:cstheme="majorBidi"/>
      <w:sz w:val="24"/>
      <w:szCs w:val="24"/>
      <w:shd w:val="pct20" w:color="auto" w:fill="auto"/>
    </w:rPr>
  </w:style>
  <w:style w:type="paragraph" w:styleId="NoSpacing">
    <w:name w:val="No Spacing"/>
    <w:uiPriority w:val="1"/>
    <w:rsid w:val="00DE1B76"/>
    <w:pPr>
      <w:spacing w:after="0" w:line="240" w:lineRule="auto"/>
    </w:pPr>
  </w:style>
  <w:style w:type="paragraph" w:styleId="NormalWeb">
    <w:name w:val="Normal (Web)"/>
    <w:basedOn w:val="Normal"/>
    <w:uiPriority w:val="99"/>
    <w:semiHidden/>
    <w:unhideWhenUsed/>
    <w:rsid w:val="00DE1B76"/>
  </w:style>
  <w:style w:type="paragraph" w:styleId="NormalIndent">
    <w:name w:val="Normal Indent"/>
    <w:basedOn w:val="Normal"/>
    <w:uiPriority w:val="99"/>
    <w:semiHidden/>
    <w:unhideWhenUsed/>
    <w:rsid w:val="00DE1B76"/>
    <w:pPr>
      <w:ind w:left="720"/>
    </w:pPr>
  </w:style>
  <w:style w:type="paragraph" w:styleId="NoteHeading">
    <w:name w:val="Note Heading"/>
    <w:basedOn w:val="Normal"/>
    <w:next w:val="Normal"/>
    <w:link w:val="NoteHeadingChar"/>
    <w:uiPriority w:val="99"/>
    <w:semiHidden/>
    <w:unhideWhenUsed/>
    <w:rsid w:val="00DE1B76"/>
  </w:style>
  <w:style w:type="character" w:customStyle="1" w:styleId="NoteHeadingChar">
    <w:name w:val="Note Heading Char"/>
    <w:basedOn w:val="DefaultParagraphFont"/>
    <w:link w:val="NoteHeading"/>
    <w:uiPriority w:val="99"/>
    <w:semiHidden/>
    <w:rsid w:val="00DE1B76"/>
  </w:style>
  <w:style w:type="character" w:styleId="PageNumber">
    <w:name w:val="page number"/>
    <w:basedOn w:val="DefaultParagraphFont"/>
    <w:uiPriority w:val="99"/>
    <w:semiHidden/>
    <w:unhideWhenUsed/>
    <w:rsid w:val="00DE1B76"/>
  </w:style>
  <w:style w:type="character" w:styleId="PlaceholderText">
    <w:name w:val="Placeholder Text"/>
    <w:basedOn w:val="DefaultParagraphFont"/>
    <w:uiPriority w:val="99"/>
    <w:semiHidden/>
    <w:rsid w:val="00DE1B76"/>
    <w:rPr>
      <w:color w:val="808080"/>
    </w:rPr>
  </w:style>
  <w:style w:type="paragraph" w:styleId="PlainText">
    <w:name w:val="Plain Text"/>
    <w:basedOn w:val="Normal"/>
    <w:link w:val="PlainTextChar"/>
    <w:uiPriority w:val="99"/>
    <w:semiHidden/>
    <w:unhideWhenUsed/>
    <w:rsid w:val="00DE1B76"/>
    <w:rPr>
      <w:rFonts w:ascii="Consolas" w:hAnsi="Consolas"/>
      <w:sz w:val="21"/>
      <w:szCs w:val="21"/>
    </w:rPr>
  </w:style>
  <w:style w:type="character" w:customStyle="1" w:styleId="PlainTextChar">
    <w:name w:val="Plain Text Char"/>
    <w:basedOn w:val="DefaultParagraphFont"/>
    <w:link w:val="PlainText"/>
    <w:uiPriority w:val="99"/>
    <w:semiHidden/>
    <w:rsid w:val="00DE1B76"/>
    <w:rPr>
      <w:rFonts w:ascii="Consolas" w:hAnsi="Consolas"/>
      <w:sz w:val="21"/>
      <w:szCs w:val="21"/>
    </w:rPr>
  </w:style>
  <w:style w:type="paragraph" w:styleId="Quote">
    <w:name w:val="Quote"/>
    <w:basedOn w:val="Normal"/>
    <w:next w:val="Normal"/>
    <w:link w:val="QuoteChar"/>
    <w:uiPriority w:val="29"/>
    <w:rsid w:val="00DE1B7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E1B76"/>
    <w:rPr>
      <w:i/>
      <w:iCs/>
      <w:color w:val="404040" w:themeColor="text1" w:themeTint="BF"/>
    </w:rPr>
  </w:style>
  <w:style w:type="paragraph" w:styleId="Salutation">
    <w:name w:val="Salutation"/>
    <w:basedOn w:val="Normal"/>
    <w:next w:val="Normal"/>
    <w:link w:val="SalutationChar"/>
    <w:uiPriority w:val="99"/>
    <w:semiHidden/>
    <w:unhideWhenUsed/>
    <w:rsid w:val="00DE1B76"/>
  </w:style>
  <w:style w:type="character" w:customStyle="1" w:styleId="SalutationChar">
    <w:name w:val="Salutation Char"/>
    <w:basedOn w:val="DefaultParagraphFont"/>
    <w:link w:val="Salutation"/>
    <w:uiPriority w:val="99"/>
    <w:semiHidden/>
    <w:rsid w:val="00DE1B76"/>
  </w:style>
  <w:style w:type="paragraph" w:styleId="Signature">
    <w:name w:val="Signature"/>
    <w:basedOn w:val="Normal"/>
    <w:link w:val="SignatureChar"/>
    <w:uiPriority w:val="99"/>
    <w:semiHidden/>
    <w:unhideWhenUsed/>
    <w:rsid w:val="00DE1B76"/>
    <w:pPr>
      <w:ind w:left="4252"/>
    </w:pPr>
  </w:style>
  <w:style w:type="character" w:customStyle="1" w:styleId="SignatureChar">
    <w:name w:val="Signature Char"/>
    <w:basedOn w:val="DefaultParagraphFont"/>
    <w:link w:val="Signature"/>
    <w:uiPriority w:val="99"/>
    <w:semiHidden/>
    <w:rsid w:val="00DE1B76"/>
  </w:style>
  <w:style w:type="character" w:styleId="SmartHyperlink">
    <w:name w:val="Smart Hyperlink"/>
    <w:basedOn w:val="DefaultParagraphFont"/>
    <w:uiPriority w:val="99"/>
    <w:semiHidden/>
    <w:unhideWhenUsed/>
    <w:rsid w:val="00DE1B76"/>
    <w:rPr>
      <w:u w:val="dotted"/>
    </w:rPr>
  </w:style>
  <w:style w:type="character" w:styleId="Strong">
    <w:name w:val="Strong"/>
    <w:basedOn w:val="DefaultParagraphFont"/>
    <w:uiPriority w:val="22"/>
    <w:rsid w:val="00DE1B76"/>
    <w:rPr>
      <w:b/>
      <w:bCs/>
    </w:rPr>
  </w:style>
  <w:style w:type="paragraph" w:styleId="Subtitle">
    <w:name w:val="Subtitle"/>
    <w:basedOn w:val="Normal"/>
    <w:next w:val="Normal"/>
    <w:link w:val="SubtitleChar"/>
    <w:uiPriority w:val="11"/>
    <w:rsid w:val="00DE1B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1B76"/>
    <w:rPr>
      <w:rFonts w:eastAsiaTheme="minorEastAsia"/>
      <w:color w:val="5A5A5A" w:themeColor="text1" w:themeTint="A5"/>
      <w:spacing w:val="15"/>
    </w:rPr>
  </w:style>
  <w:style w:type="character" w:styleId="SubtleEmphasis">
    <w:name w:val="Subtle Emphasis"/>
    <w:basedOn w:val="DefaultParagraphFont"/>
    <w:uiPriority w:val="19"/>
    <w:rsid w:val="00DE1B76"/>
    <w:rPr>
      <w:i/>
      <w:iCs/>
      <w:color w:val="404040" w:themeColor="text1" w:themeTint="BF"/>
    </w:rPr>
  </w:style>
  <w:style w:type="character" w:styleId="SubtleReference">
    <w:name w:val="Subtle Reference"/>
    <w:basedOn w:val="DefaultParagraphFont"/>
    <w:uiPriority w:val="31"/>
    <w:rsid w:val="00DE1B76"/>
    <w:rPr>
      <w:smallCaps/>
      <w:color w:val="5A5A5A" w:themeColor="text1" w:themeTint="A5"/>
    </w:rPr>
  </w:style>
  <w:style w:type="paragraph" w:styleId="TableofAuthorities">
    <w:name w:val="table of authorities"/>
    <w:basedOn w:val="Normal"/>
    <w:next w:val="Normal"/>
    <w:uiPriority w:val="99"/>
    <w:semiHidden/>
    <w:unhideWhenUsed/>
    <w:rsid w:val="00DE1B76"/>
    <w:pPr>
      <w:ind w:left="220" w:hanging="220"/>
    </w:pPr>
  </w:style>
  <w:style w:type="paragraph" w:styleId="TableofFigures">
    <w:name w:val="table of figures"/>
    <w:basedOn w:val="Normal"/>
    <w:next w:val="Normal"/>
    <w:uiPriority w:val="99"/>
    <w:semiHidden/>
    <w:unhideWhenUsed/>
    <w:rsid w:val="00DE1B76"/>
  </w:style>
  <w:style w:type="paragraph" w:styleId="Title">
    <w:name w:val="Title"/>
    <w:basedOn w:val="Normal"/>
    <w:next w:val="Normal"/>
    <w:link w:val="TitleChar"/>
    <w:uiPriority w:val="10"/>
    <w:rsid w:val="00DE1B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E1B76"/>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DE1B76"/>
    <w:pPr>
      <w:spacing w:after="100"/>
    </w:pPr>
  </w:style>
  <w:style w:type="paragraph" w:styleId="TOC2">
    <w:name w:val="toc 2"/>
    <w:basedOn w:val="Normal"/>
    <w:next w:val="Normal"/>
    <w:autoRedefine/>
    <w:uiPriority w:val="39"/>
    <w:semiHidden/>
    <w:unhideWhenUsed/>
    <w:rsid w:val="00DE1B76"/>
    <w:pPr>
      <w:spacing w:after="100"/>
      <w:ind w:left="220"/>
    </w:pPr>
  </w:style>
  <w:style w:type="paragraph" w:styleId="TOC3">
    <w:name w:val="toc 3"/>
    <w:basedOn w:val="Normal"/>
    <w:next w:val="Normal"/>
    <w:autoRedefine/>
    <w:uiPriority w:val="39"/>
    <w:semiHidden/>
    <w:unhideWhenUsed/>
    <w:rsid w:val="00DE1B76"/>
    <w:pPr>
      <w:spacing w:after="100"/>
      <w:ind w:left="440"/>
    </w:pPr>
  </w:style>
  <w:style w:type="paragraph" w:styleId="TOC4">
    <w:name w:val="toc 4"/>
    <w:basedOn w:val="Normal"/>
    <w:next w:val="Normal"/>
    <w:autoRedefine/>
    <w:uiPriority w:val="39"/>
    <w:semiHidden/>
    <w:unhideWhenUsed/>
    <w:rsid w:val="00DE1B76"/>
    <w:pPr>
      <w:spacing w:after="100"/>
      <w:ind w:left="660"/>
    </w:pPr>
  </w:style>
  <w:style w:type="paragraph" w:styleId="TOC5">
    <w:name w:val="toc 5"/>
    <w:basedOn w:val="Normal"/>
    <w:next w:val="Normal"/>
    <w:autoRedefine/>
    <w:uiPriority w:val="39"/>
    <w:semiHidden/>
    <w:unhideWhenUsed/>
    <w:rsid w:val="00DE1B76"/>
    <w:pPr>
      <w:spacing w:after="100"/>
      <w:ind w:left="880"/>
    </w:pPr>
  </w:style>
  <w:style w:type="paragraph" w:styleId="TOC6">
    <w:name w:val="toc 6"/>
    <w:basedOn w:val="Normal"/>
    <w:next w:val="Normal"/>
    <w:autoRedefine/>
    <w:uiPriority w:val="39"/>
    <w:semiHidden/>
    <w:unhideWhenUsed/>
    <w:rsid w:val="00DE1B76"/>
    <w:pPr>
      <w:spacing w:after="100"/>
      <w:ind w:left="1100"/>
    </w:pPr>
  </w:style>
  <w:style w:type="paragraph" w:styleId="TOC7">
    <w:name w:val="toc 7"/>
    <w:basedOn w:val="Normal"/>
    <w:next w:val="Normal"/>
    <w:autoRedefine/>
    <w:uiPriority w:val="39"/>
    <w:semiHidden/>
    <w:unhideWhenUsed/>
    <w:rsid w:val="00DE1B76"/>
    <w:pPr>
      <w:spacing w:after="100"/>
      <w:ind w:left="1320"/>
    </w:pPr>
  </w:style>
  <w:style w:type="paragraph" w:styleId="TOC8">
    <w:name w:val="toc 8"/>
    <w:basedOn w:val="Normal"/>
    <w:next w:val="Normal"/>
    <w:autoRedefine/>
    <w:uiPriority w:val="39"/>
    <w:semiHidden/>
    <w:unhideWhenUsed/>
    <w:rsid w:val="00DE1B76"/>
    <w:pPr>
      <w:spacing w:after="100"/>
      <w:ind w:left="1540"/>
    </w:pPr>
  </w:style>
  <w:style w:type="paragraph" w:styleId="TOC9">
    <w:name w:val="toc 9"/>
    <w:basedOn w:val="Normal"/>
    <w:next w:val="Normal"/>
    <w:autoRedefine/>
    <w:uiPriority w:val="39"/>
    <w:semiHidden/>
    <w:unhideWhenUsed/>
    <w:rsid w:val="00DE1B76"/>
    <w:pPr>
      <w:spacing w:after="100"/>
      <w:ind w:left="1760"/>
    </w:pPr>
  </w:style>
  <w:style w:type="paragraph" w:styleId="TOCHeading">
    <w:name w:val="TOC Heading"/>
    <w:basedOn w:val="Heading1"/>
    <w:next w:val="Normal"/>
    <w:uiPriority w:val="39"/>
    <w:semiHidden/>
    <w:unhideWhenUsed/>
    <w:rsid w:val="00DE1B76"/>
    <w:pPr>
      <w:outlineLvl w:val="9"/>
    </w:pPr>
  </w:style>
  <w:style w:type="character" w:styleId="UnresolvedMention">
    <w:name w:val="Unresolved Mention"/>
    <w:basedOn w:val="DefaultParagraphFont"/>
    <w:uiPriority w:val="99"/>
    <w:semiHidden/>
    <w:unhideWhenUsed/>
    <w:rsid w:val="00DE1B76"/>
    <w:rPr>
      <w:color w:val="605E5C"/>
      <w:shd w:val="clear" w:color="auto" w:fill="E1DFDD"/>
    </w:rPr>
  </w:style>
  <w:style w:type="paragraph" w:customStyle="1" w:styleId="xmsolistparagraph">
    <w:name w:val="x_msolistparagraph"/>
    <w:basedOn w:val="Normal"/>
    <w:rsid w:val="003320C0"/>
    <w:pPr>
      <w:suppressAutoHyphens w:val="0"/>
      <w:spacing w:before="100" w:beforeAutospacing="1" w:after="100" w:afterAutospacing="1"/>
    </w:pPr>
    <w:rPr>
      <w:lang w:eastAsia="en-U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092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CD77-B75A-45C2-A540-2E293537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257</Words>
  <Characters>1433</Characters>
  <Application>Microsoft Office Word</Application>
  <DocSecurity>0</DocSecurity>
  <Lines>89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Agrawal</dc:creator>
  <cp:keywords/>
  <dc:description/>
  <cp:lastModifiedBy>Pankaj Chaudhari</cp:lastModifiedBy>
  <cp:revision>38</cp:revision>
  <dcterms:created xsi:type="dcterms:W3CDTF">2023-05-17T04:57:00Z</dcterms:created>
  <dcterms:modified xsi:type="dcterms:W3CDTF">2026-02-23T07:32:00Z</dcterms:modified>
  <dc:identifier/>
  <dc:language/>
</cp:coreProperties>
</file>