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22E6" w14:textId="1A287ACF" w:rsidR="001D5DDB" w:rsidRPr="001D5DDB" w:rsidRDefault="003A0689">
      <w:bookmarkStart w:id="0" w:name="_Hlk139459803"/>
      <w:bookmarkEnd w:id="0"/>
      <w:r>
        <w:tab/>
      </w:r>
    </w:p>
    <w:tbl>
      <w:tblPr>
        <w:tblW w:w="10978" w:type="dxa"/>
        <w:tblInd w:w="-894" w:type="dxa"/>
        <w:tblLayout w:type="fixed"/>
        <w:tblLook w:val="0000" w:firstRow="0" w:lastRow="0" w:firstColumn="0" w:lastColumn="0" w:noHBand="0" w:noVBand="0"/>
      </w:tblPr>
      <w:tblGrid>
        <w:gridCol w:w="2557"/>
        <w:gridCol w:w="3642"/>
        <w:gridCol w:w="3195"/>
        <w:gridCol w:w="253"/>
        <w:gridCol w:w="1331"/>
      </w:tblGrid>
      <w:tr w:rsidR="001D5DDB" w:rsidRPr="001D5DDB" w14:paraId="72C29AFA" w14:textId="77777777" w:rsidTr="41D8EDFA">
        <w:trPr>
          <w:cantSplit/>
          <w:trHeight w:val="1692"/>
        </w:trPr>
        <w:tc>
          <w:tcPr>
            <w:tcW w:w="2557" w:type="dxa"/>
            <w:tcBorders>
              <w:top w:val="single" w:sz="4" w:space="0" w:color="000000" w:themeColor="text1"/>
              <w:left w:val="single" w:sz="4" w:space="0" w:color="000000" w:themeColor="text1"/>
              <w:bottom w:val="single" w:sz="4" w:space="0" w:color="000000" w:themeColor="text1"/>
              <w:right w:val="single" w:sz="4" w:space="0" w:color="auto"/>
            </w:tcBorders>
          </w:tcPr>
          <w:p w14:paraId="33F5C395" w14:textId="77777777" w:rsidR="003B5733" w:rsidRDefault="003B5733" w:rsidP="003B5733">
            <w:pPr>
              <w:pStyle w:val="Header"/>
              <w:jc w:val="both"/>
              <w:rPr>
                <w:noProof/>
              </w:rPr>
            </w:pPr>
            <w:bookmarkStart w:id="1" w:name="_Hlk172796502"/>
            <w:bookmarkStart w:id="2" w:name="_Hlk172804117"/>
          </w:p>
          <w:p w14:paraId="686C5D16" w14:textId="77777777" w:rsidR="003B5733" w:rsidRDefault="003B5733" w:rsidP="003B5733">
            <w:pPr>
              <w:pStyle w:val="Header"/>
              <w:jc w:val="both"/>
              <w:rPr>
                <w:noProof/>
              </w:rPr>
            </w:pPr>
          </w:p>
          <w:p w14:paraId="0C4D784C" w14:textId="362DF63F" w:rsidR="001D5DDB" w:rsidRPr="001D5DDB" w:rsidRDefault="003B5733" w:rsidP="003B5733">
            <w:pPr>
              <w:pStyle w:val="Header"/>
              <w:jc w:val="both"/>
              <w:rPr>
                <w:b/>
                <w:sz w:val="20"/>
              </w:rPr>
            </w:pPr>
            <w:r>
              <w:rPr>
                <w:noProof/>
              </w:rPr>
              <w:drawing>
                <wp:inline distT="0" distB="0" distL="0" distR="0" wp14:anchorId="57DD6E82" wp14:editId="2EAAD6D6">
                  <wp:extent cx="1468800" cy="392400"/>
                  <wp:effectExtent l="0" t="0" r="0" b="8255"/>
                  <wp:docPr id="1001" name="Picture 34"/>
                  <wp:cNvGraphicFramePr/>
                  <a:graphic xmlns:a="http://schemas.openxmlformats.org/drawingml/2006/main">
                    <a:graphicData uri="http://schemas.openxmlformats.org/drawingml/2006/picture">
                      <pic:pic xmlns:pic="http://schemas.openxmlformats.org/drawingml/2006/picture">
                        <pic:nvPicPr>
                          <pic:cNvPr id="1" name="Picture 34"/>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68800" cy="392400"/>
                          </a:xfrm>
                          <a:prstGeom prst="rect">
                            <a:avLst/>
                          </a:prstGeom>
                          <a:noFill/>
                          <a:ln>
                            <a:noFill/>
                          </a:ln>
                        </pic:spPr>
                      </pic:pic>
                    </a:graphicData>
                  </a:graphic>
                </wp:inline>
              </w:drawing>
            </w:r>
          </w:p>
        </w:tc>
        <w:tc>
          <w:tcPr>
            <w:tcW w:w="3642" w:type="dxa"/>
            <w:tcBorders>
              <w:top w:val="single" w:sz="4" w:space="0" w:color="auto"/>
              <w:left w:val="single" w:sz="4" w:space="0" w:color="auto"/>
              <w:bottom w:val="single" w:sz="4" w:space="0" w:color="auto"/>
              <w:right w:val="single" w:sz="4" w:space="0" w:color="auto"/>
            </w:tcBorders>
            <w:vAlign w:val="center"/>
          </w:tcPr>
          <w:p w14:paraId="4E120C67" w14:textId="3B67EB27" w:rsidR="5F1DBB26" w:rsidRDefault="6FEA5188" w:rsidP="41D8EDFA">
            <w:pPr>
              <w:pStyle w:val="Header"/>
              <w:jc w:val="center"/>
              <w:rPr>
                <w:sz w:val="36"/>
                <w:szCs w:val="36"/>
              </w:rPr>
            </w:pPr>
            <w:r w:rsidRPr="41D8EDFA">
              <w:rPr>
                <w:sz w:val="36"/>
                <w:szCs w:val="36"/>
              </w:rPr>
              <w:t xml:space="preserve">SANTOSHI DIVYA DEVADULA</w:t>
            </w:r>
          </w:p>
          <w:p w14:paraId="681E96BD" w14:textId="08DC025E" w:rsidR="00A1052F" w:rsidRPr="00A1052F" w:rsidRDefault="00A1052F" w:rsidP="00863718">
            <w:pPr>
              <w:pStyle w:val="Header"/>
              <w:jc w:val="center"/>
              <w:rPr>
                <w:sz w:val="44"/>
                <w:szCs w:val="44"/>
              </w:rPr>
            </w:pPr>
          </w:p>
        </w:tc>
        <w:tc>
          <w:tcPr>
            <w:tcW w:w="3195" w:type="dxa"/>
            <w:tcBorders>
              <w:top w:val="single" w:sz="4" w:space="0" w:color="000000" w:themeColor="text1"/>
              <w:left w:val="single" w:sz="4" w:space="0" w:color="auto"/>
              <w:bottom w:val="single" w:sz="4" w:space="0" w:color="000000" w:themeColor="text1"/>
              <w:right w:val="single" w:sz="4" w:space="0" w:color="auto"/>
            </w:tcBorders>
          </w:tcPr>
          <w:p w14:paraId="4C22294C" w14:textId="77777777" w:rsidR="00A1052F" w:rsidRDefault="00A1052F" w:rsidP="00A1052F">
            <w:pPr>
              <w:rPr>
                <w:sz w:val="20"/>
                <w:szCs w:val="20"/>
              </w:rPr>
            </w:pPr>
          </w:p>
          <w:p w14:paraId="688B448E" w14:textId="3C982B87" w:rsidR="5F1DBB26" w:rsidRDefault="6FEA5188" w:rsidP="41D8EDFA">
            <w:pPr>
              <w:pStyle w:val="Header"/>
            </w:pPr>
            <w:r w:rsidRPr="41D8EDFA">
              <w:t xml:space="preserve">Email: santoshidivyad@gmail.com</w:t>
            </w:r>
          </w:p>
          <w:p w14:paraId="695B6F2C" w14:textId="2E75065E" w:rsidR="5F1DBB26" w:rsidRDefault="6FEA5188" w:rsidP="41D8EDFA">
            <w:r w:rsidRPr="41D8EDFA">
              <w:t xml:space="preserve">Ph: +91-9032012381</w:t>
            </w:r>
          </w:p>
          <w:p w14:paraId="6187B0C0" w14:textId="4FB7FA58" w:rsidR="5F1DBB26" w:rsidRDefault="6FEA5188" w:rsidP="41D8EDFA">
            <w:r w:rsidRPr="41D8EDFA">
              <w:t xml:space="preserve">Location: </w:t>
            </w:r>
          </w:p>
          <w:p w14:paraId="1CDECBA4" w14:textId="4F2F54A3" w:rsidR="001D5DDB" w:rsidRPr="001D5DDB" w:rsidRDefault="001D5DDB" w:rsidP="00E12079">
            <w:pPr>
              <w:pStyle w:val="Header"/>
              <w:rPr>
                <w:sz w:val="20"/>
              </w:rPr>
            </w:pPr>
          </w:p>
        </w:tc>
        <w:tc>
          <w:tcPr>
            <w:tcW w:w="253" w:type="dxa"/>
            <w:tcBorders>
              <w:top w:val="single" w:sz="4" w:space="0" w:color="000000" w:themeColor="text1"/>
              <w:left w:val="single" w:sz="4" w:space="0" w:color="auto"/>
              <w:bottom w:val="single" w:sz="4" w:space="0" w:color="000000" w:themeColor="text1"/>
            </w:tcBorders>
          </w:tcPr>
          <w:p w14:paraId="2A372407" w14:textId="77777777" w:rsidR="001D5DDB" w:rsidRPr="001D5DDB" w:rsidRDefault="001D5DDB" w:rsidP="00A32B45">
            <w:pPr>
              <w:pStyle w:val="Header"/>
              <w:rPr>
                <w:sz w:val="20"/>
              </w:rPr>
            </w:pPr>
          </w:p>
        </w:tc>
        <w:tc>
          <w:tcPr>
            <w:tcW w:w="1331" w:type="dxa"/>
            <w:tcBorders>
              <w:top w:val="single" w:sz="4" w:space="0" w:color="000000" w:themeColor="text1"/>
              <w:bottom w:val="single" w:sz="4" w:space="0" w:color="000000" w:themeColor="text1"/>
              <w:right w:val="single" w:sz="4" w:space="0" w:color="000000" w:themeColor="text1"/>
            </w:tcBorders>
          </w:tcPr>
          <w:p w14:paraId="3696AF6E" w14:textId="77777777" w:rsidR="003B5733" w:rsidRDefault="003B5733" w:rsidP="00A32B45">
            <w:pPr>
              <w:pStyle w:val="Header"/>
            </w:pPr>
          </w:p>
          <w:p w14:paraId="0D31CDA8" w14:textId="77777777" w:rsidR="003B5733" w:rsidRDefault="003B5733" w:rsidP="00A32B45">
            <w:pPr>
              <w:pStyle w:val="Header"/>
            </w:pPr>
          </w:p>
          <w:p w14:paraId="206DE508" w14:textId="05118BEE" w:rsidR="001D5DDB" w:rsidRPr="001D5DDB" w:rsidRDefault="001D5DDB" w:rsidP="00A32B45">
            <w:pPr>
              <w:pStyle w:val="Header"/>
              <w:rPr>
                <w:color w:val="FF0000"/>
                <w:sz w:val="20"/>
                <w:szCs w:val="20"/>
              </w:rPr>
            </w:pPr>
            <w:r w:rsidRPr="001D5DDB">
              <w:t>PHOTO</w:t>
            </w:r>
          </w:p>
          <w:p w14:paraId="32F81822" w14:textId="6A59AA82" w:rsidR="001D5DDB" w:rsidRPr="001D5DDB" w:rsidRDefault="001D5DDB" w:rsidP="00A32B45">
            <w:pPr>
              <w:pStyle w:val="Header"/>
            </w:pPr>
          </w:p>
        </w:tc>
      </w:tr>
    </w:tbl>
    <w:p w14:paraId="2EC065BA" w14:textId="77777777" w:rsidR="009264AC" w:rsidRPr="001D5DDB" w:rsidRDefault="009264AC">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4912C290" w14:textId="77777777" w:rsidTr="683C82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bookmarkEnd w:id="1"/>
          <w:p w14:paraId="260B629E"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699B0" w14:textId="02EBFEF3" w:rsidR="001D5DDB" w:rsidRPr="001D5DDB" w:rsidRDefault="7348B765" w:rsidP="001D5DDB">
            <w:pPr>
              <w:pStyle w:val="ListParagraph"/>
              <w:spacing w:line="276" w:lineRule="auto"/>
              <w:ind w:left="0"/>
            </w:pPr>
            <w:r w:rsidRPr="683C821F">
              <w:t xml:space="preserve">With over 12 years of experience primarily in Microsoft stack(.NET, MVC, Web API, SQL server) and other JavaScript frameworks, I have developed and enhanced applications by developing and integrating multiple web services. My expertise includes working with complex enterprise applications, and driving the application development while dealing with ambiguity. I possess a solid understanding of design patterns and demonstrate strong programming and logical thinking skills. Known for my dedication, self-motivation, and confidence, I thrive in dynamic environments and am always ready to embrace new challenges as a committed team player.</w:t>
            </w:r>
          </w:p>
        </w:tc>
      </w:tr>
      <w:bookmarkEnd w:id="2"/>
    </w:tbl>
    <w:p w14:paraId="2B112101" w14:textId="5FAEF916"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67A34FFE" w14:textId="77777777" w:rsidTr="41D8EDFA">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4B2BEC58"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Education</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36AD4D" w14:textId="1F057624" w:rsidR="001D5DDB" w:rsidRPr="001D5DDB" w:rsidRDefault="4C6F3DD7" w:rsidP="41D8EDFA">
            <w:pPr>
              <w:snapToGrid w:val="0"/>
              <w:jc w:val="both"/>
            </w:pPr>
            <w:r w:rsidRPr="41D8EDFA">
              <w:t xml:space="preserve">Master of Computer Applications(MCA) [2011-2014]</w:t>
            </w:r>
          </w:p>
        </w:tc>
      </w:tr>
    </w:tbl>
    <w:p w14:paraId="7F40A820" w14:textId="77777777" w:rsidR="001D5DDB" w:rsidRPr="001D5DDB" w:rsidRDefault="001D5DDB" w:rsidP="001D5DDB">
      <w:pPr>
        <w:ind w:left="-360" w:hanging="360"/>
        <w:rPr>
          <w:sz w:val="20"/>
          <w:szCs w:val="20"/>
        </w:rPr>
      </w:pPr>
    </w:p>
    <w:p w14:paraId="74D1AB9E" w14:textId="77777777"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345AFBFC" w14:textId="77777777" w:rsidTr="7BB782D5">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AB1D093"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Expertise</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6A6033" w14:textId="75D2B478" w:rsidR="001D5DDB" w:rsidRPr="001D5DDB" w:rsidRDefault="2A81552B" w:rsidP="7BB782D5">
            <w:pPr>
              <w:snapToGrid w:val="0"/>
            </w:pPr>
            <w:r w:rsidRPr="7BB782D5">
              <w:t xml:space="preserve">• Full Stack Web Development  </w:t>
            </w:r>
          </w:p>
          <w:p w14:paraId="1D39255C" w14:textId="46AF798F" w:rsidR="001D5DDB" w:rsidRPr="001D5DDB" w:rsidRDefault="2A81552B" w:rsidP="7BB782D5">
            <w:pPr>
              <w:snapToGrid w:val="0"/>
              <w:rPr>
                <w:rFonts w:ascii="Consolas" w:eastAsia="Consolas" w:hAnsi="Consolas" w:cs="Consolas"/>
              </w:rPr>
            </w:pPr>
            <w:r w:rsidRPr="7BB782D5">
              <w:t xml:space="preserve">• Enterprise Application Development  </w:t>
            </w:r>
          </w:p>
          <w:p w14:paraId="1D39255C" w14:textId="46AF798F" w:rsidR="001D5DDB" w:rsidRPr="001D5DDB" w:rsidRDefault="2A81552B" w:rsidP="7BB782D5">
            <w:pPr>
              <w:snapToGrid w:val="0"/>
              <w:rPr>
                <w:rFonts w:ascii="Consolas" w:eastAsia="Consolas" w:hAnsi="Consolas" w:cs="Consolas"/>
              </w:rPr>
            </w:pPr>
            <w:r w:rsidRPr="7BB782D5">
              <w:t xml:space="preserve"/>
            </w:r>
            <w:r w:rsidRPr="7BB782D5">
              <w:rPr>
                <w:rFonts w:ascii="Consolas" w:eastAsia="Consolas" w:hAnsi="Consolas" w:cs="Consolas"/>
              </w:rPr>
              <w:t xml:space="preserve">  </w:t>
            </w:r>
            <w:r w:rsidR="237F2D81" w:rsidRPr="7BB782D5">
              <w:rPr>
                <w:rFonts w:ascii="Consolas" w:eastAsia="Consolas" w:hAnsi="Consolas" w:cs="Consolas"/>
              </w:rPr>
              <w:t xml:space="preserve"> </w:t>
            </w:r>
          </w:p>
        </w:tc>
      </w:tr>
    </w:tbl>
    <w:p w14:paraId="45F9EBAE" w14:textId="04AB0CAA" w:rsidR="02DA501F" w:rsidRDefault="02DA501F" w:rsidP="02DA501F">
      <w:pPr>
        <w:tabs>
          <w:tab w:val="left" w:pos="0"/>
        </w:tabs>
        <w:rPr>
          <w:b/>
          <w:bCs/>
          <w:i/>
          <w:iCs/>
          <w:sz w:val="20"/>
          <w:szCs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63"/>
        <w:gridCol w:w="2127"/>
        <w:gridCol w:w="3180"/>
        <w:gridCol w:w="3199"/>
      </w:tblGrid>
      <w:tr w:rsidR="02DA501F" w14:paraId="76A7EEE7" w14:textId="77777777" w:rsidTr="00CB648E">
        <w:trPr>
          <w:trHeight w:val="405"/>
        </w:trPr>
        <w:tc>
          <w:tcPr>
            <w:tcW w:w="1663" w:type="dxa"/>
            <w:tcBorders>
              <w:top w:val="single" w:sz="6" w:space="0" w:color="808080" w:themeColor="background1" w:themeShade="80"/>
              <w:left w:val="single" w:sz="6" w:space="0" w:color="808080" w:themeColor="background1" w:themeShade="80"/>
              <w:bottom w:val="single" w:sz="6" w:space="0" w:color="808080" w:themeColor="background1" w:themeShade="80"/>
            </w:tcBorders>
            <w:shd w:val="clear" w:color="auto" w:fill="E6E6E6"/>
            <w:tcMar>
              <w:left w:w="105" w:type="dxa"/>
              <w:right w:w="105" w:type="dxa"/>
            </w:tcMar>
          </w:tcPr>
          <w:p w14:paraId="65572902" w14:textId="563FA5F7" w:rsidR="659944EE" w:rsidRDefault="659944EE" w:rsidP="02DA501F">
            <w:pPr>
              <w:pStyle w:val="Heading3"/>
              <w:tabs>
                <w:tab w:val="left" w:pos="0"/>
              </w:tabs>
              <w:rPr>
                <w:rFonts w:ascii="Times New Roman" w:hAnsi="Times New Roman" w:cs="Times New Roman"/>
                <w:b/>
                <w:bCs/>
                <w:sz w:val="20"/>
                <w:szCs w:val="20"/>
              </w:rPr>
            </w:pPr>
            <w:r w:rsidRPr="02DA501F">
              <w:rPr>
                <w:rFonts w:ascii="Times New Roman" w:hAnsi="Times New Roman" w:cs="Times New Roman"/>
                <w:b/>
                <w:bCs/>
                <w:i/>
                <w:iCs/>
                <w:sz w:val="20"/>
                <w:szCs w:val="20"/>
              </w:rPr>
              <w:t xml:space="preserve">Core </w:t>
            </w:r>
            <w:r w:rsidR="00D83B51" w:rsidRPr="02DA501F">
              <w:rPr>
                <w:rFonts w:ascii="Times New Roman" w:hAnsi="Times New Roman" w:cs="Times New Roman"/>
                <w:b/>
                <w:bCs/>
                <w:i/>
                <w:iCs/>
                <w:sz w:val="20"/>
                <w:szCs w:val="20"/>
              </w:rPr>
              <w:t>Competency</w:t>
            </w:r>
            <w:r w:rsidRPr="02DA501F">
              <w:rPr>
                <w:rFonts w:ascii="Times New Roman" w:hAnsi="Times New Roman" w:cs="Times New Roman"/>
                <w:b/>
                <w:bCs/>
                <w:i/>
                <w:iCs/>
                <w:sz w:val="20"/>
                <w:szCs w:val="20"/>
              </w:rPr>
              <w:t>/ Skills</w:t>
            </w:r>
          </w:p>
          <w:p w14:paraId="7490541A" w14:textId="3BEE8D82" w:rsidR="02DA501F" w:rsidRDefault="02DA501F" w:rsidP="02DA501F">
            <w:pPr>
              <w:keepNext/>
              <w:keepLines/>
              <w:tabs>
                <w:tab w:val="left" w:pos="0"/>
              </w:tabs>
            </w:pPr>
          </w:p>
        </w:tc>
        <w:tc>
          <w:tcPr>
            <w:tcW w:w="21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1A6C30B5" w14:textId="07E7C735" w:rsidR="03B422EC" w:rsidRDefault="03B422EC" w:rsidP="02DA501F">
            <w:pPr>
              <w:pStyle w:val="Heading3"/>
              <w:tabs>
                <w:tab w:val="left" w:pos="0"/>
              </w:tabs>
              <w:jc w:val="center"/>
              <w:rPr>
                <w:rFonts w:ascii="Times New Roman" w:hAnsi="Times New Roman" w:cs="Times New Roman"/>
                <w:b/>
                <w:bCs/>
                <w:color w:val="000000" w:themeColor="text1"/>
                <w:sz w:val="20"/>
                <w:szCs w:val="20"/>
              </w:rPr>
            </w:pPr>
            <w:r w:rsidRPr="02DA501F">
              <w:rPr>
                <w:rFonts w:ascii="Times New Roman" w:hAnsi="Times New Roman" w:cs="Times New Roman"/>
                <w:b/>
                <w:bCs/>
                <w:i/>
                <w:iCs/>
                <w:color w:val="000000" w:themeColor="text1"/>
                <w:sz w:val="20"/>
                <w:szCs w:val="20"/>
              </w:rPr>
              <w:t>Category</w:t>
            </w:r>
          </w:p>
        </w:tc>
        <w:tc>
          <w:tcPr>
            <w:tcW w:w="31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D2F02BD" w14:textId="4E4D1637" w:rsidR="03B422EC" w:rsidRDefault="03B422EC" w:rsidP="02DA501F">
            <w:pPr>
              <w:jc w:val="center"/>
              <w:rPr>
                <w:b/>
                <w:bCs/>
                <w:sz w:val="20"/>
                <w:szCs w:val="20"/>
              </w:rPr>
            </w:pPr>
            <w:r w:rsidRPr="02DA501F">
              <w:rPr>
                <w:b/>
                <w:bCs/>
                <w:sz w:val="20"/>
                <w:szCs w:val="20"/>
              </w:rPr>
              <w:t>Primary skills</w:t>
            </w:r>
          </w:p>
        </w:tc>
        <w:tc>
          <w:tcPr>
            <w:tcW w:w="319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03D6C6A" w14:textId="4F4D68FD" w:rsidR="03B422EC" w:rsidRDefault="03B422EC" w:rsidP="02DA501F">
            <w:pPr>
              <w:jc w:val="center"/>
              <w:rPr>
                <w:sz w:val="20"/>
                <w:szCs w:val="20"/>
              </w:rPr>
            </w:pPr>
            <w:r w:rsidRPr="02DA501F">
              <w:rPr>
                <w:b/>
                <w:bCs/>
                <w:sz w:val="20"/>
                <w:szCs w:val="20"/>
              </w:rPr>
              <w:t>Secondary skills</w:t>
            </w:r>
          </w:p>
        </w:tc>
      </w:tr>
      <w:tr>
        <w:tc>
          <w:tcPr>
            <w:tcW w:type="dxa" w:w="1663"/>
          </w:tcPr>
          <w:p>
            <w:r>
              <w:t>1</w:t>
            </w:r>
          </w:p>
        </w:tc>
        <w:tc>
          <w:tcPr>
            <w:tcW w:type="dxa" w:w="2127"/>
          </w:tcPr>
          <w:p>
            <w:r>
              <w:t>Programming Languages</w:t>
            </w:r>
          </w:p>
        </w:tc>
        <w:tc>
          <w:tcPr>
            <w:tcW w:type="dxa" w:w="3180"/>
          </w:tcPr>
          <w:p>
            <w:r>
              <w:t>C#, Python</w:t>
            </w:r>
          </w:p>
        </w:tc>
        <w:tc>
          <w:tcPr>
            <w:tcW w:type="dxa" w:w="3199"/>
          </w:tcPr>
          <w:p>
            <w:r/>
          </w:p>
        </w:tc>
      </w:tr>
      <w:tr>
        <w:tc>
          <w:tcPr>
            <w:tcW w:type="dxa" w:w="1663"/>
          </w:tcPr>
          <w:p>
            <w:r>
              <w:t>2</w:t>
            </w:r>
          </w:p>
        </w:tc>
        <w:tc>
          <w:tcPr>
            <w:tcW w:type="dxa" w:w="2127"/>
          </w:tcPr>
          <w:p>
            <w:r>
              <w:t>Backend &amp; APIs</w:t>
            </w:r>
          </w:p>
        </w:tc>
        <w:tc>
          <w:tcPr>
            <w:tcW w:type="dxa" w:w="3180"/>
          </w:tcPr>
          <w:p>
            <w:r>
              <w:t>.NET, .NET Core, ASP.NET MVC, Web API</w:t>
            </w:r>
          </w:p>
        </w:tc>
        <w:tc>
          <w:tcPr>
            <w:tcW w:type="dxa" w:w="3199"/>
          </w:tcPr>
          <w:p>
            <w:r>
              <w:t>EF Core, ADO.NET, XSLT, Web services</w:t>
            </w:r>
          </w:p>
        </w:tc>
      </w:tr>
      <w:tr>
        <w:tc>
          <w:tcPr>
            <w:tcW w:type="dxa" w:w="1663"/>
          </w:tcPr>
          <w:p>
            <w:r>
              <w:t>3</w:t>
            </w:r>
          </w:p>
        </w:tc>
        <w:tc>
          <w:tcPr>
            <w:tcW w:type="dxa" w:w="2127"/>
          </w:tcPr>
          <w:p>
            <w:r>
              <w:t>Databases</w:t>
            </w:r>
          </w:p>
        </w:tc>
        <w:tc>
          <w:tcPr>
            <w:tcW w:type="dxa" w:w="3180"/>
          </w:tcPr>
          <w:p>
            <w:r>
              <w:t>MS SQL Server</w:t>
            </w:r>
          </w:p>
        </w:tc>
        <w:tc>
          <w:tcPr>
            <w:tcW w:type="dxa" w:w="3199"/>
          </w:tcPr>
          <w:p>
            <w:r/>
          </w:p>
        </w:tc>
      </w:tr>
      <w:tr>
        <w:tc>
          <w:tcPr>
            <w:tcW w:type="dxa" w:w="1663"/>
          </w:tcPr>
          <w:p>
            <w:r>
              <w:t>4</w:t>
            </w:r>
          </w:p>
        </w:tc>
        <w:tc>
          <w:tcPr>
            <w:tcW w:type="dxa" w:w="2127"/>
          </w:tcPr>
          <w:p>
            <w:r>
              <w:t>Version Control</w:t>
            </w:r>
          </w:p>
        </w:tc>
        <w:tc>
          <w:tcPr>
            <w:tcW w:type="dxa" w:w="3180"/>
          </w:tcPr>
          <w:p>
            <w:r>
              <w:t>GIT</w:t>
            </w:r>
          </w:p>
        </w:tc>
        <w:tc>
          <w:tcPr>
            <w:tcW w:type="dxa" w:w="3199"/>
          </w:tcPr>
          <w:p>
            <w:r/>
          </w:p>
        </w:tc>
      </w:tr>
      <w:tr>
        <w:tc>
          <w:tcPr>
            <w:tcW w:type="dxa" w:w="1663"/>
          </w:tcPr>
          <w:p>
            <w:r>
              <w:t>5</w:t>
            </w:r>
          </w:p>
        </w:tc>
        <w:tc>
          <w:tcPr>
            <w:tcW w:type="dxa" w:w="2127"/>
          </w:tcPr>
          <w:p>
            <w:r>
              <w:t>Testing &amp; QA</w:t>
            </w:r>
          </w:p>
        </w:tc>
        <w:tc>
          <w:tcPr>
            <w:tcW w:type="dxa" w:w="3180"/>
          </w:tcPr>
          <w:p>
            <w:r>
              <w:t>XUnit</w:t>
            </w:r>
          </w:p>
        </w:tc>
        <w:tc>
          <w:tcPr>
            <w:tcW w:type="dxa" w:w="3199"/>
          </w:tcPr>
          <w:p>
            <w:r>
              <w:t>BDD tests</w:t>
            </w:r>
          </w:p>
        </w:tc>
      </w:tr>
      <w:tr>
        <w:tc>
          <w:tcPr>
            <w:tcW w:type="dxa" w:w="1663"/>
          </w:tcPr>
          <w:p>
            <w:r>
              <w:t>6</w:t>
            </w:r>
          </w:p>
        </w:tc>
        <w:tc>
          <w:tcPr>
            <w:tcW w:type="dxa" w:w="2127"/>
          </w:tcPr>
          <w:p>
            <w:r>
              <w:t>Frontend Frameworks</w:t>
            </w:r>
          </w:p>
        </w:tc>
        <w:tc>
          <w:tcPr>
            <w:tcW w:type="dxa" w:w="3180"/>
          </w:tcPr>
          <w:p>
            <w:r>
              <w:t>jQuery</w:t>
            </w:r>
          </w:p>
        </w:tc>
        <w:tc>
          <w:tcPr>
            <w:tcW w:type="dxa" w:w="3199"/>
          </w:tcPr>
          <w:p>
            <w:r/>
          </w:p>
        </w:tc>
      </w:tr>
      <w:tr>
        <w:tc>
          <w:tcPr>
            <w:tcW w:type="dxa" w:w="1663"/>
          </w:tcPr>
          <w:p>
            <w:r>
              <w:t>7</w:t>
            </w:r>
          </w:p>
        </w:tc>
        <w:tc>
          <w:tcPr>
            <w:tcW w:type="dxa" w:w="2127"/>
          </w:tcPr>
          <w:p>
            <w:r>
              <w:t>Cloud &amp; DevOps</w:t>
            </w:r>
          </w:p>
        </w:tc>
        <w:tc>
          <w:tcPr>
            <w:tcW w:type="dxa" w:w="3180"/>
          </w:tcPr>
          <w:p>
            <w:r>
              <w:t>Azure</w:t>
            </w:r>
          </w:p>
        </w:tc>
        <w:tc>
          <w:tcPr>
            <w:tcW w:type="dxa" w:w="3199"/>
          </w:tcPr>
          <w:p>
            <w:r/>
          </w:p>
        </w:tc>
      </w:tr>
      <w:tr>
        <w:tc>
          <w:tcPr>
            <w:tcW w:type="dxa" w:w="1663"/>
          </w:tcPr>
          <w:p>
            <w:r>
              <w:t>8</w:t>
            </w:r>
          </w:p>
        </w:tc>
        <w:tc>
          <w:tcPr>
            <w:tcW w:type="dxa" w:w="2127"/>
          </w:tcPr>
          <w:p>
            <w:r>
              <w:t>Other</w:t>
            </w:r>
          </w:p>
        </w:tc>
        <w:tc>
          <w:tcPr>
            <w:tcW w:type="dxa" w:w="3180"/>
          </w:tcPr>
          <w:p>
            <w:r>
              <w:t>Kafka</w:t>
            </w:r>
          </w:p>
        </w:tc>
        <w:tc>
          <w:tcPr>
            <w:tcW w:type="dxa" w:w="3199"/>
          </w:tcPr>
          <w:p>
            <w:r>
              <w:t>LOG4NET, task estimations</w:t>
            </w:r>
          </w:p>
        </w:tc>
      </w:tr>
    </w:tbl>
    <w:p w14:paraId="3C7AABD5" w14:textId="7DEE4046" w:rsidR="02DA501F" w:rsidRDefault="02DA501F" w:rsidP="00CB648E">
      <w:pPr>
        <w:tabs>
          <w:tab w:val="left" w:pos="0"/>
        </w:tabs>
        <w:jc w:val="center"/>
        <w:rPr>
          <w:b/>
          <w:bCs/>
          <w:i/>
          <w:iCs/>
          <w:sz w:val="20"/>
          <w:szCs w:val="20"/>
        </w:rPr>
      </w:pPr>
    </w:p>
    <w:tbl>
      <w:tblPr>
        <w:tblW w:w="10892" w:type="dxa"/>
        <w:tblInd w:w="-817" w:type="dxa"/>
        <w:tblLayout w:type="fixed"/>
        <w:tblLook w:val="0000" w:firstRow="0" w:lastRow="0" w:firstColumn="0" w:lastColumn="0" w:noHBand="0" w:noVBand="0"/>
      </w:tblPr>
      <w:tblGrid>
        <w:gridCol w:w="1442"/>
        <w:gridCol w:w="9450"/>
      </w:tblGrid>
      <w:tr w:rsidR="00346252" w:rsidRPr="001D5DDB" w14:paraId="12263AD8"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0B2BE7E8" w14:textId="77777777" w:rsidR="00346252" w:rsidRPr="001D5DDB" w:rsidRDefault="0008034C" w:rsidP="00A32B45">
            <w:pPr>
              <w:pStyle w:val="Heading3"/>
              <w:tabs>
                <w:tab w:val="left" w:pos="0"/>
              </w:tabs>
              <w:snapToGrid w:val="0"/>
              <w:rPr>
                <w:rFonts w:ascii="Times New Roman" w:hAnsi="Times New Roman" w:cs="Times New Roman"/>
                <w:b/>
                <w:i/>
                <w:sz w:val="20"/>
                <w:szCs w:val="20"/>
              </w:rPr>
            </w:pPr>
            <w:r>
              <w:rPr>
                <w:rFonts w:ascii="Times New Roman" w:hAnsi="Times New Roman" w:cs="Times New Roman"/>
                <w:b/>
                <w:i/>
                <w:sz w:val="20"/>
                <w:szCs w:val="20"/>
              </w:rPr>
              <w:t xml:space="preserve">Certifications</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6C7737" w14:textId="19683AB0" w:rsidR="006A65D6" w:rsidRPr="0008034C" w:rsidRDefault="75A140A7" w:rsidP="02DA501F">
            <w:pPr>
              <w:snapToGrid w:val="0"/>
              <w:jc w:val="both"/>
            </w:pPr>
            <w:r w:rsidRPr="02DA501F">
              <w:t xml:space="preserve"/>
            </w:r>
          </w:p>
        </w:tc>
      </w:tr>
      <w:tr w:rsidR="00346252" w:rsidRPr="001D5DDB" w14:paraId="6DBA40BE" w14:textId="77777777" w:rsidTr="02DA501F">
        <w:tc>
          <w:tcPr>
            <w:tcW w:w="10892" w:type="dxa"/>
            <w:gridSpan w:val="2"/>
            <w:tcBorders>
              <w:top w:val="single" w:sz="4" w:space="0" w:color="808080" w:themeColor="background1" w:themeShade="80"/>
              <w:bottom w:val="single" w:sz="4" w:space="0" w:color="808080" w:themeColor="background1" w:themeShade="80"/>
            </w:tcBorders>
          </w:tcPr>
          <w:p w14:paraId="5FAC3D58" w14:textId="2609605D" w:rsidR="00346252" w:rsidRPr="00346252" w:rsidRDefault="00346252" w:rsidP="00F75DD8">
            <w:pPr>
              <w:snapToGrid w:val="0"/>
              <w:jc w:val="center"/>
              <w:rPr>
                <w:sz w:val="20"/>
                <w:szCs w:val="20"/>
              </w:rPr>
            </w:pPr>
          </w:p>
        </w:tc>
      </w:tr>
      <w:tr w:rsidR="001D5DDB" w:rsidRPr="001D5DDB" w14:paraId="6C91375B"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1D52A8D2"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Awards </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233411" w14:textId="60F3092D" w:rsidR="006A65D6" w:rsidRPr="001D5DDB" w:rsidRDefault="273B7D5B" w:rsidP="02DA501F">
            <w:pPr>
              <w:snapToGrid w:val="0"/>
              <w:jc w:val="both"/>
            </w:pPr>
            <w:r w:rsidRPr="02DA501F">
              <w:t xml:space="preserve">• Received “Emerging Star” award within 3 months of joining the company. • Received multiple awards for best performance on a quarterly and yearly basis. </w:t>
            </w:r>
          </w:p>
        </w:tc>
      </w:tr>
    </w:tbl>
    <w:p w14:paraId="0BEC743A" w14:textId="03391337" w:rsidR="00F75DD8" w:rsidRPr="00F75DD8" w:rsidRDefault="00F75DD8" w:rsidP="00F75DD8">
      <w:pPr>
        <w:jc w:val="cente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1DC95E7B" w14:textId="77777777" w:rsidTr="00D83B51">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vAlign w:val="center"/>
          </w:tcPr>
          <w:p w14:paraId="620B9F50" w14:textId="77777777" w:rsidR="001D5DDB" w:rsidRPr="001D5DDB" w:rsidRDefault="001D5DDB" w:rsidP="00D83B51">
            <w:pPr>
              <w:pStyle w:val="Heading3"/>
              <w:tabs>
                <w:tab w:val="left" w:pos="0"/>
              </w:tabs>
              <w:snapToGrid w:val="0"/>
              <w:jc w:val="center"/>
              <w:rPr>
                <w:rFonts w:ascii="Times New Roman" w:hAnsi="Times New Roman" w:cs="Times New Roman"/>
                <w:b/>
                <w:sz w:val="20"/>
                <w:szCs w:val="20"/>
              </w:rPr>
            </w:pPr>
            <w:r w:rsidRPr="001D5DDB">
              <w:rPr>
                <w:rFonts w:ascii="Times New Roman" w:hAnsi="Times New Roman" w:cs="Times New Roman"/>
                <w:b/>
                <w:i/>
                <w:sz w:val="20"/>
                <w:szCs w:val="20"/>
              </w:rPr>
              <w:t xml:space="preserve">Experience 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BE3C5A" w14:textId="51C58A6C" w:rsidR="001D5DDB" w:rsidRPr="006A65D6" w:rsidRDefault="3D102A14" w:rsidP="7BB782D5">
            <w:pPr>
              <w:spacing w:line="276" w:lineRule="auto"/>
            </w:pPr>
            <w:r w:rsidRPr="7BB782D5">
              <w:t xml:space="preserve">• </w:t>
            </w:r>
            <w:r w:rsidR="31F9ADCA" w:rsidRPr="7BB782D5">
              <w:t xml:space="preserve">Principal Software Engineer                                                July 2025 – Till date</w:t>
            </w:r>
          </w:p>
          <w:p w14:paraId="32439C1F" w14:textId="01782D17" w:rsidR="001D5DDB" w:rsidRPr="006A65D6" w:rsidRDefault="31F9ADCA" w:rsidP="41D8EDFA">
            <w:pPr>
              <w:spacing w:line="276" w:lineRule="auto"/>
            </w:pPr>
            <w:r w:rsidRPr="7BB782D5">
              <w:t xml:space="preserve">Skills: .NET Core, ASP.NET MVC, Python, Kafka, MS SQL Server</w:t>
            </w:r>
          </w:p>
          <w:p w14:paraId="3AF18D62" w14:textId="4E07032B" w:rsidR="001D5DDB" w:rsidRPr="006A65D6" w:rsidRDefault="31F9ADCA" w:rsidP="41D8EDFA">
            <w:pPr>
              <w:spacing w:line="276" w:lineRule="auto"/>
            </w:pPr>
            <w:r w:rsidRPr="7BB782D5">
              <w:t xml:space="preserve">Achievements:</w:t>
            </w:r>
          </w:p>
          <w:p w14:paraId="37BF9E8A" w14:textId="7A04BA84" w:rsidR="001D5DDB" w:rsidRPr="006A65D6" w:rsidRDefault="31F9ADCA" w:rsidP="41D8EDFA">
            <w:pPr>
              <w:spacing w:line="276" w:lineRule="auto"/>
            </w:pPr>
            <w:r w:rsidRPr="7BB782D5">
              <w:t xml:space="preserve"> </w:t>
            </w:r>
          </w:p>
          <w:p w14:paraId="5FBE3C5A" w14:textId="51C58A6C" w:rsidR="001D5DDB" w:rsidRPr="006A65D6" w:rsidRDefault="3D102A14" w:rsidP="7BB782D5">
            <w:pPr>
              <w:spacing w:line="276" w:lineRule="auto"/>
            </w:pPr>
            <w:r w:rsidRPr="7BB782D5">
              <w:t xml:space="preserve">• </w:t>
            </w:r>
            <w:r w:rsidR="31F9ADCA" w:rsidRPr="7BB782D5">
              <w:t xml:space="preserve">Module Lead                                                Nov 2016 – Oct 2024</w:t>
            </w:r>
          </w:p>
          <w:p w14:paraId="32439C1F" w14:textId="01782D17" w:rsidR="001D5DDB" w:rsidRPr="006A65D6" w:rsidRDefault="31F9ADCA" w:rsidP="41D8EDFA">
            <w:pPr>
              <w:spacing w:line="276" w:lineRule="auto"/>
            </w:pPr>
            <w:r w:rsidRPr="7BB782D5">
              <w:t xml:space="preserve">Skills: Module development, Stakeholder interaction, Mentoring, .NET Core, MS SQL Server</w:t>
            </w:r>
          </w:p>
          <w:p w14:paraId="3AF18D62" w14:textId="4E07032B" w:rsidR="001D5DDB" w:rsidRPr="006A65D6" w:rsidRDefault="31F9ADCA" w:rsidP="41D8EDFA">
            <w:pPr>
              <w:spacing w:line="276" w:lineRule="auto"/>
            </w:pPr>
            <w:r w:rsidRPr="7BB782D5">
              <w:t xml:space="preserve">Achievements:</w:t>
            </w:r>
          </w:p>
          <w:p w14:paraId="37BF9E8A" w14:textId="7A04BA84" w:rsidR="001D5DDB" w:rsidRPr="006A65D6" w:rsidRDefault="31F9ADCA" w:rsidP="41D8EDFA">
            <w:pPr>
              <w:spacing w:line="276" w:lineRule="auto"/>
            </w:pPr>
            <w:r w:rsidRPr="7BB782D5">
              <w:t xml:space="preserve"> </w:t>
            </w:r>
          </w:p>
          <w:p w14:paraId="5FBE3C5A" w14:textId="51C58A6C" w:rsidR="001D5DDB" w:rsidRPr="006A65D6" w:rsidRDefault="3D102A14" w:rsidP="7BB782D5">
            <w:pPr>
              <w:spacing w:line="276" w:lineRule="auto"/>
            </w:pPr>
            <w:r w:rsidRPr="7BB782D5">
              <w:t xml:space="preserve">• </w:t>
            </w:r>
            <w:r w:rsidR="31F9ADCA" w:rsidRPr="7BB782D5">
              <w:t xml:space="preserve">Module Lead                                                Nov 2016 – Oct 2024</w:t>
            </w:r>
          </w:p>
          <w:p w14:paraId="32439C1F" w14:textId="01782D17" w:rsidR="001D5DDB" w:rsidRPr="006A65D6" w:rsidRDefault="31F9ADCA" w:rsidP="41D8EDFA">
            <w:pPr>
              <w:spacing w:line="276" w:lineRule="auto"/>
            </w:pPr>
            <w:r w:rsidRPr="7BB782D5">
              <w:t xml:space="preserve">Skills: Project management, Stakeholder engagement, Technical documentation, .NET, MS SQL Server</w:t>
            </w:r>
          </w:p>
          <w:p w14:paraId="3AF18D62" w14:textId="4E07032B" w:rsidR="001D5DDB" w:rsidRPr="006A65D6" w:rsidRDefault="31F9ADCA" w:rsidP="41D8EDFA">
            <w:pPr>
              <w:spacing w:line="276" w:lineRule="auto"/>
            </w:pPr>
            <w:r w:rsidRPr="7BB782D5">
              <w:t xml:space="preserve">Achievements:</w:t>
            </w:r>
          </w:p>
          <w:p w14:paraId="37BF9E8A" w14:textId="7A04BA84" w:rsidR="001D5DDB" w:rsidRPr="006A65D6" w:rsidRDefault="31F9ADCA" w:rsidP="41D8EDFA">
            <w:pPr>
              <w:spacing w:line="276" w:lineRule="auto"/>
            </w:pPr>
            <w:r w:rsidRPr="7BB782D5">
              <w:t xml:space="preserve"> </w:t>
            </w:r>
          </w:p>
          <w:p w14:paraId="5FBE3C5A" w14:textId="51C58A6C" w:rsidR="001D5DDB" w:rsidRPr="006A65D6" w:rsidRDefault="3D102A14" w:rsidP="7BB782D5">
            <w:pPr>
              <w:spacing w:line="276" w:lineRule="auto"/>
            </w:pPr>
            <w:r w:rsidRPr="7BB782D5">
              <w:t xml:space="preserve">• </w:t>
            </w:r>
            <w:r w:rsidR="31F9ADCA" w:rsidRPr="7BB782D5">
              <w:t xml:space="preserve">Senior software engineer                                                Nov 2016 – Oct 2024</w:t>
            </w:r>
          </w:p>
          <w:p w14:paraId="32439C1F" w14:textId="01782D17" w:rsidR="001D5DDB" w:rsidRPr="006A65D6" w:rsidRDefault="31F9ADCA" w:rsidP="41D8EDFA">
            <w:pPr>
              <w:spacing w:line="276" w:lineRule="auto"/>
            </w:pPr>
            <w:r w:rsidRPr="7BB782D5">
              <w:t xml:space="preserve">Skills: API integration, Quality assurance, Documentation, .NET Core, MS SQL Server</w:t>
            </w:r>
          </w:p>
          <w:p w14:paraId="3AF18D62" w14:textId="4E07032B" w:rsidR="001D5DDB" w:rsidRPr="006A65D6" w:rsidRDefault="31F9ADCA" w:rsidP="41D8EDFA">
            <w:pPr>
              <w:spacing w:line="276" w:lineRule="auto"/>
            </w:pPr>
            <w:r w:rsidRPr="7BB782D5">
              <w:t xml:space="preserve">Achievements:</w:t>
            </w:r>
          </w:p>
          <w:p w14:paraId="37BF9E8A" w14:textId="7A04BA84" w:rsidR="001D5DDB" w:rsidRPr="006A65D6" w:rsidRDefault="31F9ADCA" w:rsidP="41D8EDFA">
            <w:pPr>
              <w:spacing w:line="276" w:lineRule="auto"/>
            </w:pPr>
            <w:r w:rsidRPr="7BB782D5">
              <w:t xml:space="preserve"> </w:t>
            </w:r>
          </w:p>
          <w:p w14:paraId="5FBE3C5A" w14:textId="51C58A6C" w:rsidR="001D5DDB" w:rsidRPr="006A65D6" w:rsidRDefault="3D102A14" w:rsidP="7BB782D5">
            <w:pPr>
              <w:spacing w:line="276" w:lineRule="auto"/>
            </w:pPr>
            <w:r w:rsidRPr="7BB782D5">
              <w:t xml:space="preserve">• </w:t>
            </w:r>
            <w:r w:rsidR="31F9ADCA" w:rsidRPr="7BB782D5">
              <w:t xml:space="preserve">Software engineer                                                July 2014 – Nov 2016</w:t>
            </w:r>
          </w:p>
          <w:p w14:paraId="32439C1F" w14:textId="01782D17" w:rsidR="001D5DDB" w:rsidRPr="006A65D6" w:rsidRDefault="31F9ADCA" w:rsidP="41D8EDFA">
            <w:pPr>
              <w:spacing w:line="276" w:lineRule="auto"/>
            </w:pPr>
            <w:r w:rsidRPr="7BB782D5">
              <w:t xml:space="preserve">Skills: Application deployment, Passbook integration, Feature rectification, Message queue development, .NET 4.5.1</w:t>
            </w:r>
          </w:p>
          <w:p w14:paraId="3AF18D62" w14:textId="4E07032B" w:rsidR="001D5DDB" w:rsidRPr="006A65D6" w:rsidRDefault="31F9ADCA" w:rsidP="41D8EDFA">
            <w:pPr>
              <w:spacing w:line="276" w:lineRule="auto"/>
            </w:pPr>
            <w:r w:rsidRPr="7BB782D5">
              <w:t xml:space="preserve">Achievements:</w:t>
            </w:r>
          </w:p>
          <w:p w14:paraId="37BF9E8A" w14:textId="7A04BA84" w:rsidR="001D5DDB" w:rsidRPr="006A65D6" w:rsidRDefault="31F9ADCA" w:rsidP="41D8EDFA">
            <w:pPr>
              <w:spacing w:line="276" w:lineRule="auto"/>
            </w:pPr>
            <w:r w:rsidRPr="7BB782D5">
              <w:t xml:space="preserve"> </w:t>
            </w:r>
          </w:p>
        </w:tc>
      </w:tr>
    </w:tbl>
    <w:p w14:paraId="513A62D5" w14:textId="77777777" w:rsidR="001D5DDB" w:rsidRPr="001D5DDB" w:rsidRDefault="001D5DDB">
      <w:pPr>
        <w:rPr>
          <w:sz w:val="20"/>
          <w:szCs w:val="20"/>
        </w:rPr>
      </w:pPr>
    </w:p>
    <w:tbl>
      <w:tblPr>
        <w:tblStyle w:val="TableGrid"/>
        <w:tblW w:w="0" w:type="auto"/>
        <w:tblLook w:val="04A0" w:firstRow="1" w:lastRow="0" w:firstColumn="1" w:lastColumn="0" w:noHBand="0" w:noVBand="1"/>
      </w:tblPr>
      <w:tblGrid>
        <w:gridCol w:w="9350"/>
      </w:tblGrid>
      <w:tr w:rsidR="007F6B07" w14:paraId="64133144" w14:textId="77777777" w:rsidTr="007F6B07">
        <w:tc>
          <w:tcPr>
            <w:tcW w:w="9350" w:type="dxa"/>
          </w:tcPr>
          <w:p w14:paraId="31F89E9E" w14:textId="77777777" w:rsidR="007F6B07" w:rsidRPr="00012931" w:rsidRDefault="007F6B07" w:rsidP="007F6B07">
            <w:pPr>
              <w:jc w:val="center"/>
              <w:rPr>
                <w:b/>
                <w:bCs/>
                <w:sz w:val="32"/>
                <w:szCs w:val="32"/>
              </w:rPr>
            </w:pPr>
            <w:r w:rsidRPr="00012931">
              <w:rPr>
                <w:b/>
                <w:bCs/>
                <w:sz w:val="32"/>
                <w:szCs w:val="32"/>
              </w:rPr>
              <w:t xml:space="preserve">Professional Experience</w:t>
            </w:r>
          </w:p>
          <w:p w14:paraId="29E9DA05" w14:textId="77777777" w:rsidR="007F6B07" w:rsidRDefault="007F6B07" w:rsidP="007F6B07">
            <w:pPr>
              <w:rPr>
                <w:sz w:val="20"/>
                <w:szCs w:val="20"/>
              </w:rPr>
            </w:pPr>
          </w:p>
          <w:p w14:paraId="269BC1D1" w14:textId="77777777" w:rsidR="007F6B07" w:rsidRPr="003A5499" w:rsidRDefault="007F6B07" w:rsidP="007F6B07">
            <w:pPr>
              <w:rPr>
                <w:b/>
                <w:bCs/>
                <w:sz w:val="20"/>
                <w:szCs w:val="20"/>
              </w:rPr>
            </w:pPr>
            <w:r w:rsidRPr="003A5499">
              <w:rPr>
                <w:b/>
                <w:bCs/>
                <w:sz w:val="20"/>
                <w:szCs w:val="20"/>
              </w:rPr>
              <w:t xml:space="preserve">Project – SPIL at UST [July 2025 – Till date]</w:t>
            </w:r>
          </w:p>
          <w:p w14:paraId="406729C8" w14:textId="77777777" w:rsidR="007F6B07" w:rsidRPr="003A5499" w:rsidRDefault="007F6B07" w:rsidP="007F6B07">
            <w:pPr>
              <w:rPr>
                <w:b/>
                <w:bCs/>
                <w:sz w:val="20"/>
                <w:szCs w:val="20"/>
              </w:rPr>
            </w:pPr>
            <w:r w:rsidRPr="003A5499">
              <w:rPr>
                <w:b/>
                <w:bCs/>
                <w:sz w:val="20"/>
                <w:szCs w:val="20"/>
              </w:rPr>
              <w:t xml:space="preserve">Role: Principal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Dell uses Partner Relationship management to publish and manage data about dell partner details and contract details.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Designed and implemented comprehensive test cases to ensure end-to-end project quality and reliability.</w:t>
            </w:r>
          </w:p>
          <w:p w14:paraId="1FC4E895" w14:textId="2949869E" w:rsidR="007F6B07" w:rsidRPr="00993CBD" w:rsidRDefault="007F6B07" w:rsidP="007F6B07">
            <w:pPr>
              <w:rPr>
                <w:sz w:val="20"/>
                <w:szCs w:val="20"/>
              </w:rPr>
            </w:pPr>
            <w:r w:rsidRPr="00993CBD">
              <w:rPr>
                <w:sz w:val="20"/>
                <w:szCs w:val="20"/>
              </w:rPr>
              <w:t xml:space="preserve">• Led the team in managing core functionalities, providing guidance, and conducting thorough code reviews to uphold best practices.</w:t>
            </w:r>
          </w:p>
          <w:p w14:paraId="1FC4E895" w14:textId="2949869E" w:rsidR="007F6B07" w:rsidRPr="00993CBD" w:rsidRDefault="007F6B07" w:rsidP="007F6B07">
            <w:pPr>
              <w:rPr>
                <w:sz w:val="20"/>
                <w:szCs w:val="20"/>
              </w:rPr>
            </w:pPr>
            <w:r w:rsidRPr="00993CBD">
              <w:rPr>
                <w:sz w:val="20"/>
                <w:szCs w:val="20"/>
              </w:rPr>
              <w:t xml:space="preserve">• Built and optimized Python-based solutions for producing and consuming Kafka topics, improving data handling performance.</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Tools:</w:t>
            </w:r>
            <w:r w:rsidRPr="00993CBD">
              <w:rPr>
                <w:sz w:val="20"/>
                <w:szCs w:val="20"/>
              </w:rPr>
              <w:t xml:space="preserve"> git</w:t>
            </w:r>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Technologies:</w:t>
            </w:r>
            <w:r w:rsidRPr="00993CBD">
              <w:rPr>
                <w:sz w:val="20"/>
                <w:szCs w:val="20"/>
              </w:rPr>
              <w:t xml:space="preserve"> .net core, .net, MS SQL Server, ASP.NET MVC, ASP.NET Web API, EF Core, Kafka, XUnit, Python</w:t>
            </w:r>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Skills:</w:t>
            </w:r>
            <w:r w:rsidRPr="00993CBD">
              <w:rPr>
                <w:sz w:val="20"/>
                <w:szCs w:val="20"/>
              </w:rPr>
              <w:t xml:space="preserve"> Test case design, Team leadership, Code review, Data handling</w:t>
            </w:r>
          </w:p>
          <w:p w14:paraId="00061A5F" w14:textId="77777777" w:rsidR="007F6B07" w:rsidRPr="00993CBD" w:rsidRDefault="007F6B07" w:rsidP="007F6B07">
            <w:pPr>
              <w:rPr>
                <w:sz w:val="20"/>
                <w:szCs w:val="20"/>
              </w:rPr>
            </w:pPr>
            <w:r w:rsidRPr="00993CBD">
              <w:rPr>
                <w:sz w:val="20"/>
                <w:szCs w:val="20"/>
              </w:rPr>
              <w:t xml:space="preserve"/>
            </w:r>
          </w:p>
          <w:p w14:paraId="269BC1D1" w14:textId="77777777" w:rsidR="007F6B07" w:rsidRPr="003A5499" w:rsidRDefault="007F6B07" w:rsidP="007F6B07">
            <w:pPr>
              <w:rPr>
                <w:b/>
                <w:bCs/>
                <w:sz w:val="20"/>
                <w:szCs w:val="20"/>
              </w:rPr>
            </w:pPr>
            <w:r w:rsidRPr="003A5499">
              <w:rPr>
                <w:b/>
                <w:bCs/>
                <w:sz w:val="20"/>
                <w:szCs w:val="20"/>
              </w:rPr>
              <w:t xml:space="preserve">Project – Customer360 at Global Data [Nov 2016 – Oct 2024]</w:t>
            </w:r>
          </w:p>
          <w:p w14:paraId="406729C8" w14:textId="77777777" w:rsidR="007F6B07" w:rsidRPr="003A5499" w:rsidRDefault="007F6B07" w:rsidP="007F6B07">
            <w:pPr>
              <w:rPr>
                <w:b/>
                <w:bCs/>
                <w:sz w:val="20"/>
                <w:szCs w:val="20"/>
              </w:rPr>
            </w:pPr>
            <w:r w:rsidRPr="003A5499">
              <w:rPr>
                <w:b/>
                <w:bCs/>
                <w:sz w:val="20"/>
                <w:szCs w:val="20"/>
              </w:rPr>
              <w:t xml:space="preserve">Role: Module Lead</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Global Data uses Customer360 to predict how the Global Data users are accessing the entire system and their usage to generate reports and manage the renewals of the company.</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Developed and maintained multiple modules that form a key part of the enterprise application.</w:t>
            </w:r>
          </w:p>
          <w:p w14:paraId="1FC4E895" w14:textId="2949869E" w:rsidR="007F6B07" w:rsidRPr="00993CBD" w:rsidRDefault="007F6B07" w:rsidP="007F6B07">
            <w:pPr>
              <w:rPr>
                <w:sz w:val="20"/>
                <w:szCs w:val="20"/>
              </w:rPr>
            </w:pPr>
            <w:r w:rsidRPr="00993CBD">
              <w:rPr>
                <w:sz w:val="20"/>
                <w:szCs w:val="20"/>
              </w:rPr>
              <w:t xml:space="preserve">• Interacted with stakeholders to gather business requirements and convert them to technical requirements</w:t>
            </w:r>
          </w:p>
          <w:p w14:paraId="1FC4E895" w14:textId="2949869E" w:rsidR="007F6B07" w:rsidRPr="00993CBD" w:rsidRDefault="007F6B07" w:rsidP="007F6B07">
            <w:pPr>
              <w:rPr>
                <w:sz w:val="20"/>
                <w:szCs w:val="20"/>
              </w:rPr>
            </w:pPr>
            <w:r w:rsidRPr="00993CBD">
              <w:rPr>
                <w:sz w:val="20"/>
                <w:szCs w:val="20"/>
              </w:rPr>
              <w:t xml:space="preserve">• Mentored junior developers in the team to help them bring up to speed with the latest developments.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Tools:</w:t>
            </w:r>
            <w:r w:rsidRPr="00993CBD">
              <w:rPr>
                <w:sz w:val="20"/>
                <w:szCs w:val="20"/>
              </w:rPr>
              <w:t xml:space="preserve"> git</w:t>
            </w:r>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Technologies:</w:t>
            </w:r>
            <w:r w:rsidRPr="00993CBD">
              <w:rPr>
                <w:sz w:val="20"/>
                <w:szCs w:val="20"/>
              </w:rPr>
              <w:t xml:space="preserve"> .net core, .net, MS SQL Server, ASP.NET MVC, ASP.NET Web API, EF Core</w:t>
            </w:r>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Skills:</w:t>
            </w:r>
            <w:r w:rsidRPr="00993CBD">
              <w:rPr>
                <w:sz w:val="20"/>
                <w:szCs w:val="20"/>
              </w:rPr>
              <w:t xml:space="preserve"> Module development, Stakeholder interaction, Mentoring</w:t>
            </w:r>
          </w:p>
          <w:p w14:paraId="00061A5F" w14:textId="77777777" w:rsidR="007F6B07" w:rsidRPr="00993CBD" w:rsidRDefault="007F6B07" w:rsidP="007F6B07">
            <w:pPr>
              <w:rPr>
                <w:sz w:val="20"/>
                <w:szCs w:val="20"/>
              </w:rPr>
            </w:pPr>
            <w:r w:rsidRPr="00993CBD">
              <w:rPr>
                <w:sz w:val="20"/>
                <w:szCs w:val="20"/>
              </w:rPr>
              <w:t xml:space="preserve"/>
            </w:r>
          </w:p>
          <w:p w14:paraId="269BC1D1" w14:textId="77777777" w:rsidR="007F6B07" w:rsidRPr="003A5499" w:rsidRDefault="007F6B07" w:rsidP="007F6B07">
            <w:pPr>
              <w:rPr>
                <w:b/>
                <w:bCs/>
                <w:sz w:val="20"/>
                <w:szCs w:val="20"/>
              </w:rPr>
            </w:pPr>
            <w:r w:rsidRPr="003A5499">
              <w:rPr>
                <w:b/>
                <w:bCs/>
                <w:sz w:val="20"/>
                <w:szCs w:val="20"/>
              </w:rPr>
              <w:t xml:space="preserve">Project – Scorecard at Global Data [Nov 2016 – Oct 2024]</w:t>
            </w:r>
          </w:p>
          <w:p w14:paraId="406729C8" w14:textId="77777777" w:rsidR="007F6B07" w:rsidRPr="003A5499" w:rsidRDefault="007F6B07" w:rsidP="007F6B07">
            <w:pPr>
              <w:rPr>
                <w:b/>
                <w:bCs/>
                <w:sz w:val="20"/>
                <w:szCs w:val="20"/>
              </w:rPr>
            </w:pPr>
            <w:r w:rsidRPr="003A5499">
              <w:rPr>
                <w:b/>
                <w:bCs/>
                <w:sz w:val="20"/>
                <w:szCs w:val="20"/>
              </w:rPr>
              <w:t xml:space="preserve">Role: Module Lead</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Global Data uses scorecards to predict which companies will be leaders in their sectors in the future. Their scorecards use a thematic methodology to rank companies based on their relative strength in the themes that are most relevant to their industry. Global Data’s thematic engine tags over 180 million data points across six data sets to themes, including patents, jobs, deals, filings, social media, and news.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Drove the project from conceptualization to realization and delivery.</w:t>
            </w:r>
          </w:p>
          <w:p w14:paraId="1FC4E895" w14:textId="2949869E" w:rsidR="007F6B07" w:rsidRPr="00993CBD" w:rsidRDefault="007F6B07" w:rsidP="007F6B07">
            <w:pPr>
              <w:rPr>
                <w:sz w:val="20"/>
                <w:szCs w:val="20"/>
              </w:rPr>
            </w:pPr>
            <w:r w:rsidRPr="00993CBD">
              <w:rPr>
                <w:sz w:val="20"/>
                <w:szCs w:val="20"/>
              </w:rPr>
              <w:t xml:space="preserve">• Engaged with multiple technical and business stakeholders to capture the requirements and boundaries.</w:t>
            </w:r>
          </w:p>
          <w:p w14:paraId="1FC4E895" w14:textId="2949869E" w:rsidR="007F6B07" w:rsidRPr="00993CBD" w:rsidRDefault="007F6B07" w:rsidP="007F6B07">
            <w:pPr>
              <w:rPr>
                <w:sz w:val="20"/>
                <w:szCs w:val="20"/>
              </w:rPr>
            </w:pPr>
            <w:r w:rsidRPr="00993CBD">
              <w:rPr>
                <w:sz w:val="20"/>
                <w:szCs w:val="20"/>
              </w:rPr>
              <w:t xml:space="preserve">• Created and maintained comprehensive technical documents about the product.</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Tools:</w:t>
            </w:r>
            <w:r w:rsidRPr="00993CBD">
              <w:rPr>
                <w:sz w:val="20"/>
                <w:szCs w:val="20"/>
              </w:rPr>
              <w:t xml:space="preserve"> git</w:t>
            </w:r>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Technologies:</w:t>
            </w:r>
            <w:r w:rsidRPr="00993CBD">
              <w:rPr>
                <w:sz w:val="20"/>
                <w:szCs w:val="20"/>
              </w:rPr>
              <w:t xml:space="preserve"> .net, MS SQL Server, ASP.NET MVC, ASP.NET Web API, Entity Framework, jQuery</w:t>
            </w:r>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Skills:</w:t>
            </w:r>
            <w:r w:rsidRPr="00993CBD">
              <w:rPr>
                <w:sz w:val="20"/>
                <w:szCs w:val="20"/>
              </w:rPr>
              <w:t xml:space="preserve"> Project management, Stakeholder engagement, Technical documentation</w:t>
            </w:r>
          </w:p>
          <w:p w14:paraId="00061A5F" w14:textId="77777777" w:rsidR="007F6B07" w:rsidRPr="00993CBD" w:rsidRDefault="007F6B07" w:rsidP="007F6B07">
            <w:pPr>
              <w:rPr>
                <w:sz w:val="20"/>
                <w:szCs w:val="20"/>
              </w:rPr>
            </w:pPr>
            <w:r w:rsidRPr="00993CBD">
              <w:rPr>
                <w:sz w:val="20"/>
                <w:szCs w:val="20"/>
              </w:rPr>
              <w:t xml:space="preserve"/>
            </w:r>
          </w:p>
          <w:p w14:paraId="269BC1D1" w14:textId="77777777" w:rsidR="007F6B07" w:rsidRPr="003A5499" w:rsidRDefault="007F6B07" w:rsidP="007F6B07">
            <w:pPr>
              <w:rPr>
                <w:b/>
                <w:bCs/>
                <w:sz w:val="20"/>
                <w:szCs w:val="20"/>
              </w:rPr>
            </w:pPr>
            <w:r w:rsidRPr="003A5499">
              <w:rPr>
                <w:b/>
                <w:bCs/>
                <w:sz w:val="20"/>
                <w:szCs w:val="20"/>
              </w:rPr>
              <w:t xml:space="preserve">Project – Social Media Aggregator API at Global Data [Nov 2016 – Oct 2024]</w:t>
            </w:r>
          </w:p>
          <w:p w14:paraId="406729C8" w14:textId="77777777" w:rsidR="007F6B07" w:rsidRPr="003A5499" w:rsidRDefault="007F6B07" w:rsidP="007F6B07">
            <w:pPr>
              <w:rPr>
                <w:b/>
                <w:bCs/>
                <w:sz w:val="20"/>
                <w:szCs w:val="20"/>
              </w:rPr>
            </w:pPr>
            <w:r w:rsidRPr="003A5499">
              <w:rPr>
                <w:b/>
                <w:bCs/>
                <w:sz w:val="20"/>
                <w:szCs w:val="20"/>
              </w:rPr>
              <w:t xml:space="preserve">Role: Senior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Sociable Data is a Market Research Organization based in London (UK) that generates market and industry trend reports for the medical industry to facilitate production. Served a diverse range of clients globally by leveraging utilities that automated the tedious and daily tasks of the analysts with fuss-free report generation.</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Integrated multiple APIs, services and applications to consolidate various data points.</w:t>
            </w:r>
          </w:p>
          <w:p w14:paraId="1FC4E895" w14:textId="2949869E" w:rsidR="007F6B07" w:rsidRPr="00993CBD" w:rsidRDefault="007F6B07" w:rsidP="007F6B07">
            <w:pPr>
              <w:rPr>
                <w:sz w:val="20"/>
                <w:szCs w:val="20"/>
              </w:rPr>
            </w:pPr>
            <w:r w:rsidRPr="00993CBD">
              <w:rPr>
                <w:sz w:val="20"/>
                <w:szCs w:val="20"/>
              </w:rPr>
              <w:t xml:space="preserve">• Ensured quality to drive optimal results by liaising with QA team and various stake holders.</w:t>
            </w:r>
          </w:p>
          <w:p w14:paraId="1FC4E895" w14:textId="2949869E" w:rsidR="007F6B07" w:rsidRPr="00993CBD" w:rsidRDefault="007F6B07" w:rsidP="007F6B07">
            <w:pPr>
              <w:rPr>
                <w:sz w:val="20"/>
                <w:szCs w:val="20"/>
              </w:rPr>
            </w:pPr>
            <w:r w:rsidRPr="00993CBD">
              <w:rPr>
                <w:sz w:val="20"/>
                <w:szCs w:val="20"/>
              </w:rPr>
              <w:t xml:space="preserve">• Synchronized documentation of ad hoc changes and requirements.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Tools:</w:t>
            </w:r>
            <w:r w:rsidRPr="00993CBD">
              <w:rPr>
                <w:sz w:val="20"/>
                <w:szCs w:val="20"/>
              </w:rPr>
              <w:t xml:space="preserve"> git</w:t>
            </w:r>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Technologies:</w:t>
            </w:r>
            <w:r w:rsidRPr="00993CBD">
              <w:rPr>
                <w:sz w:val="20"/>
                <w:szCs w:val="20"/>
              </w:rPr>
              <w:t xml:space="preserve"> .net core, .net, MS SQL Server, ASP.NET MVC, ASP.NET Web API, EF Core, jQuery</w:t>
            </w:r>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Skills:</w:t>
            </w:r>
            <w:r w:rsidRPr="00993CBD">
              <w:rPr>
                <w:sz w:val="20"/>
                <w:szCs w:val="20"/>
              </w:rPr>
              <w:t xml:space="preserve"> API integration, Quality assurance, Documentation</w:t>
            </w:r>
          </w:p>
          <w:p w14:paraId="00061A5F" w14:textId="77777777" w:rsidR="007F6B07" w:rsidRPr="00993CBD" w:rsidRDefault="007F6B07" w:rsidP="007F6B07">
            <w:pPr>
              <w:rPr>
                <w:sz w:val="20"/>
                <w:szCs w:val="20"/>
              </w:rPr>
            </w:pPr>
            <w:r w:rsidRPr="00993CBD">
              <w:rPr>
                <w:sz w:val="20"/>
                <w:szCs w:val="20"/>
              </w:rPr>
              <w:t xml:space="preserve"/>
            </w:r>
          </w:p>
          <w:p w14:paraId="269BC1D1" w14:textId="77777777" w:rsidR="007F6B07" w:rsidRPr="003A5499" w:rsidRDefault="007F6B07" w:rsidP="007F6B07">
            <w:pPr>
              <w:rPr>
                <w:b/>
                <w:bCs/>
                <w:sz w:val="20"/>
                <w:szCs w:val="20"/>
              </w:rPr>
            </w:pPr>
            <w:r w:rsidRPr="003A5499">
              <w:rPr>
                <w:b/>
                <w:bCs/>
                <w:sz w:val="20"/>
                <w:szCs w:val="20"/>
              </w:rPr>
              <w:t xml:space="preserve">Project – SpiceJet at ValueLabs [July 2014 – Nov 2016]</w:t>
            </w:r>
          </w:p>
          <w:p w14:paraId="406729C8" w14:textId="77777777" w:rsidR="007F6B07" w:rsidRPr="003A5499" w:rsidRDefault="007F6B07" w:rsidP="007F6B07">
            <w:pPr>
              <w:rPr>
                <w:b/>
                <w:bCs/>
                <w:sz w:val="20"/>
                <w:szCs w:val="20"/>
              </w:rPr>
            </w:pPr>
            <w:r w:rsidRPr="003A5499">
              <w:rPr>
                <w:b/>
                <w:bCs/>
                <w:sz w:val="20"/>
                <w:szCs w:val="20"/>
              </w:rPr>
              <w:t xml:space="preserve">Role: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SpiceJet is a low-cost airline headquartered in Gurgaon, India. It is the fourth largest airline in the country by number of passengers carried, with a market share of 13.1% as of February 2016. The airline operates 306 daily flights to 41 destinations, including 35 Indian and 6 international destinations from its hubs at Delhi and Hyderabad.</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Involved in the deployment of the application into the server after modification of changes.</w:t>
            </w:r>
          </w:p>
          <w:p w14:paraId="1FC4E895" w14:textId="2949869E" w:rsidR="007F6B07" w:rsidRPr="00993CBD" w:rsidRDefault="007F6B07" w:rsidP="007F6B07">
            <w:pPr>
              <w:rPr>
                <w:sz w:val="20"/>
                <w:szCs w:val="20"/>
              </w:rPr>
            </w:pPr>
            <w:r w:rsidRPr="00993CBD">
              <w:rPr>
                <w:sz w:val="20"/>
                <w:szCs w:val="20"/>
              </w:rPr>
              <w:t xml:space="preserve">• Involved in Passbook integration for IOS devices.</w:t>
            </w:r>
          </w:p>
          <w:p w14:paraId="1FC4E895" w14:textId="2949869E" w:rsidR="007F6B07" w:rsidRPr="00993CBD" w:rsidRDefault="007F6B07" w:rsidP="007F6B07">
            <w:pPr>
              <w:rPr>
                <w:sz w:val="20"/>
                <w:szCs w:val="20"/>
              </w:rPr>
            </w:pPr>
            <w:r w:rsidRPr="00993CBD">
              <w:rPr>
                <w:sz w:val="20"/>
                <w:szCs w:val="20"/>
              </w:rPr>
              <w:t xml:space="preserve">• Involving in the rectification of existing features that are broken as part of migration process.</w:t>
            </w:r>
          </w:p>
          <w:p w14:paraId="1FC4E895" w14:textId="2949869E" w:rsidR="007F6B07" w:rsidRPr="00993CBD" w:rsidRDefault="007F6B07" w:rsidP="007F6B07">
            <w:pPr>
              <w:rPr>
                <w:sz w:val="20"/>
                <w:szCs w:val="20"/>
              </w:rPr>
            </w:pPr>
            <w:r w:rsidRPr="00993CBD">
              <w:rPr>
                <w:sz w:val="20"/>
                <w:szCs w:val="20"/>
              </w:rPr>
              <w:t xml:space="preserve">• Involved in development of applications using Message queue to log the request  responses of the server.</w:t>
            </w:r>
          </w:p>
          <w:p w14:paraId="1FC4E895" w14:textId="2949869E" w:rsidR="007F6B07" w:rsidRPr="00993CBD" w:rsidRDefault="007F6B07" w:rsidP="007F6B07">
            <w:pPr>
              <w:rPr>
                <w:sz w:val="20"/>
                <w:szCs w:val="20"/>
              </w:rPr>
            </w:pPr>
            <w:r w:rsidRPr="00993CBD">
              <w:rPr>
                <w:sz w:val="20"/>
                <w:szCs w:val="20"/>
              </w:rPr>
              <w:t xml:space="preserve">• Improved quality and reliability by addressing issues related to existing functionalities.</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Tools:</w:t>
            </w:r>
            <w:r w:rsidRPr="00993CBD">
              <w:rPr>
                <w:sz w:val="20"/>
                <w:szCs w:val="20"/>
              </w:rPr>
              <w:t xml:space="preserve"> Visual Studio, API Runner</w:t>
            </w:r>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Technologies:</w:t>
            </w:r>
            <w:r w:rsidRPr="00993CBD">
              <w:rPr>
                <w:sz w:val="20"/>
                <w:szCs w:val="20"/>
              </w:rPr>
              <w:t xml:space="preserve"> MVC, WEB API, C#, .NET 4.5.1, ADO.NET, XSLT, Web services, SQL Server</w:t>
            </w:r>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 xml:space="preserve">Skills:</w:t>
            </w:r>
            <w:r w:rsidRPr="00993CBD">
              <w:rPr>
                <w:sz w:val="20"/>
                <w:szCs w:val="20"/>
              </w:rPr>
              <w:t xml:space="preserve"> Application deployment, Passbook integration, Feature rectification, Message queue development</w:t>
            </w:r>
          </w:p>
          <w:p w14:paraId="00061A5F" w14:textId="77777777" w:rsidR="007F6B07" w:rsidRPr="00993CBD" w:rsidRDefault="007F6B07" w:rsidP="007F6B07">
            <w:pPr>
              <w:rPr>
                <w:sz w:val="20"/>
                <w:szCs w:val="20"/>
              </w:rPr>
            </w:pPr>
            <w:r w:rsidRPr="00993CBD">
              <w:rPr>
                <w:sz w:val="20"/>
                <w:szCs w:val="20"/>
              </w:rPr>
              <w:t xml:space="preserve"/>
            </w:r>
          </w:p>
          <w:p w14:paraId="7AAFB1A7" w14:textId="77777777" w:rsidR="007F6B07" w:rsidRDefault="007F6B07" w:rsidP="007F6B07"/>
          <w:p w14:paraId="66E7C23B" w14:textId="77777777" w:rsidR="007F6B07" w:rsidRDefault="007F6B07">
            <w:pPr>
              <w:rPr>
                <w:sz w:val="20"/>
                <w:szCs w:val="20"/>
              </w:rPr>
            </w:pPr>
          </w:p>
        </w:tc>
      </w:tr>
    </w:tbl>
    <w:p w14:paraId="47EE7087" w14:textId="7584FD1D" w:rsidR="001D5DDB" w:rsidRPr="001D5DDB" w:rsidRDefault="001D5DDB">
      <w:pPr>
        <w:rPr>
          <w:sz w:val="20"/>
          <w:szCs w:val="20"/>
        </w:rPr>
      </w:pPr>
    </w:p>
    <w:sectPr w:rsidR="001D5DDB" w:rsidRPr="001D5DDB" w:rsidSect="001D5DDB">
      <w:pgSz w:w="12240" w:h="15840"/>
      <w:pgMar w:top="36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83730" w14:textId="77777777" w:rsidR="000271EB" w:rsidRDefault="000271EB" w:rsidP="00DE1B76">
      <w:r>
        <w:separator/>
      </w:r>
    </w:p>
  </w:endnote>
  <w:endnote w:type="continuationSeparator" w:id="0">
    <w:p w14:paraId="34E4F321" w14:textId="77777777" w:rsidR="000271EB" w:rsidRDefault="000271EB" w:rsidP="00DE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BC215" w14:textId="77777777" w:rsidR="000271EB" w:rsidRDefault="000271EB" w:rsidP="00DE1B76">
      <w:r>
        <w:separator/>
      </w:r>
    </w:p>
  </w:footnote>
  <w:footnote w:type="continuationSeparator" w:id="0">
    <w:p w14:paraId="390781E5" w14:textId="77777777" w:rsidR="000271EB" w:rsidRDefault="000271EB" w:rsidP="00DE1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BE0D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06488A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2E18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1CAA6F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1502AC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6E79E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E4161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2400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B4DE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9636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6"/>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1" w15:restartNumberingAfterBreak="0">
    <w:nsid w:val="00000003"/>
    <w:multiLevelType w:val="singleLevel"/>
    <w:tmpl w:val="00000003"/>
    <w:name w:val="WW8Num7"/>
    <w:lvl w:ilvl="0">
      <w:start w:val="1"/>
      <w:numFmt w:val="bullet"/>
      <w:lvlText w:val=""/>
      <w:lvlJc w:val="left"/>
      <w:pPr>
        <w:tabs>
          <w:tab w:val="num" w:pos="0"/>
        </w:tabs>
        <w:ind w:left="720" w:hanging="360"/>
      </w:pPr>
      <w:rPr>
        <w:rFonts w:ascii="Wingdings" w:hAnsi="Wingdings" w:cs="Symbol"/>
        <w:color w:val="000000"/>
        <w:sz w:val="20"/>
        <w:szCs w:val="20"/>
      </w:rPr>
    </w:lvl>
  </w:abstractNum>
  <w:abstractNum w:abstractNumId="12" w15:restartNumberingAfterBreak="0">
    <w:nsid w:val="00000004"/>
    <w:multiLevelType w:val="singleLevel"/>
    <w:tmpl w:val="00000004"/>
    <w:name w:val="WW8Num8"/>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3" w15:restartNumberingAfterBreak="0">
    <w:nsid w:val="08C807FB"/>
    <w:multiLevelType w:val="hybridMultilevel"/>
    <w:tmpl w:val="03205F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31065A"/>
    <w:multiLevelType w:val="hybridMultilevel"/>
    <w:tmpl w:val="61CE9A02"/>
    <w:lvl w:ilvl="0" w:tplc="C212A55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C31301"/>
    <w:multiLevelType w:val="hybridMultilevel"/>
    <w:tmpl w:val="92124F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8631666"/>
    <w:multiLevelType w:val="hybridMultilevel"/>
    <w:tmpl w:val="6C1E1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8A1DF2"/>
    <w:multiLevelType w:val="hybridMultilevel"/>
    <w:tmpl w:val="E988B94C"/>
    <w:lvl w:ilvl="0" w:tplc="08090001">
      <w:start w:val="1"/>
      <w:numFmt w:val="bullet"/>
      <w:lvlText w:val=""/>
      <w:lvlJc w:val="left"/>
      <w:pPr>
        <w:ind w:left="1245" w:hanging="360"/>
      </w:pPr>
      <w:rPr>
        <w:rFonts w:ascii="Symbol" w:hAnsi="Symbol" w:hint="default"/>
      </w:rPr>
    </w:lvl>
    <w:lvl w:ilvl="1" w:tplc="08090003" w:tentative="1">
      <w:start w:val="1"/>
      <w:numFmt w:val="bullet"/>
      <w:lvlText w:val="o"/>
      <w:lvlJc w:val="left"/>
      <w:pPr>
        <w:ind w:left="1965" w:hanging="360"/>
      </w:pPr>
      <w:rPr>
        <w:rFonts w:ascii="Courier New" w:hAnsi="Courier New" w:cs="Courier New" w:hint="default"/>
      </w:rPr>
    </w:lvl>
    <w:lvl w:ilvl="2" w:tplc="08090005" w:tentative="1">
      <w:start w:val="1"/>
      <w:numFmt w:val="bullet"/>
      <w:lvlText w:val=""/>
      <w:lvlJc w:val="left"/>
      <w:pPr>
        <w:ind w:left="2685" w:hanging="360"/>
      </w:pPr>
      <w:rPr>
        <w:rFonts w:ascii="Wingdings" w:hAnsi="Wingdings" w:hint="default"/>
      </w:rPr>
    </w:lvl>
    <w:lvl w:ilvl="3" w:tplc="08090001" w:tentative="1">
      <w:start w:val="1"/>
      <w:numFmt w:val="bullet"/>
      <w:lvlText w:val=""/>
      <w:lvlJc w:val="left"/>
      <w:pPr>
        <w:ind w:left="3405" w:hanging="360"/>
      </w:pPr>
      <w:rPr>
        <w:rFonts w:ascii="Symbol" w:hAnsi="Symbol" w:hint="default"/>
      </w:rPr>
    </w:lvl>
    <w:lvl w:ilvl="4" w:tplc="08090003" w:tentative="1">
      <w:start w:val="1"/>
      <w:numFmt w:val="bullet"/>
      <w:lvlText w:val="o"/>
      <w:lvlJc w:val="left"/>
      <w:pPr>
        <w:ind w:left="4125" w:hanging="360"/>
      </w:pPr>
      <w:rPr>
        <w:rFonts w:ascii="Courier New" w:hAnsi="Courier New" w:cs="Courier New" w:hint="default"/>
      </w:rPr>
    </w:lvl>
    <w:lvl w:ilvl="5" w:tplc="08090005" w:tentative="1">
      <w:start w:val="1"/>
      <w:numFmt w:val="bullet"/>
      <w:lvlText w:val=""/>
      <w:lvlJc w:val="left"/>
      <w:pPr>
        <w:ind w:left="4845" w:hanging="360"/>
      </w:pPr>
      <w:rPr>
        <w:rFonts w:ascii="Wingdings" w:hAnsi="Wingdings" w:hint="default"/>
      </w:rPr>
    </w:lvl>
    <w:lvl w:ilvl="6" w:tplc="08090001" w:tentative="1">
      <w:start w:val="1"/>
      <w:numFmt w:val="bullet"/>
      <w:lvlText w:val=""/>
      <w:lvlJc w:val="left"/>
      <w:pPr>
        <w:ind w:left="5565" w:hanging="360"/>
      </w:pPr>
      <w:rPr>
        <w:rFonts w:ascii="Symbol" w:hAnsi="Symbol" w:hint="default"/>
      </w:rPr>
    </w:lvl>
    <w:lvl w:ilvl="7" w:tplc="08090003" w:tentative="1">
      <w:start w:val="1"/>
      <w:numFmt w:val="bullet"/>
      <w:lvlText w:val="o"/>
      <w:lvlJc w:val="left"/>
      <w:pPr>
        <w:ind w:left="6285" w:hanging="360"/>
      </w:pPr>
      <w:rPr>
        <w:rFonts w:ascii="Courier New" w:hAnsi="Courier New" w:cs="Courier New" w:hint="default"/>
      </w:rPr>
    </w:lvl>
    <w:lvl w:ilvl="8" w:tplc="08090005" w:tentative="1">
      <w:start w:val="1"/>
      <w:numFmt w:val="bullet"/>
      <w:lvlText w:val=""/>
      <w:lvlJc w:val="left"/>
      <w:pPr>
        <w:ind w:left="7005" w:hanging="360"/>
      </w:pPr>
      <w:rPr>
        <w:rFonts w:ascii="Wingdings" w:hAnsi="Wingdings" w:hint="default"/>
      </w:rPr>
    </w:lvl>
  </w:abstractNum>
  <w:abstractNum w:abstractNumId="18" w15:restartNumberingAfterBreak="0">
    <w:nsid w:val="572C06BE"/>
    <w:multiLevelType w:val="hybridMultilevel"/>
    <w:tmpl w:val="C2443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F878AD"/>
    <w:multiLevelType w:val="hybridMultilevel"/>
    <w:tmpl w:val="89F02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B37779"/>
    <w:multiLevelType w:val="hybridMultilevel"/>
    <w:tmpl w:val="3E3E2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9D70D8"/>
    <w:multiLevelType w:val="multilevel"/>
    <w:tmpl w:val="C872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694755">
    <w:abstractNumId w:val="9"/>
  </w:num>
  <w:num w:numId="2" w16cid:durableId="1100687559">
    <w:abstractNumId w:val="7"/>
  </w:num>
  <w:num w:numId="3" w16cid:durableId="940533982">
    <w:abstractNumId w:val="6"/>
  </w:num>
  <w:num w:numId="4" w16cid:durableId="1139614644">
    <w:abstractNumId w:val="5"/>
  </w:num>
  <w:num w:numId="5" w16cid:durableId="894436708">
    <w:abstractNumId w:val="4"/>
  </w:num>
  <w:num w:numId="6" w16cid:durableId="1772164738">
    <w:abstractNumId w:val="8"/>
  </w:num>
  <w:num w:numId="7" w16cid:durableId="774208311">
    <w:abstractNumId w:val="3"/>
  </w:num>
  <w:num w:numId="8" w16cid:durableId="983853382">
    <w:abstractNumId w:val="2"/>
  </w:num>
  <w:num w:numId="9" w16cid:durableId="208928784">
    <w:abstractNumId w:val="1"/>
  </w:num>
  <w:num w:numId="10" w16cid:durableId="1707828764">
    <w:abstractNumId w:val="0"/>
  </w:num>
  <w:num w:numId="11" w16cid:durableId="162091223">
    <w:abstractNumId w:val="14"/>
  </w:num>
  <w:num w:numId="12" w16cid:durableId="750732939">
    <w:abstractNumId w:val="18"/>
  </w:num>
  <w:num w:numId="13" w16cid:durableId="439878016">
    <w:abstractNumId w:val="19"/>
  </w:num>
  <w:num w:numId="14" w16cid:durableId="518742519">
    <w:abstractNumId w:val="16"/>
  </w:num>
  <w:num w:numId="15" w16cid:durableId="67266025">
    <w:abstractNumId w:val="13"/>
  </w:num>
  <w:num w:numId="16" w16cid:durableId="987897800">
    <w:abstractNumId w:val="10"/>
  </w:num>
  <w:num w:numId="17" w16cid:durableId="881211378">
    <w:abstractNumId w:val="11"/>
  </w:num>
  <w:num w:numId="18" w16cid:durableId="1786264373">
    <w:abstractNumId w:val="12"/>
  </w:num>
  <w:num w:numId="19" w16cid:durableId="1897662926">
    <w:abstractNumId w:val="15"/>
  </w:num>
  <w:num w:numId="20" w16cid:durableId="1623270133">
    <w:abstractNumId w:val="17"/>
  </w:num>
  <w:num w:numId="21" w16cid:durableId="1966276636">
    <w:abstractNumId w:val="20"/>
  </w:num>
  <w:num w:numId="22" w16cid:durableId="15674917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76"/>
    <w:rsid w:val="00012931"/>
    <w:rsid w:val="0002435D"/>
    <w:rsid w:val="000271EB"/>
    <w:rsid w:val="00030F29"/>
    <w:rsid w:val="0008034C"/>
    <w:rsid w:val="000B6397"/>
    <w:rsid w:val="000B7CDC"/>
    <w:rsid w:val="000E0A0E"/>
    <w:rsid w:val="000E7C93"/>
    <w:rsid w:val="000F4CEF"/>
    <w:rsid w:val="0010101F"/>
    <w:rsid w:val="001379D6"/>
    <w:rsid w:val="00152E46"/>
    <w:rsid w:val="00181FA9"/>
    <w:rsid w:val="00191880"/>
    <w:rsid w:val="001D4CA9"/>
    <w:rsid w:val="001D5DDB"/>
    <w:rsid w:val="00203CFE"/>
    <w:rsid w:val="00257D5B"/>
    <w:rsid w:val="002646B3"/>
    <w:rsid w:val="0029522C"/>
    <w:rsid w:val="002B386C"/>
    <w:rsid w:val="002B4F87"/>
    <w:rsid w:val="002F043D"/>
    <w:rsid w:val="003320C0"/>
    <w:rsid w:val="00346252"/>
    <w:rsid w:val="003474B9"/>
    <w:rsid w:val="003A0689"/>
    <w:rsid w:val="003A5499"/>
    <w:rsid w:val="003B5733"/>
    <w:rsid w:val="003C1FF5"/>
    <w:rsid w:val="003F7E7F"/>
    <w:rsid w:val="00406B64"/>
    <w:rsid w:val="004809B8"/>
    <w:rsid w:val="004B3DC0"/>
    <w:rsid w:val="004C4EA0"/>
    <w:rsid w:val="005128DA"/>
    <w:rsid w:val="00543DF6"/>
    <w:rsid w:val="00567D31"/>
    <w:rsid w:val="00572D0F"/>
    <w:rsid w:val="00586F29"/>
    <w:rsid w:val="00587E8D"/>
    <w:rsid w:val="005D3832"/>
    <w:rsid w:val="005D7D88"/>
    <w:rsid w:val="005F7E4E"/>
    <w:rsid w:val="006012AC"/>
    <w:rsid w:val="00616E69"/>
    <w:rsid w:val="0062015E"/>
    <w:rsid w:val="00634C67"/>
    <w:rsid w:val="0064095E"/>
    <w:rsid w:val="00641977"/>
    <w:rsid w:val="0065230E"/>
    <w:rsid w:val="006766F8"/>
    <w:rsid w:val="006940FE"/>
    <w:rsid w:val="00694FED"/>
    <w:rsid w:val="006A65D6"/>
    <w:rsid w:val="006B1B31"/>
    <w:rsid w:val="006B7AA2"/>
    <w:rsid w:val="006C1922"/>
    <w:rsid w:val="006C65CA"/>
    <w:rsid w:val="007401F7"/>
    <w:rsid w:val="00740776"/>
    <w:rsid w:val="0074522D"/>
    <w:rsid w:val="00764C42"/>
    <w:rsid w:val="0078337A"/>
    <w:rsid w:val="00797B21"/>
    <w:rsid w:val="007A1437"/>
    <w:rsid w:val="007A4B2D"/>
    <w:rsid w:val="007E1165"/>
    <w:rsid w:val="007E452B"/>
    <w:rsid w:val="007F6B07"/>
    <w:rsid w:val="00863718"/>
    <w:rsid w:val="00870E32"/>
    <w:rsid w:val="008B6010"/>
    <w:rsid w:val="008B7870"/>
    <w:rsid w:val="008B7992"/>
    <w:rsid w:val="009113D6"/>
    <w:rsid w:val="009177F0"/>
    <w:rsid w:val="009264AC"/>
    <w:rsid w:val="0093084B"/>
    <w:rsid w:val="00937052"/>
    <w:rsid w:val="00944A93"/>
    <w:rsid w:val="009861A9"/>
    <w:rsid w:val="00993CBD"/>
    <w:rsid w:val="009F6D55"/>
    <w:rsid w:val="00A03C88"/>
    <w:rsid w:val="00A1052F"/>
    <w:rsid w:val="00A57754"/>
    <w:rsid w:val="00AA586F"/>
    <w:rsid w:val="00AA6E24"/>
    <w:rsid w:val="00B2090E"/>
    <w:rsid w:val="00B5393D"/>
    <w:rsid w:val="00B843A9"/>
    <w:rsid w:val="00BB58F5"/>
    <w:rsid w:val="00BE701E"/>
    <w:rsid w:val="00C04BFE"/>
    <w:rsid w:val="00C64EF4"/>
    <w:rsid w:val="00C9472C"/>
    <w:rsid w:val="00C96989"/>
    <w:rsid w:val="00CA6AA6"/>
    <w:rsid w:val="00CB648E"/>
    <w:rsid w:val="00CE134C"/>
    <w:rsid w:val="00D10CF0"/>
    <w:rsid w:val="00D2306D"/>
    <w:rsid w:val="00D25BCF"/>
    <w:rsid w:val="00D83B51"/>
    <w:rsid w:val="00D97160"/>
    <w:rsid w:val="00DD34C3"/>
    <w:rsid w:val="00DD3DBA"/>
    <w:rsid w:val="00DE1B76"/>
    <w:rsid w:val="00DE50E8"/>
    <w:rsid w:val="00E0048A"/>
    <w:rsid w:val="00E034EE"/>
    <w:rsid w:val="00E03BF1"/>
    <w:rsid w:val="00E12079"/>
    <w:rsid w:val="00E612D9"/>
    <w:rsid w:val="00E620BF"/>
    <w:rsid w:val="00E65187"/>
    <w:rsid w:val="00E920E8"/>
    <w:rsid w:val="00EA55B7"/>
    <w:rsid w:val="00EB54B8"/>
    <w:rsid w:val="00F44474"/>
    <w:rsid w:val="00F75DD8"/>
    <w:rsid w:val="00F9035D"/>
    <w:rsid w:val="00FE09AA"/>
    <w:rsid w:val="00FF2BF9"/>
    <w:rsid w:val="023C7C98"/>
    <w:rsid w:val="02DA501F"/>
    <w:rsid w:val="03B422EC"/>
    <w:rsid w:val="06D8B63B"/>
    <w:rsid w:val="092E7F82"/>
    <w:rsid w:val="0A511F88"/>
    <w:rsid w:val="0BE26193"/>
    <w:rsid w:val="0C2108CD"/>
    <w:rsid w:val="10D5F280"/>
    <w:rsid w:val="12E2D883"/>
    <w:rsid w:val="15EC9C8E"/>
    <w:rsid w:val="168A0A71"/>
    <w:rsid w:val="17F3EDB7"/>
    <w:rsid w:val="17F70966"/>
    <w:rsid w:val="19CD28AF"/>
    <w:rsid w:val="19D41847"/>
    <w:rsid w:val="1B30C29C"/>
    <w:rsid w:val="1E909ADA"/>
    <w:rsid w:val="1F0A631F"/>
    <w:rsid w:val="204C071C"/>
    <w:rsid w:val="21DB4AC0"/>
    <w:rsid w:val="237F2D81"/>
    <w:rsid w:val="25805ABD"/>
    <w:rsid w:val="26155E33"/>
    <w:rsid w:val="2617EC8E"/>
    <w:rsid w:val="273B7D5B"/>
    <w:rsid w:val="2A81552B"/>
    <w:rsid w:val="2D200C3B"/>
    <w:rsid w:val="2D95A61B"/>
    <w:rsid w:val="2E425E1C"/>
    <w:rsid w:val="31F9ADCA"/>
    <w:rsid w:val="33CE9081"/>
    <w:rsid w:val="373F95DB"/>
    <w:rsid w:val="3A9A62D5"/>
    <w:rsid w:val="3B5684FC"/>
    <w:rsid w:val="3D102A14"/>
    <w:rsid w:val="3D7B168C"/>
    <w:rsid w:val="3E91045C"/>
    <w:rsid w:val="3F9210EF"/>
    <w:rsid w:val="400C5305"/>
    <w:rsid w:val="41D8EDFA"/>
    <w:rsid w:val="45A48261"/>
    <w:rsid w:val="48D9B4B3"/>
    <w:rsid w:val="49145B61"/>
    <w:rsid w:val="4B410661"/>
    <w:rsid w:val="4C6F3DD7"/>
    <w:rsid w:val="4CA68EE0"/>
    <w:rsid w:val="545C28B3"/>
    <w:rsid w:val="54D345BD"/>
    <w:rsid w:val="54DC89CA"/>
    <w:rsid w:val="571D0FA1"/>
    <w:rsid w:val="585222B2"/>
    <w:rsid w:val="5861C954"/>
    <w:rsid w:val="58D45081"/>
    <w:rsid w:val="58E27902"/>
    <w:rsid w:val="59E7C1C0"/>
    <w:rsid w:val="5BBAFBC6"/>
    <w:rsid w:val="5D1E0914"/>
    <w:rsid w:val="5E27EA87"/>
    <w:rsid w:val="5EF94C48"/>
    <w:rsid w:val="5F1DBB26"/>
    <w:rsid w:val="603FA5E9"/>
    <w:rsid w:val="60C0AA62"/>
    <w:rsid w:val="62C7A73E"/>
    <w:rsid w:val="62D7639B"/>
    <w:rsid w:val="63C9B69E"/>
    <w:rsid w:val="653D7B7C"/>
    <w:rsid w:val="6588F0A5"/>
    <w:rsid w:val="659944EE"/>
    <w:rsid w:val="66C9C278"/>
    <w:rsid w:val="67705687"/>
    <w:rsid w:val="683C821F"/>
    <w:rsid w:val="6D88D57C"/>
    <w:rsid w:val="6EFF4F53"/>
    <w:rsid w:val="6FEA5188"/>
    <w:rsid w:val="700B3589"/>
    <w:rsid w:val="7181F914"/>
    <w:rsid w:val="72F0F7ED"/>
    <w:rsid w:val="7348B765"/>
    <w:rsid w:val="7462DFBC"/>
    <w:rsid w:val="75A140A7"/>
    <w:rsid w:val="7645854A"/>
    <w:rsid w:val="76C2B33A"/>
    <w:rsid w:val="7866A098"/>
    <w:rsid w:val="7B0B1B2E"/>
    <w:rsid w:val="7B123D98"/>
    <w:rsid w:val="7B193D52"/>
    <w:rsid w:val="7BB782D5"/>
    <w:rsid w:val="7D92D7BD"/>
    <w:rsid w:val="7EAF0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7B12"/>
  <w15:chartTrackingRefBased/>
  <w15:docId w15:val="{8B9BEE2E-8271-43E2-996D-B6348281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DB"/>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rsid w:val="00DE1B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DE1B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DE1B7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DE1B7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rsid w:val="00DE1B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rsid w:val="00DE1B7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DE1B7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rsid w:val="00DE1B7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DE1B7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1B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B76"/>
    <w:rPr>
      <w:rFonts w:ascii="Segoe UI" w:hAnsi="Segoe UI" w:cs="Segoe UI"/>
      <w:sz w:val="18"/>
      <w:szCs w:val="18"/>
    </w:rPr>
  </w:style>
  <w:style w:type="paragraph" w:styleId="Bibliography">
    <w:name w:val="Bibliography"/>
    <w:basedOn w:val="Normal"/>
    <w:next w:val="Normal"/>
    <w:uiPriority w:val="37"/>
    <w:semiHidden/>
    <w:unhideWhenUsed/>
    <w:rsid w:val="00DE1B76"/>
  </w:style>
  <w:style w:type="paragraph" w:styleId="BlockText">
    <w:name w:val="Block Text"/>
    <w:basedOn w:val="Normal"/>
    <w:uiPriority w:val="99"/>
    <w:semiHidden/>
    <w:unhideWhenUsed/>
    <w:rsid w:val="00DE1B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DE1B76"/>
    <w:pPr>
      <w:spacing w:after="120"/>
    </w:pPr>
  </w:style>
  <w:style w:type="character" w:customStyle="1" w:styleId="BodyTextChar">
    <w:name w:val="Body Text Char"/>
    <w:basedOn w:val="DefaultParagraphFont"/>
    <w:link w:val="BodyText"/>
    <w:uiPriority w:val="99"/>
    <w:semiHidden/>
    <w:rsid w:val="00DE1B76"/>
  </w:style>
  <w:style w:type="paragraph" w:styleId="BodyText2">
    <w:name w:val="Body Text 2"/>
    <w:basedOn w:val="Normal"/>
    <w:link w:val="BodyText2Char"/>
    <w:uiPriority w:val="99"/>
    <w:semiHidden/>
    <w:unhideWhenUsed/>
    <w:rsid w:val="00DE1B76"/>
    <w:pPr>
      <w:spacing w:after="120" w:line="480" w:lineRule="auto"/>
    </w:pPr>
  </w:style>
  <w:style w:type="character" w:customStyle="1" w:styleId="BodyText2Char">
    <w:name w:val="Body Text 2 Char"/>
    <w:basedOn w:val="DefaultParagraphFont"/>
    <w:link w:val="BodyText2"/>
    <w:uiPriority w:val="99"/>
    <w:semiHidden/>
    <w:rsid w:val="00DE1B76"/>
  </w:style>
  <w:style w:type="paragraph" w:styleId="BodyText3">
    <w:name w:val="Body Text 3"/>
    <w:basedOn w:val="Normal"/>
    <w:link w:val="BodyText3Char"/>
    <w:uiPriority w:val="99"/>
    <w:semiHidden/>
    <w:unhideWhenUsed/>
    <w:rsid w:val="00DE1B76"/>
    <w:pPr>
      <w:spacing w:after="120"/>
    </w:pPr>
    <w:rPr>
      <w:sz w:val="16"/>
      <w:szCs w:val="16"/>
    </w:rPr>
  </w:style>
  <w:style w:type="character" w:customStyle="1" w:styleId="BodyText3Char">
    <w:name w:val="Body Text 3 Char"/>
    <w:basedOn w:val="DefaultParagraphFont"/>
    <w:link w:val="BodyText3"/>
    <w:uiPriority w:val="99"/>
    <w:semiHidden/>
    <w:rsid w:val="00DE1B76"/>
    <w:rPr>
      <w:sz w:val="16"/>
      <w:szCs w:val="16"/>
    </w:rPr>
  </w:style>
  <w:style w:type="paragraph" w:styleId="BodyTextFirstIndent">
    <w:name w:val="Body Text First Indent"/>
    <w:basedOn w:val="BodyText"/>
    <w:link w:val="BodyTextFirstIndentChar"/>
    <w:uiPriority w:val="99"/>
    <w:semiHidden/>
    <w:unhideWhenUsed/>
    <w:rsid w:val="00DE1B76"/>
    <w:pPr>
      <w:spacing w:after="160"/>
      <w:ind w:firstLine="360"/>
    </w:pPr>
  </w:style>
  <w:style w:type="character" w:customStyle="1" w:styleId="BodyTextFirstIndentChar">
    <w:name w:val="Body Text First Indent Char"/>
    <w:basedOn w:val="BodyTextChar"/>
    <w:link w:val="BodyTextFirstIndent"/>
    <w:uiPriority w:val="99"/>
    <w:semiHidden/>
    <w:rsid w:val="00DE1B76"/>
  </w:style>
  <w:style w:type="paragraph" w:styleId="BodyTextIndent">
    <w:name w:val="Body Text Indent"/>
    <w:basedOn w:val="Normal"/>
    <w:link w:val="BodyTextIndentChar"/>
    <w:uiPriority w:val="99"/>
    <w:semiHidden/>
    <w:unhideWhenUsed/>
    <w:rsid w:val="00DE1B76"/>
    <w:pPr>
      <w:spacing w:after="120"/>
      <w:ind w:left="283"/>
    </w:pPr>
  </w:style>
  <w:style w:type="character" w:customStyle="1" w:styleId="BodyTextIndentChar">
    <w:name w:val="Body Text Indent Char"/>
    <w:basedOn w:val="DefaultParagraphFont"/>
    <w:link w:val="BodyTextIndent"/>
    <w:uiPriority w:val="99"/>
    <w:semiHidden/>
    <w:rsid w:val="00DE1B76"/>
  </w:style>
  <w:style w:type="paragraph" w:styleId="BodyTextFirstIndent2">
    <w:name w:val="Body Text First Indent 2"/>
    <w:basedOn w:val="BodyTextIndent"/>
    <w:link w:val="BodyTextFirstIndent2Char"/>
    <w:uiPriority w:val="99"/>
    <w:semiHidden/>
    <w:unhideWhenUsed/>
    <w:rsid w:val="00DE1B7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DE1B76"/>
  </w:style>
  <w:style w:type="paragraph" w:styleId="BodyTextIndent2">
    <w:name w:val="Body Text Indent 2"/>
    <w:basedOn w:val="Normal"/>
    <w:link w:val="BodyTextIndent2Char"/>
    <w:uiPriority w:val="99"/>
    <w:semiHidden/>
    <w:unhideWhenUsed/>
    <w:rsid w:val="00DE1B76"/>
    <w:pPr>
      <w:spacing w:after="120" w:line="480" w:lineRule="auto"/>
      <w:ind w:left="283"/>
    </w:pPr>
  </w:style>
  <w:style w:type="character" w:customStyle="1" w:styleId="BodyTextIndent2Char">
    <w:name w:val="Body Text Indent 2 Char"/>
    <w:basedOn w:val="DefaultParagraphFont"/>
    <w:link w:val="BodyTextIndent2"/>
    <w:uiPriority w:val="99"/>
    <w:semiHidden/>
    <w:rsid w:val="00DE1B76"/>
  </w:style>
  <w:style w:type="paragraph" w:styleId="BodyTextIndent3">
    <w:name w:val="Body Text Indent 3"/>
    <w:basedOn w:val="Normal"/>
    <w:link w:val="BodyTextIndent3Char"/>
    <w:uiPriority w:val="99"/>
    <w:semiHidden/>
    <w:unhideWhenUsed/>
    <w:rsid w:val="00DE1B7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E1B76"/>
    <w:rPr>
      <w:sz w:val="16"/>
      <w:szCs w:val="16"/>
    </w:rPr>
  </w:style>
  <w:style w:type="character" w:styleId="BookTitle">
    <w:name w:val="Book Title"/>
    <w:basedOn w:val="DefaultParagraphFont"/>
    <w:uiPriority w:val="33"/>
    <w:rsid w:val="00DE1B76"/>
    <w:rPr>
      <w:b/>
      <w:bCs/>
      <w:i/>
      <w:iCs/>
      <w:spacing w:val="5"/>
    </w:rPr>
  </w:style>
  <w:style w:type="paragraph" w:styleId="Caption">
    <w:name w:val="caption"/>
    <w:basedOn w:val="Normal"/>
    <w:next w:val="Normal"/>
    <w:uiPriority w:val="35"/>
    <w:semiHidden/>
    <w:unhideWhenUsed/>
    <w:rsid w:val="00DE1B76"/>
    <w:pPr>
      <w:spacing w:after="200"/>
    </w:pPr>
    <w:rPr>
      <w:i/>
      <w:iCs/>
      <w:color w:val="44546A" w:themeColor="text2"/>
      <w:sz w:val="18"/>
      <w:szCs w:val="18"/>
    </w:rPr>
  </w:style>
  <w:style w:type="paragraph" w:styleId="Closing">
    <w:name w:val="Closing"/>
    <w:basedOn w:val="Normal"/>
    <w:link w:val="ClosingChar"/>
    <w:uiPriority w:val="99"/>
    <w:semiHidden/>
    <w:unhideWhenUsed/>
    <w:rsid w:val="00DE1B76"/>
    <w:pPr>
      <w:ind w:left="4252"/>
    </w:pPr>
  </w:style>
  <w:style w:type="character" w:customStyle="1" w:styleId="ClosingChar">
    <w:name w:val="Closing Char"/>
    <w:basedOn w:val="DefaultParagraphFont"/>
    <w:link w:val="Closing"/>
    <w:uiPriority w:val="99"/>
    <w:semiHidden/>
    <w:rsid w:val="00DE1B76"/>
  </w:style>
  <w:style w:type="character" w:styleId="CommentReference">
    <w:name w:val="annotation reference"/>
    <w:basedOn w:val="DefaultParagraphFont"/>
    <w:uiPriority w:val="99"/>
    <w:semiHidden/>
    <w:unhideWhenUsed/>
    <w:rsid w:val="00DE1B76"/>
    <w:rPr>
      <w:sz w:val="16"/>
      <w:szCs w:val="16"/>
    </w:rPr>
  </w:style>
  <w:style w:type="paragraph" w:styleId="CommentText">
    <w:name w:val="annotation text"/>
    <w:basedOn w:val="Normal"/>
    <w:link w:val="CommentTextChar"/>
    <w:uiPriority w:val="99"/>
    <w:semiHidden/>
    <w:unhideWhenUsed/>
    <w:rsid w:val="00DE1B76"/>
    <w:rPr>
      <w:sz w:val="20"/>
      <w:szCs w:val="20"/>
    </w:rPr>
  </w:style>
  <w:style w:type="character" w:customStyle="1" w:styleId="CommentTextChar">
    <w:name w:val="Comment Text Char"/>
    <w:basedOn w:val="DefaultParagraphFont"/>
    <w:link w:val="CommentText"/>
    <w:uiPriority w:val="99"/>
    <w:semiHidden/>
    <w:rsid w:val="00DE1B76"/>
    <w:rPr>
      <w:sz w:val="20"/>
      <w:szCs w:val="20"/>
    </w:rPr>
  </w:style>
  <w:style w:type="paragraph" w:styleId="CommentSubject">
    <w:name w:val="annotation subject"/>
    <w:basedOn w:val="CommentText"/>
    <w:next w:val="CommentText"/>
    <w:link w:val="CommentSubjectChar"/>
    <w:uiPriority w:val="99"/>
    <w:semiHidden/>
    <w:unhideWhenUsed/>
    <w:rsid w:val="00DE1B76"/>
    <w:rPr>
      <w:b/>
      <w:bCs/>
    </w:rPr>
  </w:style>
  <w:style w:type="character" w:customStyle="1" w:styleId="CommentSubjectChar">
    <w:name w:val="Comment Subject Char"/>
    <w:basedOn w:val="CommentTextChar"/>
    <w:link w:val="CommentSubject"/>
    <w:uiPriority w:val="99"/>
    <w:semiHidden/>
    <w:rsid w:val="00DE1B76"/>
    <w:rPr>
      <w:b/>
      <w:bCs/>
      <w:sz w:val="20"/>
      <w:szCs w:val="20"/>
    </w:rPr>
  </w:style>
  <w:style w:type="paragraph" w:styleId="Date">
    <w:name w:val="Date"/>
    <w:basedOn w:val="Normal"/>
    <w:next w:val="Normal"/>
    <w:link w:val="DateChar"/>
    <w:uiPriority w:val="99"/>
    <w:semiHidden/>
    <w:unhideWhenUsed/>
    <w:rsid w:val="00DE1B76"/>
  </w:style>
  <w:style w:type="character" w:customStyle="1" w:styleId="DateChar">
    <w:name w:val="Date Char"/>
    <w:basedOn w:val="DefaultParagraphFont"/>
    <w:link w:val="Date"/>
    <w:uiPriority w:val="99"/>
    <w:semiHidden/>
    <w:rsid w:val="00DE1B76"/>
  </w:style>
  <w:style w:type="paragraph" w:styleId="DocumentMap">
    <w:name w:val="Document Map"/>
    <w:basedOn w:val="Normal"/>
    <w:link w:val="DocumentMapChar"/>
    <w:uiPriority w:val="99"/>
    <w:semiHidden/>
    <w:unhideWhenUsed/>
    <w:rsid w:val="00DE1B7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E1B76"/>
    <w:rPr>
      <w:rFonts w:ascii="Segoe UI" w:hAnsi="Segoe UI" w:cs="Segoe UI"/>
      <w:sz w:val="16"/>
      <w:szCs w:val="16"/>
    </w:rPr>
  </w:style>
  <w:style w:type="paragraph" w:styleId="E-mailSignature">
    <w:name w:val="E-mail Signature"/>
    <w:basedOn w:val="Normal"/>
    <w:link w:val="E-mailSignatureChar"/>
    <w:uiPriority w:val="99"/>
    <w:semiHidden/>
    <w:unhideWhenUsed/>
    <w:rsid w:val="00DE1B76"/>
  </w:style>
  <w:style w:type="character" w:customStyle="1" w:styleId="E-mailSignatureChar">
    <w:name w:val="E-mail Signature Char"/>
    <w:basedOn w:val="DefaultParagraphFont"/>
    <w:link w:val="E-mailSignature"/>
    <w:uiPriority w:val="99"/>
    <w:semiHidden/>
    <w:rsid w:val="00DE1B76"/>
  </w:style>
  <w:style w:type="character" w:styleId="Emphasis">
    <w:name w:val="Emphasis"/>
    <w:basedOn w:val="DefaultParagraphFont"/>
    <w:uiPriority w:val="20"/>
    <w:rsid w:val="00DE1B76"/>
    <w:rPr>
      <w:i/>
      <w:iCs/>
    </w:rPr>
  </w:style>
  <w:style w:type="character" w:styleId="EndnoteReference">
    <w:name w:val="endnote reference"/>
    <w:basedOn w:val="DefaultParagraphFont"/>
    <w:uiPriority w:val="99"/>
    <w:semiHidden/>
    <w:unhideWhenUsed/>
    <w:rsid w:val="00DE1B76"/>
    <w:rPr>
      <w:vertAlign w:val="superscript"/>
    </w:rPr>
  </w:style>
  <w:style w:type="paragraph" w:styleId="EndnoteText">
    <w:name w:val="endnote text"/>
    <w:basedOn w:val="Normal"/>
    <w:link w:val="EndnoteTextChar"/>
    <w:uiPriority w:val="99"/>
    <w:semiHidden/>
    <w:unhideWhenUsed/>
    <w:rsid w:val="00DE1B76"/>
    <w:rPr>
      <w:sz w:val="20"/>
      <w:szCs w:val="20"/>
    </w:rPr>
  </w:style>
  <w:style w:type="character" w:customStyle="1" w:styleId="EndnoteTextChar">
    <w:name w:val="Endnote Text Char"/>
    <w:basedOn w:val="DefaultParagraphFont"/>
    <w:link w:val="EndnoteText"/>
    <w:uiPriority w:val="99"/>
    <w:semiHidden/>
    <w:rsid w:val="00DE1B76"/>
    <w:rPr>
      <w:sz w:val="20"/>
      <w:szCs w:val="20"/>
    </w:rPr>
  </w:style>
  <w:style w:type="paragraph" w:styleId="EnvelopeAddress">
    <w:name w:val="envelope address"/>
    <w:basedOn w:val="Normal"/>
    <w:uiPriority w:val="99"/>
    <w:semiHidden/>
    <w:unhideWhenUsed/>
    <w:rsid w:val="00DE1B7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DE1B7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E1B76"/>
    <w:rPr>
      <w:color w:val="954F72" w:themeColor="followedHyperlink"/>
      <w:u w:val="single"/>
    </w:rPr>
  </w:style>
  <w:style w:type="paragraph" w:styleId="Footer">
    <w:name w:val="footer"/>
    <w:basedOn w:val="Normal"/>
    <w:link w:val="FooterChar"/>
    <w:uiPriority w:val="99"/>
    <w:semiHidden/>
    <w:unhideWhenUsed/>
    <w:rsid w:val="00DE1B76"/>
    <w:pPr>
      <w:tabs>
        <w:tab w:val="center" w:pos="4513"/>
        <w:tab w:val="right" w:pos="9026"/>
      </w:tabs>
    </w:pPr>
  </w:style>
  <w:style w:type="character" w:customStyle="1" w:styleId="FooterChar">
    <w:name w:val="Footer Char"/>
    <w:basedOn w:val="DefaultParagraphFont"/>
    <w:link w:val="Footer"/>
    <w:uiPriority w:val="99"/>
    <w:semiHidden/>
    <w:rsid w:val="00DE1B76"/>
  </w:style>
  <w:style w:type="character" w:styleId="FootnoteReference">
    <w:name w:val="footnote reference"/>
    <w:basedOn w:val="DefaultParagraphFont"/>
    <w:uiPriority w:val="99"/>
    <w:semiHidden/>
    <w:unhideWhenUsed/>
    <w:rsid w:val="00DE1B76"/>
    <w:rPr>
      <w:vertAlign w:val="superscript"/>
    </w:rPr>
  </w:style>
  <w:style w:type="paragraph" w:styleId="FootnoteText">
    <w:name w:val="footnote text"/>
    <w:basedOn w:val="Normal"/>
    <w:link w:val="FootnoteTextChar"/>
    <w:uiPriority w:val="99"/>
    <w:semiHidden/>
    <w:unhideWhenUsed/>
    <w:rsid w:val="00DE1B76"/>
    <w:rPr>
      <w:sz w:val="20"/>
      <w:szCs w:val="20"/>
    </w:rPr>
  </w:style>
  <w:style w:type="character" w:customStyle="1" w:styleId="FootnoteTextChar">
    <w:name w:val="Footnote Text Char"/>
    <w:basedOn w:val="DefaultParagraphFont"/>
    <w:link w:val="FootnoteText"/>
    <w:uiPriority w:val="99"/>
    <w:semiHidden/>
    <w:rsid w:val="00DE1B76"/>
    <w:rPr>
      <w:sz w:val="20"/>
      <w:szCs w:val="20"/>
    </w:rPr>
  </w:style>
  <w:style w:type="character" w:styleId="Hashtag">
    <w:name w:val="Hashtag"/>
    <w:basedOn w:val="DefaultParagraphFont"/>
    <w:uiPriority w:val="99"/>
    <w:semiHidden/>
    <w:unhideWhenUsed/>
    <w:rsid w:val="00DE1B76"/>
    <w:rPr>
      <w:color w:val="2B579A"/>
      <w:shd w:val="clear" w:color="auto" w:fill="E1DFDD"/>
    </w:rPr>
  </w:style>
  <w:style w:type="paragraph" w:styleId="Header">
    <w:name w:val="header"/>
    <w:basedOn w:val="Normal"/>
    <w:link w:val="HeaderChar"/>
    <w:unhideWhenUsed/>
    <w:rsid w:val="00DE1B76"/>
    <w:pPr>
      <w:tabs>
        <w:tab w:val="center" w:pos="4513"/>
        <w:tab w:val="right" w:pos="9026"/>
      </w:tabs>
    </w:pPr>
  </w:style>
  <w:style w:type="character" w:customStyle="1" w:styleId="HeaderChar">
    <w:name w:val="Header Char"/>
    <w:basedOn w:val="DefaultParagraphFont"/>
    <w:link w:val="Header"/>
    <w:uiPriority w:val="99"/>
    <w:rsid w:val="00DE1B76"/>
  </w:style>
  <w:style w:type="character" w:customStyle="1" w:styleId="Heading1Char">
    <w:name w:val="Heading 1 Char"/>
    <w:basedOn w:val="DefaultParagraphFont"/>
    <w:link w:val="Heading1"/>
    <w:uiPriority w:val="9"/>
    <w:rsid w:val="00DE1B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E1B7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1B7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1B7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E1B7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E1B7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E1B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E1B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1B76"/>
    <w:rPr>
      <w:rFonts w:asciiTheme="majorHAnsi" w:eastAsiaTheme="majorEastAsia" w:hAnsiTheme="majorHAnsi" w:cstheme="majorBidi"/>
      <w:i/>
      <w:iCs/>
      <w:color w:val="272727" w:themeColor="text1" w:themeTint="D8"/>
      <w:sz w:val="21"/>
      <w:szCs w:val="21"/>
    </w:rPr>
  </w:style>
  <w:style w:type="character" w:styleId="HTMLAcronym">
    <w:name w:val="HTML Acronym"/>
    <w:basedOn w:val="DefaultParagraphFont"/>
    <w:uiPriority w:val="99"/>
    <w:semiHidden/>
    <w:unhideWhenUsed/>
    <w:rsid w:val="00DE1B76"/>
  </w:style>
  <w:style w:type="paragraph" w:styleId="HTMLAddress">
    <w:name w:val="HTML Address"/>
    <w:basedOn w:val="Normal"/>
    <w:link w:val="HTMLAddressChar"/>
    <w:uiPriority w:val="99"/>
    <w:semiHidden/>
    <w:unhideWhenUsed/>
    <w:rsid w:val="00DE1B76"/>
    <w:rPr>
      <w:i/>
      <w:iCs/>
    </w:rPr>
  </w:style>
  <w:style w:type="character" w:customStyle="1" w:styleId="HTMLAddressChar">
    <w:name w:val="HTML Address Char"/>
    <w:basedOn w:val="DefaultParagraphFont"/>
    <w:link w:val="HTMLAddress"/>
    <w:uiPriority w:val="99"/>
    <w:semiHidden/>
    <w:rsid w:val="00DE1B76"/>
    <w:rPr>
      <w:i/>
      <w:iCs/>
    </w:rPr>
  </w:style>
  <w:style w:type="character" w:styleId="HTMLCite">
    <w:name w:val="HTML Cite"/>
    <w:basedOn w:val="DefaultParagraphFont"/>
    <w:uiPriority w:val="99"/>
    <w:semiHidden/>
    <w:unhideWhenUsed/>
    <w:rsid w:val="00DE1B76"/>
    <w:rPr>
      <w:i/>
      <w:iCs/>
    </w:rPr>
  </w:style>
  <w:style w:type="character" w:styleId="HTMLCode">
    <w:name w:val="HTML Code"/>
    <w:basedOn w:val="DefaultParagraphFont"/>
    <w:uiPriority w:val="99"/>
    <w:semiHidden/>
    <w:unhideWhenUsed/>
    <w:rsid w:val="00DE1B76"/>
    <w:rPr>
      <w:rFonts w:ascii="Consolas" w:hAnsi="Consolas"/>
      <w:sz w:val="20"/>
      <w:szCs w:val="20"/>
    </w:rPr>
  </w:style>
  <w:style w:type="character" w:styleId="HTMLDefinition">
    <w:name w:val="HTML Definition"/>
    <w:basedOn w:val="DefaultParagraphFont"/>
    <w:uiPriority w:val="99"/>
    <w:semiHidden/>
    <w:unhideWhenUsed/>
    <w:rsid w:val="00DE1B76"/>
    <w:rPr>
      <w:i/>
      <w:iCs/>
    </w:rPr>
  </w:style>
  <w:style w:type="character" w:styleId="HTMLKeyboard">
    <w:name w:val="HTML Keyboard"/>
    <w:basedOn w:val="DefaultParagraphFont"/>
    <w:uiPriority w:val="99"/>
    <w:semiHidden/>
    <w:unhideWhenUsed/>
    <w:rsid w:val="00DE1B76"/>
    <w:rPr>
      <w:rFonts w:ascii="Consolas" w:hAnsi="Consolas"/>
      <w:sz w:val="20"/>
      <w:szCs w:val="20"/>
    </w:rPr>
  </w:style>
  <w:style w:type="paragraph" w:styleId="HTMLPreformatted">
    <w:name w:val="HTML Preformatted"/>
    <w:basedOn w:val="Normal"/>
    <w:link w:val="HTMLPreformattedChar"/>
    <w:uiPriority w:val="99"/>
    <w:semiHidden/>
    <w:unhideWhenUsed/>
    <w:rsid w:val="00DE1B7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1B76"/>
    <w:rPr>
      <w:rFonts w:ascii="Consolas" w:hAnsi="Consolas"/>
      <w:sz w:val="20"/>
      <w:szCs w:val="20"/>
    </w:rPr>
  </w:style>
  <w:style w:type="character" w:styleId="HTMLSample">
    <w:name w:val="HTML Sample"/>
    <w:basedOn w:val="DefaultParagraphFont"/>
    <w:uiPriority w:val="99"/>
    <w:semiHidden/>
    <w:unhideWhenUsed/>
    <w:rsid w:val="00DE1B76"/>
    <w:rPr>
      <w:rFonts w:ascii="Consolas" w:hAnsi="Consolas"/>
      <w:sz w:val="24"/>
      <w:szCs w:val="24"/>
    </w:rPr>
  </w:style>
  <w:style w:type="character" w:styleId="HTMLTypewriter">
    <w:name w:val="HTML Typewriter"/>
    <w:basedOn w:val="DefaultParagraphFont"/>
    <w:uiPriority w:val="99"/>
    <w:semiHidden/>
    <w:unhideWhenUsed/>
    <w:rsid w:val="00DE1B76"/>
    <w:rPr>
      <w:rFonts w:ascii="Consolas" w:hAnsi="Consolas"/>
      <w:sz w:val="20"/>
      <w:szCs w:val="20"/>
    </w:rPr>
  </w:style>
  <w:style w:type="character" w:styleId="HTMLVariable">
    <w:name w:val="HTML Variable"/>
    <w:basedOn w:val="DefaultParagraphFont"/>
    <w:uiPriority w:val="99"/>
    <w:semiHidden/>
    <w:unhideWhenUsed/>
    <w:rsid w:val="00DE1B76"/>
    <w:rPr>
      <w:i/>
      <w:iCs/>
    </w:rPr>
  </w:style>
  <w:style w:type="character" w:styleId="Hyperlink">
    <w:name w:val="Hyperlink"/>
    <w:basedOn w:val="DefaultParagraphFont"/>
    <w:uiPriority w:val="99"/>
    <w:unhideWhenUsed/>
    <w:rsid w:val="00DE1B76"/>
    <w:rPr>
      <w:color w:val="0563C1" w:themeColor="hyperlink"/>
      <w:u w:val="single"/>
    </w:rPr>
  </w:style>
  <w:style w:type="paragraph" w:styleId="Index1">
    <w:name w:val="index 1"/>
    <w:basedOn w:val="Normal"/>
    <w:next w:val="Normal"/>
    <w:autoRedefine/>
    <w:uiPriority w:val="99"/>
    <w:semiHidden/>
    <w:unhideWhenUsed/>
    <w:rsid w:val="00DE1B76"/>
    <w:pPr>
      <w:ind w:left="220" w:hanging="220"/>
    </w:pPr>
  </w:style>
  <w:style w:type="paragraph" w:styleId="Index2">
    <w:name w:val="index 2"/>
    <w:basedOn w:val="Normal"/>
    <w:next w:val="Normal"/>
    <w:autoRedefine/>
    <w:uiPriority w:val="99"/>
    <w:semiHidden/>
    <w:unhideWhenUsed/>
    <w:rsid w:val="00DE1B76"/>
    <w:pPr>
      <w:ind w:left="440" w:hanging="220"/>
    </w:pPr>
  </w:style>
  <w:style w:type="paragraph" w:styleId="Index3">
    <w:name w:val="index 3"/>
    <w:basedOn w:val="Normal"/>
    <w:next w:val="Normal"/>
    <w:autoRedefine/>
    <w:uiPriority w:val="99"/>
    <w:semiHidden/>
    <w:unhideWhenUsed/>
    <w:rsid w:val="00DE1B76"/>
    <w:pPr>
      <w:ind w:left="660" w:hanging="220"/>
    </w:pPr>
  </w:style>
  <w:style w:type="paragraph" w:styleId="Index4">
    <w:name w:val="index 4"/>
    <w:basedOn w:val="Normal"/>
    <w:next w:val="Normal"/>
    <w:autoRedefine/>
    <w:uiPriority w:val="99"/>
    <w:semiHidden/>
    <w:unhideWhenUsed/>
    <w:rsid w:val="00DE1B76"/>
    <w:pPr>
      <w:ind w:left="880" w:hanging="220"/>
    </w:pPr>
  </w:style>
  <w:style w:type="paragraph" w:styleId="Index5">
    <w:name w:val="index 5"/>
    <w:basedOn w:val="Normal"/>
    <w:next w:val="Normal"/>
    <w:autoRedefine/>
    <w:uiPriority w:val="99"/>
    <w:semiHidden/>
    <w:unhideWhenUsed/>
    <w:rsid w:val="00DE1B76"/>
    <w:pPr>
      <w:ind w:left="1100" w:hanging="220"/>
    </w:pPr>
  </w:style>
  <w:style w:type="paragraph" w:styleId="Index6">
    <w:name w:val="index 6"/>
    <w:basedOn w:val="Normal"/>
    <w:next w:val="Normal"/>
    <w:autoRedefine/>
    <w:uiPriority w:val="99"/>
    <w:semiHidden/>
    <w:unhideWhenUsed/>
    <w:rsid w:val="00DE1B76"/>
    <w:pPr>
      <w:ind w:left="1320" w:hanging="220"/>
    </w:pPr>
  </w:style>
  <w:style w:type="paragraph" w:styleId="Index7">
    <w:name w:val="index 7"/>
    <w:basedOn w:val="Normal"/>
    <w:next w:val="Normal"/>
    <w:autoRedefine/>
    <w:uiPriority w:val="99"/>
    <w:semiHidden/>
    <w:unhideWhenUsed/>
    <w:rsid w:val="00DE1B76"/>
    <w:pPr>
      <w:ind w:left="1540" w:hanging="220"/>
    </w:pPr>
  </w:style>
  <w:style w:type="paragraph" w:styleId="Index8">
    <w:name w:val="index 8"/>
    <w:basedOn w:val="Normal"/>
    <w:next w:val="Normal"/>
    <w:autoRedefine/>
    <w:uiPriority w:val="99"/>
    <w:semiHidden/>
    <w:unhideWhenUsed/>
    <w:rsid w:val="00DE1B76"/>
    <w:pPr>
      <w:ind w:left="1760" w:hanging="220"/>
    </w:pPr>
  </w:style>
  <w:style w:type="paragraph" w:styleId="Index9">
    <w:name w:val="index 9"/>
    <w:basedOn w:val="Normal"/>
    <w:next w:val="Normal"/>
    <w:autoRedefine/>
    <w:uiPriority w:val="99"/>
    <w:semiHidden/>
    <w:unhideWhenUsed/>
    <w:rsid w:val="00DE1B76"/>
    <w:pPr>
      <w:ind w:left="1980" w:hanging="220"/>
    </w:pPr>
  </w:style>
  <w:style w:type="paragraph" w:styleId="IndexHeading">
    <w:name w:val="index heading"/>
    <w:basedOn w:val="Normal"/>
    <w:next w:val="Index1"/>
    <w:uiPriority w:val="99"/>
    <w:semiHidden/>
    <w:unhideWhenUsed/>
    <w:rsid w:val="00DE1B76"/>
    <w:rPr>
      <w:rFonts w:asciiTheme="majorHAnsi" w:eastAsiaTheme="majorEastAsia" w:hAnsiTheme="majorHAnsi" w:cstheme="majorBidi"/>
      <w:b/>
      <w:bCs/>
    </w:rPr>
  </w:style>
  <w:style w:type="character" w:styleId="IntenseEmphasis">
    <w:name w:val="Intense Emphasis"/>
    <w:basedOn w:val="DefaultParagraphFont"/>
    <w:uiPriority w:val="21"/>
    <w:rsid w:val="00DE1B76"/>
    <w:rPr>
      <w:i/>
      <w:iCs/>
      <w:color w:val="4472C4" w:themeColor="accent1"/>
    </w:rPr>
  </w:style>
  <w:style w:type="paragraph" w:styleId="IntenseQuote">
    <w:name w:val="Intense Quote"/>
    <w:basedOn w:val="Normal"/>
    <w:next w:val="Normal"/>
    <w:link w:val="IntenseQuoteChar"/>
    <w:uiPriority w:val="30"/>
    <w:rsid w:val="00DE1B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1B76"/>
    <w:rPr>
      <w:i/>
      <w:iCs/>
      <w:color w:val="4472C4" w:themeColor="accent1"/>
    </w:rPr>
  </w:style>
  <w:style w:type="character" w:styleId="IntenseReference">
    <w:name w:val="Intense Reference"/>
    <w:basedOn w:val="DefaultParagraphFont"/>
    <w:uiPriority w:val="32"/>
    <w:rsid w:val="00DE1B76"/>
    <w:rPr>
      <w:b/>
      <w:bCs/>
      <w:smallCaps/>
      <w:color w:val="4472C4" w:themeColor="accent1"/>
      <w:spacing w:val="5"/>
    </w:rPr>
  </w:style>
  <w:style w:type="character" w:styleId="LineNumber">
    <w:name w:val="line number"/>
    <w:basedOn w:val="DefaultParagraphFont"/>
    <w:uiPriority w:val="99"/>
    <w:semiHidden/>
    <w:unhideWhenUsed/>
    <w:rsid w:val="00DE1B76"/>
  </w:style>
  <w:style w:type="paragraph" w:styleId="List">
    <w:name w:val="List"/>
    <w:basedOn w:val="Normal"/>
    <w:uiPriority w:val="99"/>
    <w:semiHidden/>
    <w:unhideWhenUsed/>
    <w:rsid w:val="00DE1B76"/>
    <w:pPr>
      <w:ind w:left="283" w:hanging="283"/>
      <w:contextualSpacing/>
    </w:pPr>
  </w:style>
  <w:style w:type="paragraph" w:styleId="List2">
    <w:name w:val="List 2"/>
    <w:basedOn w:val="Normal"/>
    <w:uiPriority w:val="99"/>
    <w:semiHidden/>
    <w:unhideWhenUsed/>
    <w:rsid w:val="00DE1B76"/>
    <w:pPr>
      <w:ind w:left="566" w:hanging="283"/>
      <w:contextualSpacing/>
    </w:pPr>
  </w:style>
  <w:style w:type="paragraph" w:styleId="List3">
    <w:name w:val="List 3"/>
    <w:basedOn w:val="Normal"/>
    <w:uiPriority w:val="99"/>
    <w:semiHidden/>
    <w:unhideWhenUsed/>
    <w:rsid w:val="00DE1B76"/>
    <w:pPr>
      <w:ind w:left="849" w:hanging="283"/>
      <w:contextualSpacing/>
    </w:pPr>
  </w:style>
  <w:style w:type="paragraph" w:styleId="List4">
    <w:name w:val="List 4"/>
    <w:basedOn w:val="Normal"/>
    <w:uiPriority w:val="99"/>
    <w:semiHidden/>
    <w:unhideWhenUsed/>
    <w:rsid w:val="00DE1B76"/>
    <w:pPr>
      <w:ind w:left="1132" w:hanging="283"/>
      <w:contextualSpacing/>
    </w:pPr>
  </w:style>
  <w:style w:type="paragraph" w:styleId="List5">
    <w:name w:val="List 5"/>
    <w:basedOn w:val="Normal"/>
    <w:uiPriority w:val="99"/>
    <w:semiHidden/>
    <w:unhideWhenUsed/>
    <w:rsid w:val="00DE1B76"/>
    <w:pPr>
      <w:ind w:left="1415" w:hanging="283"/>
      <w:contextualSpacing/>
    </w:pPr>
  </w:style>
  <w:style w:type="paragraph" w:styleId="ListBullet">
    <w:name w:val="List Bullet"/>
    <w:basedOn w:val="Normal"/>
    <w:uiPriority w:val="99"/>
    <w:semiHidden/>
    <w:unhideWhenUsed/>
    <w:rsid w:val="00DE1B76"/>
    <w:pPr>
      <w:numPr>
        <w:numId w:val="1"/>
      </w:numPr>
      <w:contextualSpacing/>
    </w:pPr>
  </w:style>
  <w:style w:type="paragraph" w:styleId="ListBullet2">
    <w:name w:val="List Bullet 2"/>
    <w:basedOn w:val="Normal"/>
    <w:uiPriority w:val="99"/>
    <w:semiHidden/>
    <w:unhideWhenUsed/>
    <w:rsid w:val="00DE1B76"/>
    <w:pPr>
      <w:numPr>
        <w:numId w:val="2"/>
      </w:numPr>
      <w:contextualSpacing/>
    </w:pPr>
  </w:style>
  <w:style w:type="paragraph" w:styleId="ListBullet3">
    <w:name w:val="List Bullet 3"/>
    <w:basedOn w:val="Normal"/>
    <w:uiPriority w:val="99"/>
    <w:semiHidden/>
    <w:unhideWhenUsed/>
    <w:rsid w:val="00DE1B76"/>
    <w:pPr>
      <w:numPr>
        <w:numId w:val="3"/>
      </w:numPr>
      <w:contextualSpacing/>
    </w:pPr>
  </w:style>
  <w:style w:type="paragraph" w:styleId="ListBullet4">
    <w:name w:val="List Bullet 4"/>
    <w:basedOn w:val="Normal"/>
    <w:uiPriority w:val="99"/>
    <w:semiHidden/>
    <w:unhideWhenUsed/>
    <w:rsid w:val="00DE1B76"/>
    <w:pPr>
      <w:numPr>
        <w:numId w:val="4"/>
      </w:numPr>
      <w:contextualSpacing/>
    </w:pPr>
  </w:style>
  <w:style w:type="paragraph" w:styleId="ListBullet5">
    <w:name w:val="List Bullet 5"/>
    <w:basedOn w:val="Normal"/>
    <w:uiPriority w:val="99"/>
    <w:semiHidden/>
    <w:unhideWhenUsed/>
    <w:rsid w:val="00DE1B76"/>
    <w:pPr>
      <w:numPr>
        <w:numId w:val="5"/>
      </w:numPr>
      <w:contextualSpacing/>
    </w:pPr>
  </w:style>
  <w:style w:type="paragraph" w:styleId="ListContinue">
    <w:name w:val="List Continue"/>
    <w:basedOn w:val="Normal"/>
    <w:uiPriority w:val="99"/>
    <w:semiHidden/>
    <w:unhideWhenUsed/>
    <w:rsid w:val="00DE1B76"/>
    <w:pPr>
      <w:spacing w:after="120"/>
      <w:ind w:left="283"/>
      <w:contextualSpacing/>
    </w:pPr>
  </w:style>
  <w:style w:type="paragraph" w:styleId="ListContinue2">
    <w:name w:val="List Continue 2"/>
    <w:basedOn w:val="Normal"/>
    <w:uiPriority w:val="99"/>
    <w:semiHidden/>
    <w:unhideWhenUsed/>
    <w:rsid w:val="00DE1B76"/>
    <w:pPr>
      <w:spacing w:after="120"/>
      <w:ind w:left="566"/>
      <w:contextualSpacing/>
    </w:pPr>
  </w:style>
  <w:style w:type="paragraph" w:styleId="ListContinue3">
    <w:name w:val="List Continue 3"/>
    <w:basedOn w:val="Normal"/>
    <w:uiPriority w:val="99"/>
    <w:semiHidden/>
    <w:unhideWhenUsed/>
    <w:rsid w:val="00DE1B76"/>
    <w:pPr>
      <w:spacing w:after="120"/>
      <w:ind w:left="849"/>
      <w:contextualSpacing/>
    </w:pPr>
  </w:style>
  <w:style w:type="paragraph" w:styleId="ListContinue4">
    <w:name w:val="List Continue 4"/>
    <w:basedOn w:val="Normal"/>
    <w:uiPriority w:val="99"/>
    <w:semiHidden/>
    <w:unhideWhenUsed/>
    <w:rsid w:val="00DE1B76"/>
    <w:pPr>
      <w:spacing w:after="120"/>
      <w:ind w:left="1132"/>
      <w:contextualSpacing/>
    </w:pPr>
  </w:style>
  <w:style w:type="paragraph" w:styleId="ListContinue5">
    <w:name w:val="List Continue 5"/>
    <w:basedOn w:val="Normal"/>
    <w:uiPriority w:val="99"/>
    <w:semiHidden/>
    <w:unhideWhenUsed/>
    <w:rsid w:val="00DE1B76"/>
    <w:pPr>
      <w:spacing w:after="120"/>
      <w:ind w:left="1415"/>
      <w:contextualSpacing/>
    </w:pPr>
  </w:style>
  <w:style w:type="paragraph" w:styleId="ListNumber">
    <w:name w:val="List Number"/>
    <w:basedOn w:val="Normal"/>
    <w:uiPriority w:val="99"/>
    <w:semiHidden/>
    <w:unhideWhenUsed/>
    <w:rsid w:val="00DE1B76"/>
    <w:pPr>
      <w:numPr>
        <w:numId w:val="6"/>
      </w:numPr>
      <w:contextualSpacing/>
    </w:pPr>
  </w:style>
  <w:style w:type="paragraph" w:styleId="ListNumber2">
    <w:name w:val="List Number 2"/>
    <w:basedOn w:val="Normal"/>
    <w:uiPriority w:val="99"/>
    <w:semiHidden/>
    <w:unhideWhenUsed/>
    <w:rsid w:val="00DE1B76"/>
    <w:pPr>
      <w:numPr>
        <w:numId w:val="7"/>
      </w:numPr>
      <w:contextualSpacing/>
    </w:pPr>
  </w:style>
  <w:style w:type="paragraph" w:styleId="ListNumber3">
    <w:name w:val="List Number 3"/>
    <w:basedOn w:val="Normal"/>
    <w:uiPriority w:val="99"/>
    <w:semiHidden/>
    <w:unhideWhenUsed/>
    <w:rsid w:val="00DE1B76"/>
    <w:pPr>
      <w:numPr>
        <w:numId w:val="8"/>
      </w:numPr>
      <w:contextualSpacing/>
    </w:pPr>
  </w:style>
  <w:style w:type="paragraph" w:styleId="ListNumber4">
    <w:name w:val="List Number 4"/>
    <w:basedOn w:val="Normal"/>
    <w:uiPriority w:val="99"/>
    <w:semiHidden/>
    <w:unhideWhenUsed/>
    <w:rsid w:val="00DE1B76"/>
    <w:pPr>
      <w:numPr>
        <w:numId w:val="9"/>
      </w:numPr>
      <w:contextualSpacing/>
    </w:pPr>
  </w:style>
  <w:style w:type="paragraph" w:styleId="ListNumber5">
    <w:name w:val="List Number 5"/>
    <w:basedOn w:val="Normal"/>
    <w:uiPriority w:val="99"/>
    <w:semiHidden/>
    <w:unhideWhenUsed/>
    <w:rsid w:val="00DE1B76"/>
    <w:pPr>
      <w:numPr>
        <w:numId w:val="10"/>
      </w:numPr>
      <w:contextualSpacing/>
    </w:pPr>
  </w:style>
  <w:style w:type="paragraph" w:styleId="ListParagraph">
    <w:name w:val="List Paragraph"/>
    <w:basedOn w:val="Normal"/>
    <w:qFormat/>
    <w:rsid w:val="00DE1B76"/>
    <w:pPr>
      <w:ind w:left="720"/>
      <w:contextualSpacing/>
    </w:pPr>
  </w:style>
  <w:style w:type="paragraph" w:styleId="MacroText">
    <w:name w:val="macro"/>
    <w:link w:val="MacroTextChar"/>
    <w:uiPriority w:val="99"/>
    <w:semiHidden/>
    <w:unhideWhenUsed/>
    <w:rsid w:val="00DE1B7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DE1B76"/>
    <w:rPr>
      <w:rFonts w:ascii="Consolas" w:hAnsi="Consolas"/>
      <w:sz w:val="20"/>
      <w:szCs w:val="20"/>
    </w:rPr>
  </w:style>
  <w:style w:type="character" w:styleId="Mention">
    <w:name w:val="Mention"/>
    <w:basedOn w:val="DefaultParagraphFont"/>
    <w:uiPriority w:val="99"/>
    <w:semiHidden/>
    <w:unhideWhenUsed/>
    <w:rsid w:val="00DE1B76"/>
    <w:rPr>
      <w:color w:val="2B579A"/>
      <w:shd w:val="clear" w:color="auto" w:fill="E1DFDD"/>
    </w:rPr>
  </w:style>
  <w:style w:type="paragraph" w:styleId="MessageHeader">
    <w:name w:val="Message Header"/>
    <w:basedOn w:val="Normal"/>
    <w:link w:val="MessageHeaderChar"/>
    <w:uiPriority w:val="99"/>
    <w:semiHidden/>
    <w:unhideWhenUsed/>
    <w:rsid w:val="00DE1B7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E1B76"/>
    <w:rPr>
      <w:rFonts w:asciiTheme="majorHAnsi" w:eastAsiaTheme="majorEastAsia" w:hAnsiTheme="majorHAnsi" w:cstheme="majorBidi"/>
      <w:sz w:val="24"/>
      <w:szCs w:val="24"/>
      <w:shd w:val="pct20" w:color="auto" w:fill="auto"/>
    </w:rPr>
  </w:style>
  <w:style w:type="paragraph" w:styleId="NoSpacing">
    <w:name w:val="No Spacing"/>
    <w:uiPriority w:val="1"/>
    <w:rsid w:val="00DE1B76"/>
    <w:pPr>
      <w:spacing w:after="0" w:line="240" w:lineRule="auto"/>
    </w:pPr>
  </w:style>
  <w:style w:type="paragraph" w:styleId="NormalWeb">
    <w:name w:val="Normal (Web)"/>
    <w:basedOn w:val="Normal"/>
    <w:uiPriority w:val="99"/>
    <w:semiHidden/>
    <w:unhideWhenUsed/>
    <w:rsid w:val="00DE1B76"/>
  </w:style>
  <w:style w:type="paragraph" w:styleId="NormalIndent">
    <w:name w:val="Normal Indent"/>
    <w:basedOn w:val="Normal"/>
    <w:uiPriority w:val="99"/>
    <w:semiHidden/>
    <w:unhideWhenUsed/>
    <w:rsid w:val="00DE1B76"/>
    <w:pPr>
      <w:ind w:left="720"/>
    </w:pPr>
  </w:style>
  <w:style w:type="paragraph" w:styleId="NoteHeading">
    <w:name w:val="Note Heading"/>
    <w:basedOn w:val="Normal"/>
    <w:next w:val="Normal"/>
    <w:link w:val="NoteHeadingChar"/>
    <w:uiPriority w:val="99"/>
    <w:semiHidden/>
    <w:unhideWhenUsed/>
    <w:rsid w:val="00DE1B76"/>
  </w:style>
  <w:style w:type="character" w:customStyle="1" w:styleId="NoteHeadingChar">
    <w:name w:val="Note Heading Char"/>
    <w:basedOn w:val="DefaultParagraphFont"/>
    <w:link w:val="NoteHeading"/>
    <w:uiPriority w:val="99"/>
    <w:semiHidden/>
    <w:rsid w:val="00DE1B76"/>
  </w:style>
  <w:style w:type="character" w:styleId="PageNumber">
    <w:name w:val="page number"/>
    <w:basedOn w:val="DefaultParagraphFont"/>
    <w:uiPriority w:val="99"/>
    <w:semiHidden/>
    <w:unhideWhenUsed/>
    <w:rsid w:val="00DE1B76"/>
  </w:style>
  <w:style w:type="character" w:styleId="PlaceholderText">
    <w:name w:val="Placeholder Text"/>
    <w:basedOn w:val="DefaultParagraphFont"/>
    <w:uiPriority w:val="99"/>
    <w:semiHidden/>
    <w:rsid w:val="00DE1B76"/>
    <w:rPr>
      <w:color w:val="808080"/>
    </w:rPr>
  </w:style>
  <w:style w:type="paragraph" w:styleId="PlainText">
    <w:name w:val="Plain Text"/>
    <w:basedOn w:val="Normal"/>
    <w:link w:val="PlainTextChar"/>
    <w:uiPriority w:val="99"/>
    <w:semiHidden/>
    <w:unhideWhenUsed/>
    <w:rsid w:val="00DE1B76"/>
    <w:rPr>
      <w:rFonts w:ascii="Consolas" w:hAnsi="Consolas"/>
      <w:sz w:val="21"/>
      <w:szCs w:val="21"/>
    </w:rPr>
  </w:style>
  <w:style w:type="character" w:customStyle="1" w:styleId="PlainTextChar">
    <w:name w:val="Plain Text Char"/>
    <w:basedOn w:val="DefaultParagraphFont"/>
    <w:link w:val="PlainText"/>
    <w:uiPriority w:val="99"/>
    <w:semiHidden/>
    <w:rsid w:val="00DE1B76"/>
    <w:rPr>
      <w:rFonts w:ascii="Consolas" w:hAnsi="Consolas"/>
      <w:sz w:val="21"/>
      <w:szCs w:val="21"/>
    </w:rPr>
  </w:style>
  <w:style w:type="paragraph" w:styleId="Quote">
    <w:name w:val="Quote"/>
    <w:basedOn w:val="Normal"/>
    <w:next w:val="Normal"/>
    <w:link w:val="QuoteChar"/>
    <w:uiPriority w:val="29"/>
    <w:rsid w:val="00DE1B7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E1B76"/>
    <w:rPr>
      <w:i/>
      <w:iCs/>
      <w:color w:val="404040" w:themeColor="text1" w:themeTint="BF"/>
    </w:rPr>
  </w:style>
  <w:style w:type="paragraph" w:styleId="Salutation">
    <w:name w:val="Salutation"/>
    <w:basedOn w:val="Normal"/>
    <w:next w:val="Normal"/>
    <w:link w:val="SalutationChar"/>
    <w:uiPriority w:val="99"/>
    <w:semiHidden/>
    <w:unhideWhenUsed/>
    <w:rsid w:val="00DE1B76"/>
  </w:style>
  <w:style w:type="character" w:customStyle="1" w:styleId="SalutationChar">
    <w:name w:val="Salutation Char"/>
    <w:basedOn w:val="DefaultParagraphFont"/>
    <w:link w:val="Salutation"/>
    <w:uiPriority w:val="99"/>
    <w:semiHidden/>
    <w:rsid w:val="00DE1B76"/>
  </w:style>
  <w:style w:type="paragraph" w:styleId="Signature">
    <w:name w:val="Signature"/>
    <w:basedOn w:val="Normal"/>
    <w:link w:val="SignatureChar"/>
    <w:uiPriority w:val="99"/>
    <w:semiHidden/>
    <w:unhideWhenUsed/>
    <w:rsid w:val="00DE1B76"/>
    <w:pPr>
      <w:ind w:left="4252"/>
    </w:pPr>
  </w:style>
  <w:style w:type="character" w:customStyle="1" w:styleId="SignatureChar">
    <w:name w:val="Signature Char"/>
    <w:basedOn w:val="DefaultParagraphFont"/>
    <w:link w:val="Signature"/>
    <w:uiPriority w:val="99"/>
    <w:semiHidden/>
    <w:rsid w:val="00DE1B76"/>
  </w:style>
  <w:style w:type="character" w:styleId="SmartHyperlink">
    <w:name w:val="Smart Hyperlink"/>
    <w:basedOn w:val="DefaultParagraphFont"/>
    <w:uiPriority w:val="99"/>
    <w:semiHidden/>
    <w:unhideWhenUsed/>
    <w:rsid w:val="00DE1B76"/>
    <w:rPr>
      <w:u w:val="dotted"/>
    </w:rPr>
  </w:style>
  <w:style w:type="character" w:styleId="Strong">
    <w:name w:val="Strong"/>
    <w:basedOn w:val="DefaultParagraphFont"/>
    <w:uiPriority w:val="22"/>
    <w:rsid w:val="00DE1B76"/>
    <w:rPr>
      <w:b/>
      <w:bCs/>
    </w:rPr>
  </w:style>
  <w:style w:type="paragraph" w:styleId="Subtitle">
    <w:name w:val="Subtitle"/>
    <w:basedOn w:val="Normal"/>
    <w:next w:val="Normal"/>
    <w:link w:val="SubtitleChar"/>
    <w:uiPriority w:val="11"/>
    <w:rsid w:val="00DE1B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E1B76"/>
    <w:rPr>
      <w:rFonts w:eastAsiaTheme="minorEastAsia"/>
      <w:color w:val="5A5A5A" w:themeColor="text1" w:themeTint="A5"/>
      <w:spacing w:val="15"/>
    </w:rPr>
  </w:style>
  <w:style w:type="character" w:styleId="SubtleEmphasis">
    <w:name w:val="Subtle Emphasis"/>
    <w:basedOn w:val="DefaultParagraphFont"/>
    <w:uiPriority w:val="19"/>
    <w:rsid w:val="00DE1B76"/>
    <w:rPr>
      <w:i/>
      <w:iCs/>
      <w:color w:val="404040" w:themeColor="text1" w:themeTint="BF"/>
    </w:rPr>
  </w:style>
  <w:style w:type="character" w:styleId="SubtleReference">
    <w:name w:val="Subtle Reference"/>
    <w:basedOn w:val="DefaultParagraphFont"/>
    <w:uiPriority w:val="31"/>
    <w:rsid w:val="00DE1B76"/>
    <w:rPr>
      <w:smallCaps/>
      <w:color w:val="5A5A5A" w:themeColor="text1" w:themeTint="A5"/>
    </w:rPr>
  </w:style>
  <w:style w:type="paragraph" w:styleId="TableofAuthorities">
    <w:name w:val="table of authorities"/>
    <w:basedOn w:val="Normal"/>
    <w:next w:val="Normal"/>
    <w:uiPriority w:val="99"/>
    <w:semiHidden/>
    <w:unhideWhenUsed/>
    <w:rsid w:val="00DE1B76"/>
    <w:pPr>
      <w:ind w:left="220" w:hanging="220"/>
    </w:pPr>
  </w:style>
  <w:style w:type="paragraph" w:styleId="TableofFigures">
    <w:name w:val="table of figures"/>
    <w:basedOn w:val="Normal"/>
    <w:next w:val="Normal"/>
    <w:uiPriority w:val="99"/>
    <w:semiHidden/>
    <w:unhideWhenUsed/>
    <w:rsid w:val="00DE1B76"/>
  </w:style>
  <w:style w:type="paragraph" w:styleId="Title">
    <w:name w:val="Title"/>
    <w:basedOn w:val="Normal"/>
    <w:next w:val="Normal"/>
    <w:link w:val="TitleChar"/>
    <w:uiPriority w:val="10"/>
    <w:rsid w:val="00DE1B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76"/>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DE1B76"/>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DE1B76"/>
    <w:pPr>
      <w:spacing w:after="100"/>
    </w:pPr>
  </w:style>
  <w:style w:type="paragraph" w:styleId="TOC2">
    <w:name w:val="toc 2"/>
    <w:basedOn w:val="Normal"/>
    <w:next w:val="Normal"/>
    <w:autoRedefine/>
    <w:uiPriority w:val="39"/>
    <w:semiHidden/>
    <w:unhideWhenUsed/>
    <w:rsid w:val="00DE1B76"/>
    <w:pPr>
      <w:spacing w:after="100"/>
      <w:ind w:left="220"/>
    </w:pPr>
  </w:style>
  <w:style w:type="paragraph" w:styleId="TOC3">
    <w:name w:val="toc 3"/>
    <w:basedOn w:val="Normal"/>
    <w:next w:val="Normal"/>
    <w:autoRedefine/>
    <w:uiPriority w:val="39"/>
    <w:semiHidden/>
    <w:unhideWhenUsed/>
    <w:rsid w:val="00DE1B76"/>
    <w:pPr>
      <w:spacing w:after="100"/>
      <w:ind w:left="440"/>
    </w:pPr>
  </w:style>
  <w:style w:type="paragraph" w:styleId="TOC4">
    <w:name w:val="toc 4"/>
    <w:basedOn w:val="Normal"/>
    <w:next w:val="Normal"/>
    <w:autoRedefine/>
    <w:uiPriority w:val="39"/>
    <w:semiHidden/>
    <w:unhideWhenUsed/>
    <w:rsid w:val="00DE1B76"/>
    <w:pPr>
      <w:spacing w:after="100"/>
      <w:ind w:left="660"/>
    </w:pPr>
  </w:style>
  <w:style w:type="paragraph" w:styleId="TOC5">
    <w:name w:val="toc 5"/>
    <w:basedOn w:val="Normal"/>
    <w:next w:val="Normal"/>
    <w:autoRedefine/>
    <w:uiPriority w:val="39"/>
    <w:semiHidden/>
    <w:unhideWhenUsed/>
    <w:rsid w:val="00DE1B76"/>
    <w:pPr>
      <w:spacing w:after="100"/>
      <w:ind w:left="880"/>
    </w:pPr>
  </w:style>
  <w:style w:type="paragraph" w:styleId="TOC6">
    <w:name w:val="toc 6"/>
    <w:basedOn w:val="Normal"/>
    <w:next w:val="Normal"/>
    <w:autoRedefine/>
    <w:uiPriority w:val="39"/>
    <w:semiHidden/>
    <w:unhideWhenUsed/>
    <w:rsid w:val="00DE1B76"/>
    <w:pPr>
      <w:spacing w:after="100"/>
      <w:ind w:left="1100"/>
    </w:pPr>
  </w:style>
  <w:style w:type="paragraph" w:styleId="TOC7">
    <w:name w:val="toc 7"/>
    <w:basedOn w:val="Normal"/>
    <w:next w:val="Normal"/>
    <w:autoRedefine/>
    <w:uiPriority w:val="39"/>
    <w:semiHidden/>
    <w:unhideWhenUsed/>
    <w:rsid w:val="00DE1B76"/>
    <w:pPr>
      <w:spacing w:after="100"/>
      <w:ind w:left="1320"/>
    </w:pPr>
  </w:style>
  <w:style w:type="paragraph" w:styleId="TOC8">
    <w:name w:val="toc 8"/>
    <w:basedOn w:val="Normal"/>
    <w:next w:val="Normal"/>
    <w:autoRedefine/>
    <w:uiPriority w:val="39"/>
    <w:semiHidden/>
    <w:unhideWhenUsed/>
    <w:rsid w:val="00DE1B76"/>
    <w:pPr>
      <w:spacing w:after="100"/>
      <w:ind w:left="1540"/>
    </w:pPr>
  </w:style>
  <w:style w:type="paragraph" w:styleId="TOC9">
    <w:name w:val="toc 9"/>
    <w:basedOn w:val="Normal"/>
    <w:next w:val="Normal"/>
    <w:autoRedefine/>
    <w:uiPriority w:val="39"/>
    <w:semiHidden/>
    <w:unhideWhenUsed/>
    <w:rsid w:val="00DE1B76"/>
    <w:pPr>
      <w:spacing w:after="100"/>
      <w:ind w:left="1760"/>
    </w:pPr>
  </w:style>
  <w:style w:type="paragraph" w:styleId="TOCHeading">
    <w:name w:val="TOC Heading"/>
    <w:basedOn w:val="Heading1"/>
    <w:next w:val="Normal"/>
    <w:uiPriority w:val="39"/>
    <w:semiHidden/>
    <w:unhideWhenUsed/>
    <w:rsid w:val="00DE1B76"/>
    <w:pPr>
      <w:outlineLvl w:val="9"/>
    </w:pPr>
  </w:style>
  <w:style w:type="character" w:styleId="UnresolvedMention">
    <w:name w:val="Unresolved Mention"/>
    <w:basedOn w:val="DefaultParagraphFont"/>
    <w:uiPriority w:val="99"/>
    <w:semiHidden/>
    <w:unhideWhenUsed/>
    <w:rsid w:val="00DE1B76"/>
    <w:rPr>
      <w:color w:val="605E5C"/>
      <w:shd w:val="clear" w:color="auto" w:fill="E1DFDD"/>
    </w:rPr>
  </w:style>
  <w:style w:type="paragraph" w:customStyle="1" w:styleId="xmsolistparagraph">
    <w:name w:val="x_msolistparagraph"/>
    <w:basedOn w:val="Normal"/>
    <w:rsid w:val="003320C0"/>
    <w:pPr>
      <w:suppressAutoHyphens w:val="0"/>
      <w:spacing w:before="100" w:beforeAutospacing="1" w:after="100" w:afterAutospacing="1"/>
    </w:pPr>
    <w:rPr>
      <w:lang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09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2</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Agrawal</dc:creator>
  <cp:keywords/>
  <dc:description/>
  <cp:lastModifiedBy>ujjval kulkarni</cp:lastModifiedBy>
  <cp:revision>35</cp:revision>
  <dcterms:created xsi:type="dcterms:W3CDTF">2023-05-17T04:57:00Z</dcterms:created>
  <dcterms:modified xsi:type="dcterms:W3CDTF">2026-02-15T12:12:00Z</dcterms:modified>
  <dc:identifier/>
  <dc:language/>
</cp:coreProperties>
</file>