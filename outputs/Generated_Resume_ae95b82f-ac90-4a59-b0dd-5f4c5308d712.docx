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22E6" w14:textId="1A287ACF" w:rsidR="001D5DDB" w:rsidRPr="001D5DDB" w:rsidRDefault="003A0689">
      <w:bookmarkStart w:id="0" w:name="_Hlk139459803"/>
      <w:bookmarkEnd w:id="0"/>
      <w:r>
        <w:tab/>
      </w:r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="001D5DDB" w:rsidRPr="001D5DDB" w14:paraId="72C29AFA" w14:textId="77777777" w:rsidTr="41D8EDFA">
        <w:trPr>
          <w:cantSplit/>
          <w:trHeight w:val="1692"/>
        </w:trPr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3F5C395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  <w:bookmarkStart w:id="1" w:name="_Hlk172796502"/>
            <w:bookmarkStart w:id="2" w:name="_Hlk172804117"/>
          </w:p>
          <w:p w14:paraId="686C5D16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</w:p>
          <w:p w14:paraId="0C4D784C" w14:textId="362DF63F" w:rsidR="001D5DDB" w:rsidRPr="001D5DDB" w:rsidRDefault="003B5733" w:rsidP="003B5733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00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20C67" w14:textId="3B67EB27" w:rsidR="5F1DBB26" w:rsidRDefault="6FEA5188" w:rsidP="41D8EDFA">
            <w:pPr>
              <w:pStyle w:val="Header"/>
              <w:jc w:val="center"/>
              <w:rPr>
                <w:sz w:val="36"/>
                <w:szCs w:val="36"/>
              </w:rPr>
            </w:pPr>
            <w:proofErr w:type="gramStart"/>
            <w:r w:rsidRPr="41D8EDFA">
              <w:rPr>
                <w:sz w:val="36"/>
                <w:szCs w:val="36"/>
              </w:rPr>
              <w:t xml:space="preserve">SANTOSHI DIVYA DEVADULA</w:t>
            </w:r>
          </w:p>
          <w:p w14:paraId="681E96BD" w14:textId="08DC025E" w:rsidR="00A1052F" w:rsidRPr="00A1052F" w:rsidRDefault="00A1052F" w:rsidP="00863718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4C22294C" w14:textId="77777777" w:rsidR="00A1052F" w:rsidRDefault="00A1052F" w:rsidP="00A1052F">
            <w:pPr>
              <w:rPr>
                <w:sz w:val="20"/>
                <w:szCs w:val="20"/>
              </w:rPr>
            </w:pPr>
          </w:p>
          <w:p w14:paraId="688B448E" w14:textId="3C982B87" w:rsidR="5F1DBB26" w:rsidRDefault="6FEA5188" w:rsidP="41D8EDFA">
            <w:pPr>
              <w:pStyle w:val="Header"/>
            </w:pPr>
            <w:r w:rsidRPr="41D8EDFA">
              <w:t xml:space="preserve">Email: </w:t>
            </w:r>
            <w:proofErr w:type="gramStart"/>
            <w:r w:rsidRPr="41D8EDFA">
              <w:t xml:space="preserve">santoshidivyad@gmail.com</w:t>
            </w:r>
          </w:p>
          <w:p w14:paraId="695B6F2C" w14:textId="2E75065E" w:rsidR="5F1DBB26" w:rsidRDefault="6FEA5188" w:rsidP="41D8EDFA">
            <w:r w:rsidRPr="41D8EDFA">
              <w:t xml:space="preserve">Ph: </w:t>
            </w:r>
            <w:proofErr w:type="gramStart"/>
            <w:r w:rsidRPr="41D8EDFA">
              <w:t xml:space="preserve">+91-9032012381</w:t>
            </w:r>
          </w:p>
          <w:p w14:paraId="6187B0C0" w14:textId="4FB7FA58" w:rsidR="5F1DBB26" w:rsidRDefault="6FEA5188" w:rsidP="41D8EDFA">
            <w:r w:rsidRPr="41D8EDFA">
              <w:t xml:space="preserve">Location: </w:t>
            </w:r>
            <w:proofErr w:type="gramStart"/>
            <w:r w:rsidRPr="41D8EDFA">
              <w:t xml:space="preserve">Hyderabad, India</w:t>
            </w:r>
          </w:p>
          <w:p w14:paraId="1CDECBA4" w14:textId="4F2F54A3" w:rsidR="001D5DDB" w:rsidRPr="001D5DDB" w:rsidRDefault="001D5DDB" w:rsidP="00E12079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</w:tcBorders>
          </w:tcPr>
          <w:p w14:paraId="2A372407" w14:textId="77777777" w:rsidR="001D5DDB" w:rsidRPr="001D5DDB" w:rsidRDefault="001D5DDB" w:rsidP="00A32B45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96AF6E" w14:textId="77777777" w:rsidR="003B5733" w:rsidRDefault="003B5733" w:rsidP="00A32B45">
            <w:pPr>
              <w:pStyle w:val="Header"/>
            </w:pPr>
          </w:p>
          <w:p w14:paraId="0D31CDA8" w14:textId="77777777" w:rsidR="003B5733" w:rsidRDefault="003B5733" w:rsidP="00A32B45">
            <w:pPr>
              <w:pStyle w:val="Header"/>
            </w:pPr>
          </w:p>
          <w:p w14:paraId="206DE508" w14:textId="05118BEE" w:rsidR="001D5DDB" w:rsidRPr="001D5DDB" w:rsidRDefault="001D5DDB" w:rsidP="00A32B45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14:paraId="32F81822" w14:textId="6A59AA82" w:rsidR="001D5DDB" w:rsidRPr="001D5DDB" w:rsidRDefault="001D5DDB" w:rsidP="00A32B45">
            <w:pPr>
              <w:pStyle w:val="Header"/>
            </w:pPr>
          </w:p>
        </w:tc>
      </w:tr>
    </w:tbl>
    <w:p w14:paraId="2EC065BA" w14:textId="77777777" w:rsidR="009264AC" w:rsidRPr="001D5DDB" w:rsidRDefault="009264AC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4912C290" w14:textId="77777777" w:rsidTr="683C82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bookmarkEnd w:id="1"/>
          <w:p w14:paraId="260B629E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1699B0" w14:textId="02EBFEF3" w:rsidR="001D5DDB" w:rsidRPr="001D5DDB" w:rsidRDefault="7348B765" w:rsidP="001D5DDB">
            <w:pPr>
              <w:pStyle w:val="ListParagraph"/>
              <w:spacing w:line="276" w:lineRule="auto"/>
              <w:ind w:left="0"/>
            </w:pPr>
            <w:proofErr w:type="gramStart"/>
            <w:r w:rsidRPr="683C821F">
              <w:t xml:space="preserve">Add some buzz words</w:t>
            </w:r>
          </w:p>
        </w:tc>
      </w:tr>
      <w:bookmarkEnd w:id="2"/>
    </w:tbl>
    <w:p w14:paraId="2B112101" w14:textId="5FAEF916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67A34FFE" w14:textId="77777777" w:rsidTr="41D8EDFA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4B2BEC58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Education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736AD4D" w14:textId="1F057624" w:rsidR="001D5DDB" w:rsidRPr="001D5DDB" w:rsidRDefault="4C6F3DD7" w:rsidP="41D8EDFA">
            <w:pPr>
              <w:snapToGrid w:val="0"/>
              <w:jc w:val="both"/>
            </w:pPr>
            <w:r w:rsidRPr="41D8EDFA">
              <w:t xml:space="preserve">Master of Computer Applications (MCA) [</w:t>
            </w:r>
            <w:proofErr w:type="gramStart"/>
            <w:r w:rsidRPr="41D8EDFA">
              <w:t xml:space="preserve">2011-2014]</w:t>
            </w:r>
          </w:p>
        </w:tc>
      </w:tr>
    </w:tbl>
    <w:p w14:paraId="7F40A820" w14:textId="77777777" w:rsidR="001D5DDB" w:rsidRPr="001D5DDB" w:rsidRDefault="001D5DDB" w:rsidP="001D5DDB">
      <w:pPr>
        <w:ind w:left="-360" w:hanging="360"/>
        <w:rPr>
          <w:sz w:val="20"/>
          <w:szCs w:val="20"/>
        </w:rPr>
      </w:pPr>
    </w:p>
    <w:p w14:paraId="74D1AB9E" w14:textId="77777777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345AFBFC" w14:textId="77777777" w:rsidTr="7BB782D5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2AB1D093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Expertise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76A6033" w14:textId="75D2B478" w:rsidR="001D5DDB" w:rsidRPr="001D5DDB" w:rsidRDefault="2A81552B" w:rsidP="7BB782D5">
            <w:pPr>
              <w:snapToGrid w:val="0"/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Full Stack Web Development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Enterprise Application Development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/>
            </w:r>
            <w:r w:rsidRPr="7BB782D5">
              <w:rPr>
                <w:rFonts w:ascii="Consolas" w:eastAsia="Consolas" w:hAnsi="Consolas" w:cs="Consolas"/>
              </w:rPr>
              <w:t xml:space="preserve">  </w:t>
            </w:r>
            <w:r w:rsidR="237F2D81" w:rsidRPr="7BB782D5">
              <w:rPr>
                <w:rFonts w:ascii="Consolas" w:eastAsia="Consolas" w:hAnsi="Consolas" w:cs="Consolas"/>
              </w:rPr>
              <w:t xml:space="preserve"> </w:t>
            </w:r>
            <w:proofErr w:type="gramEnd"/>
          </w:p>
        </w:tc>
      </w:tr>
    </w:tbl>
    <w:p w14:paraId="45F9EBAE" w14:textId="04AB0CAA" w:rsidR="02DA501F" w:rsidRDefault="02DA501F" w:rsidP="02DA501F">
      <w:pPr>
        <w:tabs>
          <w:tab w:val="left" w:pos="0"/>
        </w:tabs>
        <w:rPr>
          <w:b/>
          <w:bCs/>
          <w:i/>
          <w:iCs/>
          <w:sz w:val="20"/>
          <w:szCs w:val="20"/>
        </w:rPr>
      </w:pPr>
    </w:p>
    <w:tbl>
      <w:tblPr>
        <w:tblW w:w="0" w:type="auto"/>
        <w:tblInd w:w="-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663"/>
        <w:gridCol w:w="2127"/>
        <w:gridCol w:w="3180"/>
        <w:gridCol w:w="3199"/>
      </w:tblGrid>
      <w:tr w:rsidR="02DA501F" w14:paraId="76A7EEE7" w14:textId="77777777" w:rsidTr="00CB648E">
        <w:trPr>
          <w:trHeight w:val="405"/>
        </w:trPr>
        <w:tc>
          <w:tcPr>
            <w:tcW w:w="166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  <w:shd w:val="clear" w:color="auto" w:fill="E6E6E6"/>
            <w:tcMar>
              <w:left w:w="105" w:type="dxa"/>
              <w:right w:w="105" w:type="dxa"/>
            </w:tcMar>
          </w:tcPr>
          <w:p w14:paraId="65572902" w14:textId="563FA5F7" w:rsidR="659944EE" w:rsidRDefault="659944EE" w:rsidP="02DA501F">
            <w:pPr>
              <w:pStyle w:val="Heading3"/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Core </w:t>
            </w:r>
            <w:r w:rsidR="00D83B51"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Competency</w:t>
            </w: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 Skills</w:t>
            </w:r>
          </w:p>
          <w:p w14:paraId="7490541A" w14:textId="3BEE8D82" w:rsidR="02DA501F" w:rsidRDefault="02DA501F" w:rsidP="02DA501F">
            <w:pPr>
              <w:keepNext/>
              <w:keepLines/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1A6C30B5" w14:textId="07E7C735" w:rsidR="03B422EC" w:rsidRDefault="03B422EC" w:rsidP="02DA501F">
            <w:pPr>
              <w:pStyle w:val="Heading3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1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D2F02BD" w14:textId="4E4D1637" w:rsidR="03B422EC" w:rsidRDefault="03B422EC" w:rsidP="02DA501F">
            <w:pPr>
              <w:jc w:val="center"/>
              <w:rPr>
                <w:b/>
                <w:bCs/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Primary skills</w:t>
            </w:r>
          </w:p>
        </w:tc>
        <w:tc>
          <w:tcPr>
            <w:tcW w:w="3199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03D6C6A" w14:textId="4F4D68FD" w:rsidR="03B422EC" w:rsidRDefault="03B422EC" w:rsidP="02DA501F">
            <w:pPr>
              <w:jc w:val="center"/>
              <w:rPr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Secondary skills</w:t>
            </w:r>
          </w:p>
        </w:tc>
      </w:tr>
      <w:tr>
        <w:tc>
          <w:tcPr>
            <w:tcW w:type="dxa" w:w="1663"/>
          </w:tcPr>
          <w:p>
            <w:r>
              <w:t>1</w:t>
            </w:r>
          </w:p>
        </w:tc>
        <w:tc>
          <w:tcPr>
            <w:tcW w:type="dxa" w:w="2127"/>
          </w:tcPr>
          <w:p>
            <w:r>
              <w:t>Programming Languages</w:t>
            </w:r>
          </w:p>
        </w:tc>
        <w:tc>
          <w:tcPr>
            <w:tcW w:type="dxa" w:w="3180"/>
          </w:tcPr>
          <w:p>
            <w:r>
              <w:t>C#</w:t>
            </w:r>
          </w:p>
        </w:tc>
        <w:tc>
          <w:tcPr>
            <w:tcW w:type="dxa" w:w="3199"/>
          </w:tcPr>
          <w:p>
            <w:r>
              <w:t>Python</w:t>
            </w:r>
          </w:p>
        </w:tc>
      </w:tr>
      <w:tr>
        <w:tc>
          <w:tcPr>
            <w:tcW w:type="dxa" w:w="1663"/>
          </w:tcPr>
          <w:p>
            <w:r>
              <w:t>2</w:t>
            </w:r>
          </w:p>
        </w:tc>
        <w:tc>
          <w:tcPr>
            <w:tcW w:type="dxa" w:w="2127"/>
          </w:tcPr>
          <w:p>
            <w:r>
              <w:t>Frameworks</w:t>
            </w:r>
          </w:p>
        </w:tc>
        <w:tc>
          <w:tcPr>
            <w:tcW w:type="dxa" w:w="3180"/>
          </w:tcPr>
          <w:p>
            <w:r>
              <w:t>.NET, ASP.NET MVC, Web API</w:t>
            </w:r>
          </w:p>
        </w:tc>
        <w:tc>
          <w:tcPr>
            <w:tcW w:type="dxa" w:w="3199"/>
          </w:tcPr>
          <w:p>
            <w:r>
              <w:t>.NET Core</w:t>
            </w:r>
          </w:p>
        </w:tc>
      </w:tr>
      <w:tr>
        <w:tc>
          <w:tcPr>
            <w:tcW w:type="dxa" w:w="1663"/>
          </w:tcPr>
          <w:p>
            <w:r>
              <w:t>3</w:t>
            </w:r>
          </w:p>
        </w:tc>
        <w:tc>
          <w:tcPr>
            <w:tcW w:type="dxa" w:w="2127"/>
          </w:tcPr>
          <w:p>
            <w:r>
              <w:t>Databases</w:t>
            </w:r>
          </w:p>
        </w:tc>
        <w:tc>
          <w:tcPr>
            <w:tcW w:type="dxa" w:w="3180"/>
          </w:tcPr>
          <w:p>
            <w:r>
              <w:t>MS SQL Server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4</w:t>
            </w:r>
          </w:p>
        </w:tc>
        <w:tc>
          <w:tcPr>
            <w:tcW w:type="dxa" w:w="2127"/>
          </w:tcPr>
          <w:p>
            <w:r>
              <w:t>Version Control</w:t>
            </w:r>
          </w:p>
        </w:tc>
        <w:tc>
          <w:tcPr>
            <w:tcW w:type="dxa" w:w="3180"/>
          </w:tcPr>
          <w:p>
            <w:r>
              <w:t>GIT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5</w:t>
            </w:r>
          </w:p>
        </w:tc>
        <w:tc>
          <w:tcPr>
            <w:tcW w:type="dxa" w:w="2127"/>
          </w:tcPr>
          <w:p>
            <w:r>
              <w:t>Messaging Systems</w:t>
            </w:r>
          </w:p>
        </w:tc>
        <w:tc>
          <w:tcPr>
            <w:tcW w:type="dxa" w:w="3180"/>
          </w:tcPr>
          <w:p>
            <w:r>
              <w:t>Kafka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6</w:t>
            </w:r>
          </w:p>
        </w:tc>
        <w:tc>
          <w:tcPr>
            <w:tcW w:type="dxa" w:w="2127"/>
          </w:tcPr>
          <w:p>
            <w:r>
              <w:t>Testing &amp; QA</w:t>
            </w:r>
          </w:p>
        </w:tc>
        <w:tc>
          <w:tcPr>
            <w:tcW w:type="dxa" w:w="3180"/>
          </w:tcPr>
          <w:p>
            <w:r>
              <w:t>XUnit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7</w:t>
            </w:r>
          </w:p>
        </w:tc>
        <w:tc>
          <w:tcPr>
            <w:tcW w:type="dxa" w:w="2127"/>
          </w:tcPr>
          <w:p>
            <w:r>
              <w:t>Cloud &amp; DevOps</w:t>
            </w:r>
          </w:p>
        </w:tc>
        <w:tc>
          <w:tcPr>
            <w:tcW w:type="dxa" w:w="3180"/>
          </w:tcPr>
          <w:p>
            <w:r/>
          </w:p>
        </w:tc>
        <w:tc>
          <w:tcPr>
            <w:tcW w:type="dxa" w:w="3199"/>
          </w:tcPr>
          <w:p>
            <w:r>
              <w:t>Azure(Awareness)</w:t>
            </w:r>
          </w:p>
        </w:tc>
      </w:tr>
    </w:tbl>
    <w:p w14:paraId="3C7AABD5" w14:textId="7DEE4046" w:rsidR="02DA501F" w:rsidRDefault="02DA501F" w:rsidP="00CB648E">
      <w:pPr>
        <w:tabs>
          <w:tab w:val="left" w:pos="0"/>
        </w:tabs>
        <w:jc w:val="center"/>
        <w:rPr>
          <w:b/>
          <w:bCs/>
          <w:i/>
          <w:iCs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346252" w:rsidRPr="001D5DDB" w14:paraId="12263AD8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0B2BE7E8" w14:textId="77777777" w:rsidR="00346252" w:rsidRPr="001D5DDB" w:rsidRDefault="0008034C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Certifications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E6C7737" w14:textId="19683AB0" w:rsidR="006A65D6" w:rsidRPr="0008034C" w:rsidRDefault="75A140A7" w:rsidP="02DA501F">
            <w:pPr>
              <w:snapToGrid w:val="0"/>
              <w:jc w:val="both"/>
            </w:pPr>
            <w:r w:rsidRPr="02DA501F">
              <w:t xml:space="preserve"/>
            </w:r>
          </w:p>
        </w:tc>
      </w:tr>
      <w:tr w:rsidR="00346252" w:rsidRPr="001D5DDB" w14:paraId="6DBA40BE" w14:textId="77777777" w:rsidTr="02DA501F">
        <w:tc>
          <w:tcPr>
            <w:tcW w:w="1089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C3D58" w14:textId="2609605D" w:rsidR="00346252" w:rsidRPr="00346252" w:rsidRDefault="00346252" w:rsidP="00F75DD8">
            <w:pPr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="001D5DDB" w:rsidRPr="001D5DDB" w14:paraId="6C91375B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1D52A8D2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7233411" w14:textId="60F3092D" w:rsidR="006A65D6" w:rsidRPr="001D5DDB" w:rsidRDefault="273B7D5B" w:rsidP="02DA501F">
            <w:pPr>
              <w:snapToGrid w:val="0"/>
              <w:jc w:val="both"/>
            </w:pPr>
            <w:r w:rsidRPr="02DA501F">
              <w:t xml:space="preserve">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 xml:space="preserve">Received “Emerging Star” award within 3 months of joining the company. 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 xml:space="preserve">Received multiple awards for best performance on a quarterly and yearly basis. </w:t>
            </w:r>
          </w:p>
        </w:tc>
      </w:tr>
    </w:tbl>
    <w:p w14:paraId="0BEC743A" w14:textId="03391337" w:rsidR="00F75DD8" w:rsidRPr="00F75DD8" w:rsidRDefault="00F75DD8" w:rsidP="00F75DD8">
      <w:pPr>
        <w:jc w:val="center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1DC95E7B" w14:textId="77777777" w:rsidTr="00D83B51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vAlign w:val="center"/>
          </w:tcPr>
          <w:p w14:paraId="620B9F50" w14:textId="77777777" w:rsidR="001D5DDB" w:rsidRPr="001D5DDB" w:rsidRDefault="001D5DDB" w:rsidP="00D83B51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Experience 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Principal Software Engineer                                             </w:t>
            </w:r>
            <w:proofErr w:type="gramStart"/>
            <w:r w:rsidR="31F9ADCA" w:rsidRPr="7BB782D5">
              <w:t xml:space="preserve">   Present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C#, .NET, ASP.NET MVC, Web API, MS SQL Server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Built Python-based solutions to enhance Kafka data handling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Led team in code review and management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Module Lead                                             </w:t>
            </w:r>
            <w:proofErr w:type="gramStart"/>
            <w:r w:rsidR="31F9ADCA" w:rsidRPr="7BB782D5">
              <w:t xml:space="preserve">   Present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C#, .NET, ASP.NET MVC, Web API, MS SQL Server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Developed enterprise modules key to application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Mentored junior developers integrating them with latest practices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Module Lead                                             </w:t>
            </w:r>
            <w:proofErr w:type="gramStart"/>
            <w:r w:rsidR="31F9ADCA" w:rsidRPr="7BB782D5">
              <w:t xml:space="preserve">   Present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C#, .NET, ASP.NET MVC, Web API, MS SQL Server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Drove project to successful delivery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Captured critical requirements via stakeholder engagement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Senior Software Engineer                                             </w:t>
            </w:r>
            <w:proofErr w:type="gramStart"/>
            <w:r w:rsidR="31F9ADCA" w:rsidRPr="7BB782D5">
              <w:t xml:space="preserve">   Present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C#, .NET, ASP.NET MVC, Web API, MS SQL Server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Integrated various APIs for data consolidation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Enabled automated report generation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Senior Software Engineer                                             </w:t>
            </w:r>
            <w:proofErr w:type="gramStart"/>
            <w:r w:rsidR="31F9ADCA" w:rsidRPr="7BB782D5">
              <w:t xml:space="preserve">   Present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C#, .NET, ASP.NET MVC, Web API, MS SQL Server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Achieved deadlines with quality deliverables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Aligned HTML screens with requirements</w:t>
            </w:r>
          </w:p>
        </w:tc>
      </w:tr>
    </w:tbl>
    <w:p w14:paraId="513A62D5" w14:textId="77777777" w:rsidR="001D5DDB" w:rsidRPr="001D5DDB" w:rsidRDefault="001D5DDB" w:rsidP="00097919">
      <w:pPr>
        <w:pStyle w:val="Heading3"/>
        <w:tabs>
          <w:tab w:val="left" w:pos="0"/>
        </w:tabs>
        <w:snapToGrid w:val="0"/>
        <w:jc w:val="center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B07" w14:paraId="64133144" w14:textId="77777777" w:rsidTr="007F6B07">
        <w:tc>
          <w:tcPr>
            <w:tcW w:w="9350" w:type="dxa"/>
          </w:tcPr>
          <w:p w14:paraId="31F89E9E" w14:textId="77777777" w:rsidR="007F6B07" w:rsidRDefault="007F6B07" w:rsidP="007F6B07">
            <w:pPr>
              <w:pBdr>
                <w:bottom w:val="double" w:sz="6" w:space="1" w:color="auto"/>
              </w:pBdr>
              <w:jc w:val="center"/>
              <w:rPr>
                <w:b/>
                <w:bCs/>
                <w:sz w:val="32"/>
                <w:szCs w:val="32"/>
              </w:rPr>
            </w:pPr>
            <w:r w:rsidRPr="00012931">
              <w:rPr>
                <w:b/>
                <w:bCs/>
                <w:sz w:val="32"/>
                <w:szCs w:val="32"/>
              </w:rPr>
              <w:t xml:space="preserve">Professional Experience</w:t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SPIL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UST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Present]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Principal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Dell uses Partner Relationship management to publish and manage data about dell partner details and contract details.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Designed comprehensive test cases ensuring project quality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Led team managing core functions and conducting code reviews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Optimized solutions for Kafka topic handling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core, .net, MS SQL Server, ASP.NET MVC, ASP.NET Web API, EF Core, Kafka, Python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Customer360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Global Data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Present]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Module Lead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Global Data uses Customer360 to predict their system user behaviors for report generation and renewals.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and maintained key application modules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Converted business to technical requirements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Mentored junior developers in latest tech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core, .net, MS SQL Server, ASP.NET MVC, ASP.NET Web API, EF Core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Scorecard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Global Data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Present]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Module Lead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Scorecards predict future industry leaders using a thematic methodology across various data sets.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Led project from concept through delivery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Engaged stakeholders for requirement gathering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Maintained detailed technical documentation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.net, MS SQL Server, ASP.NET MVC, ASP.NET Web API, Entity Framework, jQuery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Social Media Aggregator API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Global Data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Present]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Senior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Facilitis market trends reports, enhancing medical industry insights with automated solutions.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Integrated APIs for data consolidation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Ensured quality via stakeholder coordination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Documented adaptations and requirements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core, .net, MS SQL Server, ASP.NET MVC, ASP.NET Web API, EF Core, jQuery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Sociable Data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Global Data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Present]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Senior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Generates market and industry trend reports for the medical industry to facilitate production.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Collaborated to meet project deadlines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Set project requirements with estimations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and deployed applications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Designed databases and table structures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Curated HTML screens per requirements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core, .net, Pentaho, MS SQL Server, ASP.NET MVC, ASP.NET Web API, EF Core, jQuery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</w:tc>
      </w:tr>
    </w:tbl>
    <w:p w14:paraId="47EE7087" w14:textId="7584FD1D" w:rsidR="001D5DDB" w:rsidRPr="001D5DDB" w:rsidRDefault="001D5DDB">
      <w:pPr>
        <w:rPr>
          <w:sz w:val="20"/>
          <w:szCs w:val="20"/>
        </w:rPr>
      </w:pPr>
    </w:p>
    <w:sectPr w:rsidR="001D5DDB" w:rsidRPr="001D5DDB" w:rsidSect="001D5DDB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DC0E3" w14:textId="77777777" w:rsidR="00AA6800" w:rsidRDefault="00AA6800" w:rsidP="00DE1B76">
      <w:r>
        <w:separator/>
      </w:r>
    </w:p>
  </w:endnote>
  <w:endnote w:type="continuationSeparator" w:id="0">
    <w:p w14:paraId="79E974E1" w14:textId="77777777" w:rsidR="00AA6800" w:rsidRDefault="00AA6800" w:rsidP="00DE1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FDD9D" w14:textId="77777777" w:rsidR="00AA6800" w:rsidRDefault="00AA6800" w:rsidP="00DE1B76">
      <w:r>
        <w:separator/>
      </w:r>
    </w:p>
  </w:footnote>
  <w:footnote w:type="continuationSeparator" w:id="0">
    <w:p w14:paraId="75A64FCE" w14:textId="77777777" w:rsidR="00AA6800" w:rsidRDefault="00AA6800" w:rsidP="00DE1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12931"/>
    <w:rsid w:val="0002435D"/>
    <w:rsid w:val="000271EB"/>
    <w:rsid w:val="00030F29"/>
    <w:rsid w:val="0008034C"/>
    <w:rsid w:val="00097919"/>
    <w:rsid w:val="000B6397"/>
    <w:rsid w:val="000B7CDC"/>
    <w:rsid w:val="000E0A0E"/>
    <w:rsid w:val="000E7C93"/>
    <w:rsid w:val="000F4CEF"/>
    <w:rsid w:val="0010101F"/>
    <w:rsid w:val="001379D6"/>
    <w:rsid w:val="00152E46"/>
    <w:rsid w:val="00181FA9"/>
    <w:rsid w:val="00191880"/>
    <w:rsid w:val="001D4CA9"/>
    <w:rsid w:val="001D5DDB"/>
    <w:rsid w:val="00203CFE"/>
    <w:rsid w:val="00257D5B"/>
    <w:rsid w:val="002646B3"/>
    <w:rsid w:val="0029522C"/>
    <w:rsid w:val="002B386C"/>
    <w:rsid w:val="002B4F87"/>
    <w:rsid w:val="002F043D"/>
    <w:rsid w:val="003320C0"/>
    <w:rsid w:val="00346252"/>
    <w:rsid w:val="003474B9"/>
    <w:rsid w:val="003A0689"/>
    <w:rsid w:val="003A5499"/>
    <w:rsid w:val="003B5733"/>
    <w:rsid w:val="003C1FF5"/>
    <w:rsid w:val="003F7E7F"/>
    <w:rsid w:val="00406B64"/>
    <w:rsid w:val="004809B8"/>
    <w:rsid w:val="004B3DC0"/>
    <w:rsid w:val="004C4EA0"/>
    <w:rsid w:val="005128DA"/>
    <w:rsid w:val="00543DF6"/>
    <w:rsid w:val="00567D31"/>
    <w:rsid w:val="00572D0F"/>
    <w:rsid w:val="00586F29"/>
    <w:rsid w:val="00587E8D"/>
    <w:rsid w:val="005D3832"/>
    <w:rsid w:val="005D7D88"/>
    <w:rsid w:val="005F7E4E"/>
    <w:rsid w:val="006012AC"/>
    <w:rsid w:val="00616E69"/>
    <w:rsid w:val="0062015E"/>
    <w:rsid w:val="00634C67"/>
    <w:rsid w:val="0064095E"/>
    <w:rsid w:val="00641977"/>
    <w:rsid w:val="00641B5C"/>
    <w:rsid w:val="0065230E"/>
    <w:rsid w:val="006766F8"/>
    <w:rsid w:val="006940FE"/>
    <w:rsid w:val="00694FED"/>
    <w:rsid w:val="006A65D6"/>
    <w:rsid w:val="006B1B31"/>
    <w:rsid w:val="006B22AD"/>
    <w:rsid w:val="006B7AA2"/>
    <w:rsid w:val="006C1922"/>
    <w:rsid w:val="006C65CA"/>
    <w:rsid w:val="007401F7"/>
    <w:rsid w:val="00740776"/>
    <w:rsid w:val="0074522D"/>
    <w:rsid w:val="00764C42"/>
    <w:rsid w:val="0078337A"/>
    <w:rsid w:val="00797B21"/>
    <w:rsid w:val="007A1437"/>
    <w:rsid w:val="007A4B2D"/>
    <w:rsid w:val="007E1165"/>
    <w:rsid w:val="007E452B"/>
    <w:rsid w:val="007F6B07"/>
    <w:rsid w:val="00863718"/>
    <w:rsid w:val="00870E32"/>
    <w:rsid w:val="008B6010"/>
    <w:rsid w:val="008B7870"/>
    <w:rsid w:val="008B7992"/>
    <w:rsid w:val="009113D6"/>
    <w:rsid w:val="009177F0"/>
    <w:rsid w:val="009264AC"/>
    <w:rsid w:val="0093084B"/>
    <w:rsid w:val="00937052"/>
    <w:rsid w:val="00944A93"/>
    <w:rsid w:val="009861A9"/>
    <w:rsid w:val="00993CBD"/>
    <w:rsid w:val="009F6D55"/>
    <w:rsid w:val="00A03C88"/>
    <w:rsid w:val="00A1052F"/>
    <w:rsid w:val="00A57754"/>
    <w:rsid w:val="00AA586F"/>
    <w:rsid w:val="00AA6800"/>
    <w:rsid w:val="00AA6E24"/>
    <w:rsid w:val="00B2090E"/>
    <w:rsid w:val="00B5393D"/>
    <w:rsid w:val="00B843A9"/>
    <w:rsid w:val="00BB58F5"/>
    <w:rsid w:val="00BE701E"/>
    <w:rsid w:val="00C04BFE"/>
    <w:rsid w:val="00C64EF4"/>
    <w:rsid w:val="00C67E16"/>
    <w:rsid w:val="00C9472C"/>
    <w:rsid w:val="00C96989"/>
    <w:rsid w:val="00CA6AA6"/>
    <w:rsid w:val="00CB648E"/>
    <w:rsid w:val="00CE134C"/>
    <w:rsid w:val="00D10CF0"/>
    <w:rsid w:val="00D2306D"/>
    <w:rsid w:val="00D25BCF"/>
    <w:rsid w:val="00D83B51"/>
    <w:rsid w:val="00D97160"/>
    <w:rsid w:val="00DD34C3"/>
    <w:rsid w:val="00DD3DBA"/>
    <w:rsid w:val="00DE1B76"/>
    <w:rsid w:val="00DE50E8"/>
    <w:rsid w:val="00E0048A"/>
    <w:rsid w:val="00E034EE"/>
    <w:rsid w:val="00E03BF1"/>
    <w:rsid w:val="00E12079"/>
    <w:rsid w:val="00E612D9"/>
    <w:rsid w:val="00E620BF"/>
    <w:rsid w:val="00E65187"/>
    <w:rsid w:val="00E920E8"/>
    <w:rsid w:val="00EA55B7"/>
    <w:rsid w:val="00EB54B8"/>
    <w:rsid w:val="00F44474"/>
    <w:rsid w:val="00F75DD8"/>
    <w:rsid w:val="00F9035D"/>
    <w:rsid w:val="00FE09AA"/>
    <w:rsid w:val="00FF2BF9"/>
    <w:rsid w:val="023C7C98"/>
    <w:rsid w:val="02DA501F"/>
    <w:rsid w:val="03B422EC"/>
    <w:rsid w:val="06D8B63B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31F9ADCA"/>
    <w:rsid w:val="33CE9081"/>
    <w:rsid w:val="373F95DB"/>
    <w:rsid w:val="3A9A62D5"/>
    <w:rsid w:val="3B5684FC"/>
    <w:rsid w:val="3D102A14"/>
    <w:rsid w:val="3D7B168C"/>
    <w:rsid w:val="3E91045C"/>
    <w:rsid w:val="3F9210EF"/>
    <w:rsid w:val="400C5305"/>
    <w:rsid w:val="41D8EDFA"/>
    <w:rsid w:val="45A48261"/>
    <w:rsid w:val="48D9B4B3"/>
    <w:rsid w:val="49145B61"/>
    <w:rsid w:val="4B410661"/>
    <w:rsid w:val="4C6F3DD7"/>
    <w:rsid w:val="4CA68EE0"/>
    <w:rsid w:val="545C28B3"/>
    <w:rsid w:val="54D345BD"/>
    <w:rsid w:val="54DC89CA"/>
    <w:rsid w:val="571D0FA1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705687"/>
    <w:rsid w:val="683C821F"/>
    <w:rsid w:val="6D88D57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D92D7BD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DD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customStyle="1" w:styleId="DateChar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B76"/>
  </w:style>
  <w:style w:type="character" w:customStyle="1" w:styleId="Heading1Char">
    <w:name w:val="Heading 1 Char"/>
    <w:basedOn w:val="DefaultParagraphFont"/>
    <w:link w:val="Heading1"/>
    <w:uiPriority w:val="9"/>
    <w:rsid w:val="00DE1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1B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B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7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7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7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7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E1B7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customStyle="1" w:styleId="xmsolistparagraph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ACD77-B75A-45C2-A540-2E2935370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257</Words>
  <Characters>1433</Characters>
  <Application>Microsoft Office Word</Application>
  <DocSecurity>0</DocSecurity>
  <Lines>89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Agrawal</dc:creator>
  <cp:keywords/>
  <dc:description/>
  <cp:lastModifiedBy>Pankaj Chaudhari</cp:lastModifiedBy>
  <cp:revision>38</cp:revision>
  <dcterms:created xsi:type="dcterms:W3CDTF">2023-05-17T04:57:00Z</dcterms:created>
  <dcterms:modified xsi:type="dcterms:W3CDTF">2026-02-23T07:32:00Z</dcterms:modified>
  <dc:identifier/>
  <dc:language/>
</cp:coreProperties>
</file>