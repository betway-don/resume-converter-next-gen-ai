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React, NEXT.js, jQuery</w:t>
            </w:r>
          </w:p>
        </w:tc>
        <w:tc>
          <w:tcPr>
            <w:tcW w:type="dxa" w:w="3199"/>
          </w:tcPr>
          <w:p>
            <w:r>
              <w:t>NgRx, Redux Toolkit, Material Design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FastAPI, Node.js,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Jasmine, Karma, Jest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Bazel, Webpack, 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CSS &amp; Styling</w:t>
            </w:r>
          </w:p>
        </w:tc>
        <w:tc>
          <w:tcPr>
            <w:tcW w:type="dxa" w:w="3180"/>
          </w:tcPr>
          <w:p>
            <w:r>
              <w:t>HTML5, CSS3, Bootstrap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9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10</w:t>
            </w:r>
          </w:p>
        </w:tc>
        <w:tc>
          <w:tcPr>
            <w:tcW w:type="dxa" w:w="2127"/>
          </w:tcPr>
          <w:p>
            <w:r>
              <w:t>Methodologies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</w:t>
            </w:r>
          </w:p>
        </w:tc>
      </w:tr>
      <w:tr>
        <w:tc>
          <w:tcPr>
            <w:tcW w:type="dxa" w:w="1663"/>
          </w:tcPr>
          <w:p>
            <w:r>
              <w:t>11</w:t>
            </w:r>
          </w:p>
        </w:tc>
        <w:tc>
          <w:tcPr>
            <w:tcW w:type="dxa" w:w="2127"/>
          </w:tcPr>
          <w:p>
            <w:r>
              <w:t>Soft Skills</w:t>
            </w:r>
          </w:p>
        </w:tc>
        <w:tc>
          <w:tcPr>
            <w:tcW w:type="dxa" w:w="3180"/>
          </w:tcPr>
          <w:p>
            <w:r>
              <w:t>Team Leadership, Code Review, Mentorship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12</w:t>
            </w:r>
          </w:p>
        </w:tc>
        <w:tc>
          <w:tcPr>
            <w:tcW w:type="dxa" w:w="2127"/>
          </w:tcPr>
          <w:p>
            <w:r>
              <w:t>Domain Knowledge</w:t>
            </w:r>
          </w:p>
        </w:tc>
        <w:tc>
          <w:tcPr>
            <w:tcW w:type="dxa" w:w="3180"/>
          </w:tcPr>
          <w:p>
            <w:r>
              <w:t>broadcasting, enterprise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13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State Management, Observability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FastAPI, MongoDB, AWS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Redux, Node.js, Express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Leading development of mission-critical broadcast automation systems for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RESTful API endpoints with FastAPI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WebSocket communication eliminating polling.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Git, Jasmine, Karma, Jest,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NEXT.js, jQuery, NgRx, FastAPI, Node.js, Express.js, MongoDB, PostgreSQL, AWS, Vercel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System Design, State Management, Reactive Programming, Performance Optimization, API Development, Observability, Team Leadership, Code Review, Mentorship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incidents by 65%, improving production systems.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features reducing rendering time by 70% for 50,000+ item playlists.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an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Express, MongoDB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Accelerated bot development via Bot Store.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Enhanced UI-Tree for better training efficiency.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Built a peer-to-peer lending platform from scratch serving 5,000+ users.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Collaborated with founders translating requirements into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API Development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