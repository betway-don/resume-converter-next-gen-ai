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pavan3627@gmail.com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9980239356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</w:t>
            </w:r>
            <w:proofErr w:type="gramStart"/>
            <w:r w:rsidRPr="41D8EDFA">
              <w:t xml:space="preserve">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Broadcasting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Frontend Technologies</w:t>
            </w:r>
          </w:p>
        </w:tc>
        <w:tc>
          <w:tcPr>
            <w:tcW w:type="dxa" w:w="3180"/>
          </w:tcPr>
          <w:p>
            <w:r>
              <w:t>JavaScript, TypeScript, Angular, React</w:t>
            </w:r>
          </w:p>
        </w:tc>
        <w:tc>
          <w:tcPr>
            <w:tcW w:type="dxa" w:w="3199"/>
          </w:tcPr>
          <w:p>
            <w:r>
              <w:t>NEXT.js, jQuery, HTML5, CSS3, Bootstrap, Material Design, Redux, NgRx, Redux Toolkit, RxJS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Technologies</w:t>
            </w:r>
          </w:p>
        </w:tc>
        <w:tc>
          <w:tcPr>
            <w:tcW w:type="dxa" w:w="3180"/>
          </w:tcPr>
          <w:p>
            <w:r>
              <w:t>Python, FastAPI, Node.js</w:t>
            </w:r>
          </w:p>
        </w:tc>
        <w:tc>
          <w:tcPr>
            <w:tcW w:type="dxa" w:w="3199"/>
          </w:tcPr>
          <w:p>
            <w:r>
              <w:t>Express.js, MongoDB, PostgreSQL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Tools &amp; Platforms</w:t>
            </w:r>
          </w:p>
        </w:tc>
        <w:tc>
          <w:tcPr>
            <w:tcW w:type="dxa" w:w="3180"/>
          </w:tcPr>
          <w:p>
            <w:r>
              <w:t>Bazel, Webpack, AWS, Vercel, Git</w:t>
            </w:r>
          </w:p>
        </w:tc>
        <w:tc>
          <w:tcPr>
            <w:tcW w:type="dxa" w:w="3199"/>
          </w:tcPr>
          <w:p>
            <w:r>
              <w:t>Jasmine, Karma, Jest, Docker</w:t>
            </w:r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Core Competencies</w:t>
            </w:r>
          </w:p>
        </w:tc>
        <w:tc>
          <w:tcPr>
            <w:tcW w:type="dxa" w:w="3180"/>
          </w:tcPr>
          <w:p>
            <w:r>
              <w:t>Microservices Architecture, System Design, State Management</w:t>
            </w:r>
          </w:p>
        </w:tc>
        <w:tc>
          <w:tcPr>
            <w:tcW w:type="dxa" w:w="3199"/>
          </w:tcPr>
          <w:p>
            <w:r>
              <w:t>Reactive Programming, Performance Optimization, API Development, Observability, Team Leadership, Code Review, Mentorship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Lead Software Engineer                                             </w:t>
            </w:r>
            <w:proofErr w:type="gramStart"/>
            <w:r w:rsidR="31F9ADCA" w:rsidRPr="7BB782D5">
              <w:t xml:space="preserve">   Sep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FastAPI, NgRx, RxJS, Redis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Implemented playlist timeline feature with Vis.js improving user productivity by 40%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Created FastAPI documentation reducing downstream integration time by 50%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React, Redux, Node.js, Express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Successfully launched Bot Store accelerating bot development for organizations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Developed UI-Tree interface improving training utterance efficiency by 35%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Sep 2016 - Apr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RESTful API, Database Optimization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Broadcast Automation Systems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Evertz Microsystems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Sep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Building mission-critical broadcast automation systems serving 50+ TV stations with 99.9% uptime.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Lead team of 5 engineers developing broadcast automation systems.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Reduced production incidents by 65% through testing strategies.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 3 junior engineers on Angular and RxJS.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Lead technical design reviews and sprint planning.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Engineered real-time playlist orchestration engine.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FastAPI, NgRx, RxJS, Redis, Bazel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React, Node.js, FastAPI, PostgreSQL, Redis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Team Leadership, Mentorship, Reactive Programming, State Management, Performance Optimization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playlist timeline feature with Vis.js improving user productivity by 40%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FastAPI documentation reducing downstream integration time by 50%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Enterprise Chatbot Platform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Kore.ai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frontend development of enterprise chatbot platform using Angular for conversational AI.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frontend development of enterprise chatbot platform using Angular.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RESTful APIs with Node.js/Express handling authentication.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scalable Express middleware for validation and error handling.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Optimized MongoDB queries reducing data retrieval times.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React, Redux, Node.js, Express, MongoDB, Socket.io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React, Node.js, Express, MongoDB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Frontend Development, RESTful API Design, Real-time Features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Successfully launched Bot Store accelerating bot development for organizations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UI-Tree interface improving training utterance efficiency by 35%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Client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Received accolades for leadership and innovation in project delivery.</w:t>
            </w:r>
          </w:p>
          <w:p w14:paraId="185B738F" w14:textId="77777777" w:rsidR="007F6B07" w:rsidRDefault="007F6B07" w:rsidP="007F6B07">
            <w:pPr>
              <w:pBdr>
                <w:bottom w:val="single" w:sz="6" w:space="1" w:color="auto"/>
              </w:pBd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Peer-to-Peer Lending Platform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Luharia Technologies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Sep 2016 - Apr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 peer-to-peer lending platform serving 5,000+ users, developing loan application workflow to reduce processing 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peer-to-peer lending platform from scratch serving 5,000+ users.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loan application workflow reducing processing time significantly.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responsive web application using Angular.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RESTful APIs for authentication and loan management.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Optimized database queries improving page load times.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Express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RESTful API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Web Application Development, RESTful API Design, Database Optimization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