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E22E6" w14:textId="1A287ACF" w:rsidR="001D5DDB" w:rsidRPr="001D5DDB" w:rsidRDefault="003A0689">
      <w:bookmarkStart w:id="0" w:name="_Hlk139459803"/>
      <w:bookmarkEnd w:id="0"/>
      <w:r>
        <w:tab/>
      </w:r>
    </w:p>
    <w:tbl>
      <w:tblPr>
        <w:tblW w:w="10978" w:type="dxa"/>
        <w:tblInd w:w="-894" w:type="dxa"/>
        <w:tblLayout w:type="fixed"/>
        <w:tblLook w:val="0000" w:firstRow="0" w:lastRow="0" w:firstColumn="0" w:lastColumn="0" w:noHBand="0" w:noVBand="0"/>
      </w:tblPr>
      <w:tblGrid>
        <w:gridCol w:w="2557"/>
        <w:gridCol w:w="3642"/>
        <w:gridCol w:w="3195"/>
        <w:gridCol w:w="253"/>
        <w:gridCol w:w="1331"/>
      </w:tblGrid>
      <w:tr w:rsidR="001D5DDB" w:rsidRPr="001D5DDB" w14:paraId="72C29AFA" w14:textId="77777777" w:rsidTr="41D8EDFA">
        <w:trPr>
          <w:cantSplit/>
          <w:trHeight w:val="1692"/>
        </w:trPr>
        <w:tc>
          <w:tcPr>
            <w:tcW w:w="2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33F5C395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  <w:bookmarkStart w:id="1" w:name="_Hlk172796502"/>
            <w:bookmarkStart w:id="2" w:name="_Hlk172804117"/>
          </w:p>
          <w:p w14:paraId="686C5D16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</w:p>
          <w:p w14:paraId="0C4D784C" w14:textId="362DF63F" w:rsidR="001D5DDB" w:rsidRPr="001D5DDB" w:rsidRDefault="003B5733" w:rsidP="003B5733">
            <w:pPr>
              <w:pStyle w:val="Header"/>
              <w:jc w:val="both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DD6E82" wp14:editId="2EAAD6D6">
                  <wp:extent cx="1468800" cy="392400"/>
                  <wp:effectExtent l="0" t="0" r="0" b="8255"/>
                  <wp:docPr id="1001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4"/>
                          <pic:cNvPicPr preferRelativeResize="0"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00" cy="3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20C67" w14:textId="3B67EB27" w:rsidR="5F1DBB26" w:rsidRDefault="6FEA5188" w:rsidP="41D8EDFA">
            <w:pPr>
              <w:pStyle w:val="Header"/>
              <w:jc w:val="center"/>
              <w:rPr>
                <w:sz w:val="36"/>
                <w:szCs w:val="36"/>
              </w:rPr>
            </w:pPr>
            <w:proofErr w:type="gramStart"/>
            <w:r w:rsidRPr="41D8EDFA">
              <w:rPr>
                <w:sz w:val="36"/>
                <w:szCs w:val="36"/>
              </w:rPr>
              <w:t xml:space="preserve">BALA PRAKASH RAO REDDI</w:t>
            </w:r>
          </w:p>
          <w:p w14:paraId="681E96BD" w14:textId="08DC025E" w:rsidR="00A1052F" w:rsidRPr="00A1052F" w:rsidRDefault="00A1052F" w:rsidP="00863718">
            <w:pPr>
              <w:pStyle w:val="Header"/>
              <w:jc w:val="center"/>
              <w:rPr>
                <w:sz w:val="44"/>
                <w:szCs w:val="44"/>
              </w:rPr>
            </w:pPr>
          </w:p>
        </w:tc>
        <w:tc>
          <w:tcPr>
            <w:tcW w:w="319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4C22294C" w14:textId="77777777" w:rsidR="00A1052F" w:rsidRDefault="00A1052F" w:rsidP="00A1052F">
            <w:pPr>
              <w:rPr>
                <w:sz w:val="20"/>
                <w:szCs w:val="20"/>
              </w:rPr>
            </w:pPr>
          </w:p>
          <w:p w14:paraId="688B448E" w14:textId="3C982B87" w:rsidR="5F1DBB26" w:rsidRDefault="6FEA5188" w:rsidP="41D8EDFA">
            <w:pPr>
              <w:pStyle w:val="Header"/>
            </w:pPr>
            <w:r w:rsidRPr="41D8EDFA">
              <w:t xml:space="preserve">Email: </w:t>
            </w:r>
            <w:proofErr w:type="gramStart"/>
            <w:r w:rsidRPr="41D8EDFA">
              <w:t xml:space="preserve">Reddy.kranthi515@gmail.com</w:t>
            </w:r>
          </w:p>
          <w:p w14:paraId="695B6F2C" w14:textId="2E75065E" w:rsidR="5F1DBB26" w:rsidRDefault="6FEA5188" w:rsidP="41D8EDFA">
            <w:r w:rsidRPr="41D8EDFA">
              <w:t xml:space="preserve">Ph: </w:t>
            </w:r>
            <w:proofErr w:type="gramStart"/>
            <w:r w:rsidRPr="41D8EDFA">
              <w:t xml:space="preserve">+91 9963811309</w:t>
            </w:r>
          </w:p>
          <w:p w14:paraId="6187B0C0" w14:textId="4FB7FA58" w:rsidR="5F1DBB26" w:rsidRDefault="6FEA5188" w:rsidP="41D8EDFA">
            <w:r w:rsidRPr="41D8EDFA">
              <w:t xml:space="preserve">Location: </w:t>
            </w:r>
            <w:proofErr w:type="gramStart"/>
            <w:r w:rsidRPr="41D8EDFA">
              <w:t xml:space="preserve"/>
            </w:r>
          </w:p>
          <w:p w14:paraId="1CDECBA4" w14:textId="4F2F54A3" w:rsidR="001D5DDB" w:rsidRPr="001D5DDB" w:rsidRDefault="001D5DDB" w:rsidP="00E12079">
            <w:pPr>
              <w:pStyle w:val="Header"/>
              <w:rPr>
                <w:sz w:val="20"/>
              </w:rPr>
            </w:pPr>
          </w:p>
        </w:tc>
        <w:tc>
          <w:tcPr>
            <w:tcW w:w="25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</w:tcBorders>
          </w:tcPr>
          <w:p w14:paraId="2A372407" w14:textId="77777777" w:rsidR="001D5DDB" w:rsidRPr="001D5DDB" w:rsidRDefault="001D5DDB" w:rsidP="00A32B45">
            <w:pPr>
              <w:pStyle w:val="Header"/>
              <w:rPr>
                <w:sz w:val="20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96AF6E" w14:textId="77777777" w:rsidR="003B5733" w:rsidRDefault="003B5733" w:rsidP="00A32B45">
            <w:pPr>
              <w:pStyle w:val="Header"/>
            </w:pPr>
          </w:p>
          <w:p w14:paraId="0D31CDA8" w14:textId="77777777" w:rsidR="003B5733" w:rsidRDefault="003B5733" w:rsidP="00A32B45">
            <w:pPr>
              <w:pStyle w:val="Header"/>
            </w:pPr>
          </w:p>
          <w:p w14:paraId="206DE508" w14:textId="05118BEE" w:rsidR="001D5DDB" w:rsidRPr="001D5DDB" w:rsidRDefault="001D5DDB" w:rsidP="00A32B45">
            <w:pPr>
              <w:pStyle w:val="Header"/>
              <w:rPr>
                <w:color w:val="FF0000"/>
                <w:sz w:val="20"/>
                <w:szCs w:val="20"/>
              </w:rPr>
            </w:pPr>
            <w:r w:rsidRPr="001D5DDB">
              <w:t>PHOTO</w:t>
            </w:r>
          </w:p>
          <w:p w14:paraId="32F81822" w14:textId="6A59AA82" w:rsidR="001D5DDB" w:rsidRPr="001D5DDB" w:rsidRDefault="001D5DDB" w:rsidP="00A32B45">
            <w:pPr>
              <w:pStyle w:val="Header"/>
            </w:pPr>
          </w:p>
        </w:tc>
      </w:tr>
    </w:tbl>
    <w:p w14:paraId="2EC065BA" w14:textId="77777777" w:rsidR="009264AC" w:rsidRPr="001D5DDB" w:rsidRDefault="009264AC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4912C290" w14:textId="77777777" w:rsidTr="683C82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bookmarkEnd w:id="1"/>
          <w:p w14:paraId="260B629E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71699B0" w14:textId="02EBFEF3" w:rsidR="001D5DDB" w:rsidRPr="001D5DDB" w:rsidRDefault="7348B765" w:rsidP="001D5DDB">
            <w:pPr>
              <w:pStyle w:val="ListParagraph"/>
              <w:spacing w:line="276" w:lineRule="auto"/>
              <w:ind w:left="0"/>
            </w:pPr>
            <w:proofErr w:type="gramStart"/>
            <w:r w:rsidRPr="683C821F">
              <w:t xml:space="preserve">● Over 10 years of dedicated experience in the IT industry, with a strong focus on Windows technologies utilizing</w:t>
              <w:br/>
              <w:t xml:space="preserve">.NET (C#.NET) and web technologies, including .NET Core, Asp.Net Core, and various Microsoft Azure Cloud</w:t>
              <w:br/>
              <w:t xml:space="preserve">offerings.</w:t>
              <w:br/>
              <w:t xml:space="preserve">● Experienced in C#.NET, ASP.Net Core, .NET Framework, .NET Core, ADO.NET, Microsoft Azure, SQL Server, SQL</w:t>
              <w:br/>
              <w:t xml:space="preserve">Azure, and MSSQL, showcasing extensive programming expertise.</w:t>
              <w:br/>
              <w:t xml:space="preserve">● Experienced implementation of software development life cycle, specializing in the development of Internet</w:t>
              <w:br/>
              <w:t xml:space="preserve">Applications using ASP.NET, MVC, Angular, JSON, ReactJS, and Microsoft Azure.</w:t>
              <w:br/>
              <w:t xml:space="preserve">● Extensive hands-on experience in Microsoft Azure services, including Web Apps, Function Apps, App Insights,</w:t>
              <w:br/>
              <w:t xml:space="preserve">Cosmos DB, SQL Azure, Storage, Microservices, Service Fabric, and Logic Apps.</w:t>
              <w:br/>
              <w:t xml:space="preserve">● Demonstrated development expertise with JavaScript and C# for client-side/server-side code in ASP.NET Core</w:t>
              <w:br/>
              <w:t xml:space="preserve">applications.</w:t>
              <w:br/>
              <w:t xml:space="preserve">● In-depth experience in designing databases, implementing SSRS in SQL Server  SQL Azure, and creating database</w:t>
              <w:br/>
              <w:t xml:space="preserve">applications using ADO.NET  Entity Framework.</w:t>
              <w:br/>
              <w:t xml:space="preserve">● Proven expertise in securing web applications and services using OAuth 2.0 protocol, implementing authorization</w:t>
              <w:br/>
              <w:t xml:space="preserve">flows for web and mobile applications to ensure robust security and compliance with industry standards.</w:t>
              <w:br/>
              <w:t xml:space="preserve">● Experience in Agile and Waterfall methodologies, utilizing tools such as Visual Studio.Net, VSTS, VSS, CVS, SVN,</w:t>
              <w:br/>
              <w:t xml:space="preserve">TFS, GIT.</w:t>
              <w:br/>
              <w:t xml:space="preserve">● Extensive experience in developing pipelines for Build  Release using Azure DevOps.</w:t>
              <w:br/>
              <w:t xml:space="preserve">● In-depth experience with RESTful APIs, Design Patterns (MVC, , MVVM), and code-first developments.</w:t>
              <w:br/>
              <w:t xml:space="preserve">● Skilled in developing SPAs using ASP.Net Core, Web API, and Angular.</w:t>
              <w:br/>
              <w:t xml:space="preserve">● Experience in developing Data Access Layer (DAL), Business Logic Layer (BLL), and implementing Business</w:t>
              <w:br/>
              <w:t xml:space="preserve">Processes as part of Service-Oriented Architecture (SOA) using C#.</w:t>
              <w:br/>
              <w:t xml:space="preserve">● Skilled at comprehending architectural specifications and guaranteeing efficient code design, development, and</w:t>
              <w:br/>
              <w:t xml:space="preserve">analysis.</w:t>
              <w:br/>
              <w:t xml:space="preserve">● Extensive experience in developing UI applications using Angular, HTML, JavaScript, jQuery, CSS  Typescript.</w:t>
              <w:br/>
              <w:t xml:space="preserve">● Solid knowledge in Object Relational Mapping (ORM) using Language Integrated Query (LINQ).</w:t>
              <w:br/>
              <w:t xml:space="preserve">● Strong understanding and extensive working experience with automated testing and different approaches (unit</w:t>
              <w:br/>
              <w:t xml:space="preserve">testing, integration testing).</w:t>
              <w:br/>
              <w:t xml:space="preserve">● Comprehensive knowledge of several database technologies including SQL Server.</w:t>
              <w:br/>
              <w:t xml:space="preserve">● Strong understanding and extensive working experience around automated testing and different approaches (unit</w:t>
              <w:br/>
              <w:t xml:space="preserve">testing, integration testing).</w:t>
            </w:r>
          </w:p>
        </w:tc>
      </w:tr>
      <w:bookmarkEnd w:id="2"/>
    </w:tbl>
    <w:p w14:paraId="2B112101" w14:textId="5FAEF916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67A34FFE" w14:textId="77777777" w:rsidTr="41D8EDFA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4B2BEC58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Education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736AD4D" w14:textId="1F057624" w:rsidR="001D5DDB" w:rsidRPr="001D5DDB" w:rsidRDefault="4C6F3DD7" w:rsidP="41D8EDFA">
            <w:pPr>
              <w:snapToGrid w:val="0"/>
              <w:jc w:val="both"/>
            </w:pPr>
            <w:r w:rsidRPr="41D8EDFA">
              <w:t xml:space="preserve">B.Tech in Computer Science Engineering – Swarnandhra College of engg  tech, Narasapuram [</w:t>
            </w:r>
            <w:proofErr w:type="gramStart"/>
            <w:r w:rsidRPr="41D8EDFA">
              <w:t xml:space="preserve">2015]Intermediate – Narayana Junior College at Vishakhapatnam | 84% [</w:t>
            </w:r>
            <w:proofErr w:type="gramStart"/>
            <w:r w:rsidRPr="41D8EDFA">
              <w:t xml:space="preserve">]SSC – Sri Sai Sarvani High School at Gajapathi Nagaram | 74% [</w:t>
            </w:r>
            <w:proofErr w:type="gramStart"/>
            <w:r w:rsidRPr="41D8EDFA">
              <w:t xml:space="preserve">]</w:t>
            </w:r>
          </w:p>
        </w:tc>
      </w:tr>
    </w:tbl>
    <w:p w14:paraId="7F40A820" w14:textId="77777777" w:rsidR="001D5DDB" w:rsidRPr="001D5DDB" w:rsidRDefault="001D5DDB" w:rsidP="001D5DDB">
      <w:pPr>
        <w:ind w:left="-360" w:hanging="360"/>
        <w:rPr>
          <w:sz w:val="20"/>
          <w:szCs w:val="20"/>
        </w:rPr>
      </w:pPr>
    </w:p>
    <w:p w14:paraId="74D1AB9E" w14:textId="77777777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345AFBFC" w14:textId="77777777" w:rsidTr="7BB782D5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2AB1D093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Expertise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76A6033" w14:textId="75D2B478" w:rsidR="001D5DDB" w:rsidRPr="001D5DDB" w:rsidRDefault="2A81552B" w:rsidP="7BB782D5">
            <w:pPr>
              <w:snapToGrid w:val="0"/>
            </w:pPr>
            <w:r w:rsidRPr="7BB782D5">
              <w:t xml:space="preserve">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 xml:space="preserve">Cloud  DevOps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>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 xml:space="preserve">Full Stack Web Development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/>
            </w:r>
            <w:r w:rsidRPr="7BB782D5">
              <w:rPr>
                <w:rFonts w:ascii="Consolas" w:eastAsia="Consolas" w:hAnsi="Consolas" w:cs="Consolas"/>
              </w:rPr>
              <w:t xml:space="preserve">  </w:t>
            </w:r>
            <w:r w:rsidR="237F2D81" w:rsidRPr="7BB782D5">
              <w:rPr>
                <w:rFonts w:ascii="Consolas" w:eastAsia="Consolas" w:hAnsi="Consolas" w:cs="Consolas"/>
              </w:rPr>
              <w:t xml:space="preserve"> </w:t>
            </w:r>
            <w:proofErr w:type="gramEnd"/>
          </w:p>
        </w:tc>
      </w:tr>
    </w:tbl>
    <w:p w14:paraId="45F9EBAE" w14:textId="04AB0CAA" w:rsidR="02DA501F" w:rsidRDefault="02DA501F" w:rsidP="02DA501F">
      <w:pPr>
        <w:tabs>
          <w:tab w:val="left" w:pos="0"/>
        </w:tabs>
        <w:rPr>
          <w:b/>
          <w:bCs/>
          <w:i/>
          <w:iCs/>
          <w:sz w:val="20"/>
          <w:szCs w:val="20"/>
        </w:rPr>
      </w:pPr>
    </w:p>
    <w:tbl>
      <w:tblPr>
        <w:tblW w:w="0" w:type="auto"/>
        <w:tblInd w:w="-8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663"/>
        <w:gridCol w:w="2127"/>
        <w:gridCol w:w="3180"/>
        <w:gridCol w:w="3199"/>
      </w:tblGrid>
      <w:tr w:rsidR="02DA501F" w14:paraId="76A7EEE7" w14:textId="77777777" w:rsidTr="00CB648E">
        <w:trPr>
          <w:trHeight w:val="405"/>
        </w:trPr>
        <w:tc>
          <w:tcPr>
            <w:tcW w:w="1663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</w:tcBorders>
            <w:shd w:val="clear" w:color="auto" w:fill="E6E6E6"/>
            <w:tcMar>
              <w:left w:w="105" w:type="dxa"/>
              <w:right w:w="105" w:type="dxa"/>
            </w:tcMar>
          </w:tcPr>
          <w:p w14:paraId="65572902" w14:textId="563FA5F7" w:rsidR="659944EE" w:rsidRDefault="659944EE" w:rsidP="02DA501F">
            <w:pPr>
              <w:pStyle w:val="Heading3"/>
              <w:tabs>
                <w:tab w:val="left" w:pos="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Core </w:t>
            </w:r>
            <w:r w:rsidR="00D83B51"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Competency</w:t>
            </w: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/ Skills</w:t>
            </w:r>
          </w:p>
          <w:p w14:paraId="7490541A" w14:textId="3BEE8D82" w:rsidR="02DA501F" w:rsidRDefault="02DA501F" w:rsidP="02DA501F">
            <w:pPr>
              <w:keepNext/>
              <w:keepLines/>
              <w:tabs>
                <w:tab w:val="left" w:pos="0"/>
              </w:tabs>
            </w:pPr>
          </w:p>
        </w:tc>
        <w:tc>
          <w:tcPr>
            <w:tcW w:w="2127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1A6C30B5" w14:textId="07E7C735" w:rsidR="03B422EC" w:rsidRDefault="03B422EC" w:rsidP="02DA501F">
            <w:pPr>
              <w:pStyle w:val="Heading3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31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D2F02BD" w14:textId="4E4D1637" w:rsidR="03B422EC" w:rsidRDefault="03B422EC" w:rsidP="02DA501F">
            <w:pPr>
              <w:jc w:val="center"/>
              <w:rPr>
                <w:b/>
                <w:bCs/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Primary skills</w:t>
            </w:r>
          </w:p>
        </w:tc>
        <w:tc>
          <w:tcPr>
            <w:tcW w:w="3199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03D6C6A" w14:textId="4F4D68FD" w:rsidR="03B422EC" w:rsidRDefault="03B422EC" w:rsidP="02DA501F">
            <w:pPr>
              <w:jc w:val="center"/>
              <w:rPr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Secondary skills</w:t>
            </w:r>
          </w:p>
        </w:tc>
      </w:tr>
      <w:tr>
        <w:tc>
          <w:tcPr>
            <w:tcW w:type="dxa" w:w="1663"/>
          </w:tcPr>
          <w:p>
            <w:r>
              <w:t>1</w:t>
            </w:r>
          </w:p>
        </w:tc>
        <w:tc>
          <w:tcPr>
            <w:tcW w:type="dxa" w:w="2127"/>
          </w:tcPr>
          <w:p>
            <w:r>
              <w:t>Languages</w:t>
            </w:r>
          </w:p>
        </w:tc>
        <w:tc>
          <w:tcPr>
            <w:tcW w:type="dxa" w:w="3180"/>
          </w:tcPr>
          <w:p>
            <w:r>
              <w:t>C#, TypeScript, JavaScript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2</w:t>
            </w:r>
          </w:p>
        </w:tc>
        <w:tc>
          <w:tcPr>
            <w:tcW w:type="dxa" w:w="2127"/>
          </w:tcPr>
          <w:p>
            <w:r>
              <w:t>Frameworks</w:t>
            </w:r>
          </w:p>
        </w:tc>
        <w:tc>
          <w:tcPr>
            <w:tcW w:type="dxa" w:w="3180"/>
          </w:tcPr>
          <w:p>
            <w:r>
              <w:t>.NET Core, ASP.NET Core, Web API, MVC, Entity Framework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3</w:t>
            </w:r>
          </w:p>
        </w:tc>
        <w:tc>
          <w:tcPr>
            <w:tcW w:type="dxa" w:w="2127"/>
          </w:tcPr>
          <w:p>
            <w:r>
              <w:t>Frontend</w:t>
            </w:r>
          </w:p>
        </w:tc>
        <w:tc>
          <w:tcPr>
            <w:tcW w:type="dxa" w:w="3180"/>
          </w:tcPr>
          <w:p>
            <w:r>
              <w:t>Angular, React, HTML, CSS, Bootstrap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4</w:t>
            </w:r>
          </w:p>
        </w:tc>
        <w:tc>
          <w:tcPr>
            <w:tcW w:type="dxa" w:w="2127"/>
          </w:tcPr>
          <w:p>
            <w:r>
              <w:t>Cloud</w:t>
            </w:r>
          </w:p>
        </w:tc>
        <w:tc>
          <w:tcPr>
            <w:tcW w:type="dxa" w:w="3180"/>
          </w:tcPr>
          <w:p>
            <w:r>
              <w:t>Microsoft Azure (Functions, App Services, Blob Storage, App Insights)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5</w:t>
            </w:r>
          </w:p>
        </w:tc>
        <w:tc>
          <w:tcPr>
            <w:tcW w:type="dxa" w:w="2127"/>
          </w:tcPr>
          <w:p>
            <w:r>
              <w:t>Databases</w:t>
            </w:r>
          </w:p>
        </w:tc>
        <w:tc>
          <w:tcPr>
            <w:tcW w:type="dxa" w:w="3180"/>
          </w:tcPr>
          <w:p>
            <w:r>
              <w:t>SQL Server, Azure SQL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6</w:t>
            </w:r>
          </w:p>
        </w:tc>
        <w:tc>
          <w:tcPr>
            <w:tcW w:type="dxa" w:w="2127"/>
          </w:tcPr>
          <w:p>
            <w:r>
              <w:t>DevOps</w:t>
            </w:r>
          </w:p>
        </w:tc>
        <w:tc>
          <w:tcPr>
            <w:tcW w:type="dxa" w:w="3180"/>
          </w:tcPr>
          <w:p>
            <w:r>
              <w:t>Azure DevOps, CI/CD Pipelines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7</w:t>
            </w:r>
          </w:p>
        </w:tc>
        <w:tc>
          <w:tcPr>
            <w:tcW w:type="dxa" w:w="2127"/>
          </w:tcPr>
          <w:p>
            <w:r>
              <w:t>Messaging</w:t>
            </w:r>
          </w:p>
        </w:tc>
        <w:tc>
          <w:tcPr>
            <w:tcW w:type="dxa" w:w="3180"/>
          </w:tcPr>
          <w:p>
            <w:r>
              <w:t>Kafka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8</w:t>
            </w:r>
          </w:p>
        </w:tc>
        <w:tc>
          <w:tcPr>
            <w:tcW w:type="dxa" w:w="2127"/>
          </w:tcPr>
          <w:p>
            <w:r>
              <w:t>Tools</w:t>
            </w:r>
          </w:p>
        </w:tc>
        <w:tc>
          <w:tcPr>
            <w:tcW w:type="dxa" w:w="3180"/>
          </w:tcPr>
          <w:p>
            <w:r>
              <w:t>Visual Studio 2022, Git, NLog</w:t>
            </w:r>
          </w:p>
        </w:tc>
        <w:tc>
          <w:tcPr>
            <w:tcW w:type="dxa" w:w="3199"/>
          </w:tcPr>
          <w:p>
            <w:r/>
          </w:p>
        </w:tc>
      </w:tr>
    </w:tbl>
    <w:p w14:paraId="3C7AABD5" w14:textId="7DEE4046" w:rsidR="02DA501F" w:rsidRDefault="02DA501F" w:rsidP="00CB648E">
      <w:pPr>
        <w:tabs>
          <w:tab w:val="left" w:pos="0"/>
        </w:tabs>
        <w:jc w:val="center"/>
        <w:rPr>
          <w:b/>
          <w:bCs/>
          <w:i/>
          <w:iCs/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346252" w:rsidRPr="001D5DDB" w14:paraId="12263AD8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0B2BE7E8" w14:textId="77777777" w:rsidR="00346252" w:rsidRPr="001D5DDB" w:rsidRDefault="0008034C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Certifications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E6C7737" w14:textId="19683AB0" w:rsidR="006A65D6" w:rsidRPr="0008034C" w:rsidRDefault="75A140A7" w:rsidP="02DA501F">
            <w:pPr>
              <w:snapToGrid w:val="0"/>
              <w:jc w:val="both"/>
            </w:pPr>
            <w:r w:rsidRPr="02DA501F">
              <w:t xml:space="preserve"/>
            </w:r>
          </w:p>
        </w:tc>
      </w:tr>
      <w:tr w:rsidR="00346252" w:rsidRPr="001D5DDB" w14:paraId="6DBA40BE" w14:textId="77777777" w:rsidTr="02DA501F">
        <w:tc>
          <w:tcPr>
            <w:tcW w:w="1089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FAC3D58" w14:textId="2609605D" w:rsidR="00346252" w:rsidRPr="00346252" w:rsidRDefault="00346252" w:rsidP="00F75DD8">
            <w:pPr>
              <w:snapToGrid w:val="0"/>
              <w:jc w:val="center"/>
              <w:rPr>
                <w:sz w:val="20"/>
                <w:szCs w:val="20"/>
              </w:rPr>
            </w:pPr>
          </w:p>
        </w:tc>
      </w:tr>
      <w:tr w:rsidR="001D5DDB" w:rsidRPr="001D5DDB" w14:paraId="6C91375B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1D52A8D2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Awards 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7233411" w14:textId="60F3092D" w:rsidR="006A65D6" w:rsidRPr="001D5DDB" w:rsidRDefault="273B7D5B" w:rsidP="02DA501F">
            <w:pPr>
              <w:snapToGrid w:val="0"/>
              <w:jc w:val="both"/>
            </w:pPr>
            <w:r w:rsidRPr="02DA501F">
              <w:t xml:space="preserve"/>
            </w:r>
          </w:p>
        </w:tc>
      </w:tr>
    </w:tbl>
    <w:p w14:paraId="0BEC743A" w14:textId="03391337" w:rsidR="00F75DD8" w:rsidRPr="00F75DD8" w:rsidRDefault="00F75DD8" w:rsidP="00F75DD8">
      <w:pPr>
        <w:jc w:val="center"/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1DC95E7B" w14:textId="77777777" w:rsidTr="00D83B51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  <w:vAlign w:val="center"/>
          </w:tcPr>
          <w:p w14:paraId="620B9F50" w14:textId="77777777" w:rsidR="001D5DDB" w:rsidRPr="001D5DDB" w:rsidRDefault="001D5DDB" w:rsidP="00D83B51">
            <w:pPr>
              <w:pStyle w:val="Heading3"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Experience 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Sr .Net Developer                                             </w:t>
            </w:r>
            <w:proofErr w:type="gramStart"/>
            <w:r w:rsidR="31F9ADCA" w:rsidRPr="7BB782D5">
              <w:t xml:space="preserve">   Jun 2024 – Till Date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.NET Core, Angular, React, SQL Server, Azure Functions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Sr .Net Developer                                             </w:t>
            </w:r>
            <w:proofErr w:type="gramStart"/>
            <w:r w:rsidR="31F9ADCA" w:rsidRPr="7BB782D5">
              <w:t xml:space="preserve">   Jan 2020 – May 2024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C#.NET, Angular, Web API, Azure, SQL Server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Sr .Net Developer                                             </w:t>
            </w:r>
            <w:proofErr w:type="gramStart"/>
            <w:r w:rsidR="31F9ADCA" w:rsidRPr="7BB782D5">
              <w:t xml:space="preserve">   Jan 2020 – May 2024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C#.NET, Angular, Web API, Azure, SQL Server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Sr .Net Developer                                             </w:t>
            </w:r>
            <w:proofErr w:type="gramStart"/>
            <w:r w:rsidR="31F9ADCA" w:rsidRPr="7BB782D5">
              <w:t xml:space="preserve">   Feb 2018 – Dec 2020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C#.NET, AngularJS, Web API, Azure, SQL Server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.NET Full Stack developer                                             </w:t>
            </w:r>
            <w:proofErr w:type="gramStart"/>
            <w:r w:rsidR="31F9ADCA" w:rsidRPr="7BB782D5">
              <w:t xml:space="preserve">   January 2016 – Feb 2018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ASP.Net, AJAX, C#.Net, MVC framework, jQuery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</w:tc>
      </w:tr>
    </w:tbl>
    <w:p w14:paraId="513A62D5" w14:textId="77777777" w:rsidR="001D5DDB" w:rsidRPr="001D5DDB" w:rsidRDefault="001D5DDB" w:rsidP="00097919">
      <w:pPr>
        <w:pStyle w:val="Heading3"/>
        <w:tabs>
          <w:tab w:val="left" w:pos="0"/>
        </w:tabs>
        <w:snapToGrid w:val="0"/>
        <w:jc w:val="center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6B07" w14:paraId="64133144" w14:textId="77777777" w:rsidTr="007F6B07">
        <w:tc>
          <w:tcPr>
            <w:tcW w:w="9350" w:type="dxa"/>
          </w:tcPr>
          <w:p w14:paraId="31F89E9E" w14:textId="77777777" w:rsidR="007F6B07" w:rsidRDefault="007F6B07" w:rsidP="007F6B07">
            <w:pPr>
              <w:pBdr>
                <w:bottom w:val="double" w:sz="6" w:space="1" w:color="auto"/>
              </w:pBdr>
              <w:jc w:val="center"/>
              <w:rPr>
                <w:b/>
                <w:bCs/>
                <w:sz w:val="32"/>
                <w:szCs w:val="32"/>
              </w:rPr>
            </w:pPr>
            <w:r w:rsidRPr="00012931">
              <w:rPr>
                <w:b/>
                <w:bCs/>
                <w:sz w:val="32"/>
                <w:szCs w:val="32"/>
              </w:rPr>
              <w:t xml:space="preserve">Professional Experience</w:t>
            </w: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Banking Document Processing System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Synechron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Jun 2024 – Till Date]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Sr .Net Developer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Developed and maintained a Banking Document Processing System where business users upload financial documents to ICMP (Blob Storage). It integrates with Kofax for document extraction and processes data using Azure Functions.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Designed and implemented CI/CD pipelines in Azure DevOps for automated deployment of APIs and Azure Functions.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Developed .NET Core APIs to process and store extracted document data in SQL Server.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Integrated Kofax OCR to automate classification of banking forms.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Implemented Azure Functions for document ingestion and processing.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Integrated Kafka for real-time document processing.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Azure DevOps, Application Insights, NLog, Azure Monitor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 Core, Angular, React, SQL Server, Azure Functions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CI/CD pipelines, API development, document processing, real-time processing, integration with REST APIs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Optum Healthcare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Virtusa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Jan 2020 – May 2024]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Sr .Net Developer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Optum is a health services innovation company that improves healthcare delivery and efficiency.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Utilized Git for version control and deploying builds across various environments.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Led the design and development of complex computer programs using .NET and C#.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Crafted unit, integration, and automation test cases.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Developed cross-browser accessible interfaces using Angular.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Participated in Sprint planning and architectural decisions.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Git, Visual Studio 2022, Azure DevOps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.NET, C#.NET, Angular, Web API, Azure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design and implementation, team mentoring, version control, pipeline deployment, problem-solving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ManageBroadband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Virtusa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Jan 2020 – May 2024]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Sr .Net Developer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ManageBroadband is a service to help businesses manage their broadband connections efficiently.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Utilized Git for version control and deploying builds across various environments.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Led the design and development of complex computer programs using .NET and C#.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Crafted unit, integration, and automation test cases.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Developed cross-browser accessible interfaces using Angular.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Participated in Sprint planning and architectural decisions.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Git, Visual Studio 2022, Azure DevOps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.NET, C#.NET, Angular, Web API, Azure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design and implementation, team mentoring, version control, pipeline deployment, problem-solving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B2B solutions for BMW Financial Services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Capgemini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Feb 2018 – Dec 2020]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Sr .Net Developer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BMW Financial Services provides financial products to BMW customers and dealerships, focusing on financing, leasing, and insurance needs.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Comprehended architecture requirements and executed effective design strategies.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Created database structures for Oracle and SQL Server.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Implemented REST APIs for efficient communication.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Developed cross-browser interfaces using Bootstrap, CSS3, and Angular.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Wrote unit, integration, and automation test cases to ensure reliability.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Visual Studio 2017, GIT, Azure Dev Ops, TFS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 3.5/4.0, .Net Core, C#.NET, AngularJS, JSON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architecture comprehension, ERP development, REST API implementation, cross-browser interfaces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BizTechnologies Online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Biz Technologies, India.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January 2016 – Feb 2018]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.NET Full Stack developer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BizTechnologies Online provides cloud-based solutions to help businesses manage operations efficiently, including ERP and CRM tools.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Followed Agile process, participated in daily Scrums.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Developed web pages using ASP.Net and AJAX.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Designed and developed portals using MVC framework and AngularJS.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Developed client-side logic with AngularJS controllers.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Implemented JSON parsing for data handling in applications.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ASP.Net, AJAX, C#.Net, MVC framework, AngularJS, LINQ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Agile process, web page development, business logic development, client-side validation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</w:tc>
      </w:tr>
    </w:tbl>
    <w:p w14:paraId="47EE7087" w14:textId="7584FD1D" w:rsidR="001D5DDB" w:rsidRPr="001D5DDB" w:rsidRDefault="001D5DDB">
      <w:pPr>
        <w:rPr>
          <w:sz w:val="20"/>
          <w:szCs w:val="20"/>
        </w:rPr>
      </w:pPr>
    </w:p>
    <w:sectPr w:rsidR="001D5DDB" w:rsidRPr="001D5DDB" w:rsidSect="001D5DDB">
      <w:pgSz w:w="12240" w:h="15840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DC0E3" w14:textId="77777777" w:rsidR="00AA6800" w:rsidRDefault="00AA6800" w:rsidP="00DE1B76">
      <w:r>
        <w:separator/>
      </w:r>
    </w:p>
  </w:endnote>
  <w:endnote w:type="continuationSeparator" w:id="0">
    <w:p w14:paraId="79E974E1" w14:textId="77777777" w:rsidR="00AA6800" w:rsidRDefault="00AA6800" w:rsidP="00DE1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FDD9D" w14:textId="77777777" w:rsidR="00AA6800" w:rsidRDefault="00AA6800" w:rsidP="00DE1B76">
      <w:r>
        <w:separator/>
      </w:r>
    </w:p>
  </w:footnote>
  <w:footnote w:type="continuationSeparator" w:id="0">
    <w:p w14:paraId="75A64FCE" w14:textId="77777777" w:rsidR="00AA6800" w:rsidRDefault="00AA6800" w:rsidP="00DE1B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7BE0D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488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E18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CAA6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502A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96E79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1E4161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2400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0B4D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963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2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3" w15:restartNumberingAfterBreak="0">
    <w:nsid w:val="08C807FB"/>
    <w:multiLevelType w:val="hybridMultilevel"/>
    <w:tmpl w:val="03205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1065A"/>
    <w:multiLevelType w:val="hybridMultilevel"/>
    <w:tmpl w:val="61CE9A02"/>
    <w:lvl w:ilvl="0" w:tplc="C212A5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C31301"/>
    <w:multiLevelType w:val="hybridMultilevel"/>
    <w:tmpl w:val="92124F7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8631666"/>
    <w:multiLevelType w:val="hybridMultilevel"/>
    <w:tmpl w:val="6C1E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A1DF2"/>
    <w:multiLevelType w:val="hybridMultilevel"/>
    <w:tmpl w:val="E988B94C"/>
    <w:lvl w:ilvl="0" w:tplc="08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8" w15:restartNumberingAfterBreak="0">
    <w:nsid w:val="572C06BE"/>
    <w:multiLevelType w:val="hybridMultilevel"/>
    <w:tmpl w:val="C24432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F878AD"/>
    <w:multiLevelType w:val="hybridMultilevel"/>
    <w:tmpl w:val="89F02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B37779"/>
    <w:multiLevelType w:val="hybridMultilevel"/>
    <w:tmpl w:val="3E3E21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9D70D8"/>
    <w:multiLevelType w:val="multilevel"/>
    <w:tmpl w:val="C87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755">
    <w:abstractNumId w:val="9"/>
  </w:num>
  <w:num w:numId="2" w16cid:durableId="1100687559">
    <w:abstractNumId w:val="7"/>
  </w:num>
  <w:num w:numId="3" w16cid:durableId="940533982">
    <w:abstractNumId w:val="6"/>
  </w:num>
  <w:num w:numId="4" w16cid:durableId="1139614644">
    <w:abstractNumId w:val="5"/>
  </w:num>
  <w:num w:numId="5" w16cid:durableId="894436708">
    <w:abstractNumId w:val="4"/>
  </w:num>
  <w:num w:numId="6" w16cid:durableId="1772164738">
    <w:abstractNumId w:val="8"/>
  </w:num>
  <w:num w:numId="7" w16cid:durableId="774208311">
    <w:abstractNumId w:val="3"/>
  </w:num>
  <w:num w:numId="8" w16cid:durableId="983853382">
    <w:abstractNumId w:val="2"/>
  </w:num>
  <w:num w:numId="9" w16cid:durableId="208928784">
    <w:abstractNumId w:val="1"/>
  </w:num>
  <w:num w:numId="10" w16cid:durableId="1707828764">
    <w:abstractNumId w:val="0"/>
  </w:num>
  <w:num w:numId="11" w16cid:durableId="162091223">
    <w:abstractNumId w:val="14"/>
  </w:num>
  <w:num w:numId="12" w16cid:durableId="750732939">
    <w:abstractNumId w:val="18"/>
  </w:num>
  <w:num w:numId="13" w16cid:durableId="439878016">
    <w:abstractNumId w:val="19"/>
  </w:num>
  <w:num w:numId="14" w16cid:durableId="518742519">
    <w:abstractNumId w:val="16"/>
  </w:num>
  <w:num w:numId="15" w16cid:durableId="67266025">
    <w:abstractNumId w:val="13"/>
  </w:num>
  <w:num w:numId="16" w16cid:durableId="987897800">
    <w:abstractNumId w:val="10"/>
  </w:num>
  <w:num w:numId="17" w16cid:durableId="881211378">
    <w:abstractNumId w:val="11"/>
  </w:num>
  <w:num w:numId="18" w16cid:durableId="1786264373">
    <w:abstractNumId w:val="12"/>
  </w:num>
  <w:num w:numId="19" w16cid:durableId="1897662926">
    <w:abstractNumId w:val="15"/>
  </w:num>
  <w:num w:numId="20" w16cid:durableId="1623270133">
    <w:abstractNumId w:val="17"/>
  </w:num>
  <w:num w:numId="21" w16cid:durableId="1966276636">
    <w:abstractNumId w:val="20"/>
  </w:num>
  <w:num w:numId="22" w16cid:durableId="15674917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6"/>
    <w:rsid w:val="00012931"/>
    <w:rsid w:val="0002435D"/>
    <w:rsid w:val="000271EB"/>
    <w:rsid w:val="00030F29"/>
    <w:rsid w:val="0008034C"/>
    <w:rsid w:val="00097919"/>
    <w:rsid w:val="000B6397"/>
    <w:rsid w:val="000B7CDC"/>
    <w:rsid w:val="000E0A0E"/>
    <w:rsid w:val="000E7C93"/>
    <w:rsid w:val="000F4CEF"/>
    <w:rsid w:val="0010101F"/>
    <w:rsid w:val="001379D6"/>
    <w:rsid w:val="00152E46"/>
    <w:rsid w:val="00181FA9"/>
    <w:rsid w:val="00191880"/>
    <w:rsid w:val="001D4CA9"/>
    <w:rsid w:val="001D5DDB"/>
    <w:rsid w:val="00203CFE"/>
    <w:rsid w:val="00257D5B"/>
    <w:rsid w:val="002646B3"/>
    <w:rsid w:val="0029522C"/>
    <w:rsid w:val="002B386C"/>
    <w:rsid w:val="002B4F87"/>
    <w:rsid w:val="002F043D"/>
    <w:rsid w:val="003320C0"/>
    <w:rsid w:val="00346252"/>
    <w:rsid w:val="003474B9"/>
    <w:rsid w:val="003A0689"/>
    <w:rsid w:val="003A5499"/>
    <w:rsid w:val="003B5733"/>
    <w:rsid w:val="003C1FF5"/>
    <w:rsid w:val="003F7E7F"/>
    <w:rsid w:val="00406B64"/>
    <w:rsid w:val="004809B8"/>
    <w:rsid w:val="004B3DC0"/>
    <w:rsid w:val="004C4EA0"/>
    <w:rsid w:val="005128DA"/>
    <w:rsid w:val="00543DF6"/>
    <w:rsid w:val="00567D31"/>
    <w:rsid w:val="00572D0F"/>
    <w:rsid w:val="00586F29"/>
    <w:rsid w:val="00587E8D"/>
    <w:rsid w:val="005D3832"/>
    <w:rsid w:val="005D7D88"/>
    <w:rsid w:val="005F7E4E"/>
    <w:rsid w:val="006012AC"/>
    <w:rsid w:val="00616E69"/>
    <w:rsid w:val="0062015E"/>
    <w:rsid w:val="00634C67"/>
    <w:rsid w:val="0064095E"/>
    <w:rsid w:val="00641977"/>
    <w:rsid w:val="00641B5C"/>
    <w:rsid w:val="0065230E"/>
    <w:rsid w:val="006766F8"/>
    <w:rsid w:val="006940FE"/>
    <w:rsid w:val="00694FED"/>
    <w:rsid w:val="006A65D6"/>
    <w:rsid w:val="006B1B31"/>
    <w:rsid w:val="006B22AD"/>
    <w:rsid w:val="006B7AA2"/>
    <w:rsid w:val="006C1922"/>
    <w:rsid w:val="006C65CA"/>
    <w:rsid w:val="007401F7"/>
    <w:rsid w:val="00740776"/>
    <w:rsid w:val="0074522D"/>
    <w:rsid w:val="00764C42"/>
    <w:rsid w:val="0078337A"/>
    <w:rsid w:val="00797B21"/>
    <w:rsid w:val="007A1437"/>
    <w:rsid w:val="007A4B2D"/>
    <w:rsid w:val="007E1165"/>
    <w:rsid w:val="007E452B"/>
    <w:rsid w:val="007F6B07"/>
    <w:rsid w:val="00863718"/>
    <w:rsid w:val="00870E32"/>
    <w:rsid w:val="008B6010"/>
    <w:rsid w:val="008B7870"/>
    <w:rsid w:val="008B7992"/>
    <w:rsid w:val="009113D6"/>
    <w:rsid w:val="009177F0"/>
    <w:rsid w:val="009264AC"/>
    <w:rsid w:val="0093084B"/>
    <w:rsid w:val="00937052"/>
    <w:rsid w:val="00944A93"/>
    <w:rsid w:val="009861A9"/>
    <w:rsid w:val="00993CBD"/>
    <w:rsid w:val="009F6D55"/>
    <w:rsid w:val="00A03C88"/>
    <w:rsid w:val="00A1052F"/>
    <w:rsid w:val="00A57754"/>
    <w:rsid w:val="00AA586F"/>
    <w:rsid w:val="00AA6800"/>
    <w:rsid w:val="00AA6E24"/>
    <w:rsid w:val="00B2090E"/>
    <w:rsid w:val="00B5393D"/>
    <w:rsid w:val="00B843A9"/>
    <w:rsid w:val="00BB58F5"/>
    <w:rsid w:val="00BE701E"/>
    <w:rsid w:val="00C04BFE"/>
    <w:rsid w:val="00C64EF4"/>
    <w:rsid w:val="00C67E16"/>
    <w:rsid w:val="00C9472C"/>
    <w:rsid w:val="00C96989"/>
    <w:rsid w:val="00CA6AA6"/>
    <w:rsid w:val="00CB648E"/>
    <w:rsid w:val="00CE134C"/>
    <w:rsid w:val="00D10CF0"/>
    <w:rsid w:val="00D2306D"/>
    <w:rsid w:val="00D25BCF"/>
    <w:rsid w:val="00D83B51"/>
    <w:rsid w:val="00D97160"/>
    <w:rsid w:val="00DD34C3"/>
    <w:rsid w:val="00DD3DBA"/>
    <w:rsid w:val="00DE1B76"/>
    <w:rsid w:val="00DE50E8"/>
    <w:rsid w:val="00E0048A"/>
    <w:rsid w:val="00E034EE"/>
    <w:rsid w:val="00E03BF1"/>
    <w:rsid w:val="00E12079"/>
    <w:rsid w:val="00E612D9"/>
    <w:rsid w:val="00E620BF"/>
    <w:rsid w:val="00E65187"/>
    <w:rsid w:val="00E920E8"/>
    <w:rsid w:val="00EA55B7"/>
    <w:rsid w:val="00EB54B8"/>
    <w:rsid w:val="00F44474"/>
    <w:rsid w:val="00F75DD8"/>
    <w:rsid w:val="00F9035D"/>
    <w:rsid w:val="00FE09AA"/>
    <w:rsid w:val="00FF2BF9"/>
    <w:rsid w:val="023C7C98"/>
    <w:rsid w:val="02DA501F"/>
    <w:rsid w:val="03B422EC"/>
    <w:rsid w:val="06D8B63B"/>
    <w:rsid w:val="092E7F82"/>
    <w:rsid w:val="0A511F88"/>
    <w:rsid w:val="0BE26193"/>
    <w:rsid w:val="0C2108CD"/>
    <w:rsid w:val="10D5F280"/>
    <w:rsid w:val="12E2D883"/>
    <w:rsid w:val="15EC9C8E"/>
    <w:rsid w:val="168A0A71"/>
    <w:rsid w:val="17F3EDB7"/>
    <w:rsid w:val="17F70966"/>
    <w:rsid w:val="19CD28AF"/>
    <w:rsid w:val="19D41847"/>
    <w:rsid w:val="1B30C29C"/>
    <w:rsid w:val="1E909ADA"/>
    <w:rsid w:val="1F0A631F"/>
    <w:rsid w:val="204C071C"/>
    <w:rsid w:val="21DB4AC0"/>
    <w:rsid w:val="237F2D81"/>
    <w:rsid w:val="25805ABD"/>
    <w:rsid w:val="26155E33"/>
    <w:rsid w:val="2617EC8E"/>
    <w:rsid w:val="273B7D5B"/>
    <w:rsid w:val="2A81552B"/>
    <w:rsid w:val="2D200C3B"/>
    <w:rsid w:val="2D95A61B"/>
    <w:rsid w:val="2E425E1C"/>
    <w:rsid w:val="31F9ADCA"/>
    <w:rsid w:val="33CE9081"/>
    <w:rsid w:val="373F95DB"/>
    <w:rsid w:val="3A9A62D5"/>
    <w:rsid w:val="3B5684FC"/>
    <w:rsid w:val="3D102A14"/>
    <w:rsid w:val="3D7B168C"/>
    <w:rsid w:val="3E91045C"/>
    <w:rsid w:val="3F9210EF"/>
    <w:rsid w:val="400C5305"/>
    <w:rsid w:val="41D8EDFA"/>
    <w:rsid w:val="45A48261"/>
    <w:rsid w:val="48D9B4B3"/>
    <w:rsid w:val="49145B61"/>
    <w:rsid w:val="4B410661"/>
    <w:rsid w:val="4C6F3DD7"/>
    <w:rsid w:val="4CA68EE0"/>
    <w:rsid w:val="545C28B3"/>
    <w:rsid w:val="54D345BD"/>
    <w:rsid w:val="54DC89CA"/>
    <w:rsid w:val="571D0FA1"/>
    <w:rsid w:val="585222B2"/>
    <w:rsid w:val="5861C954"/>
    <w:rsid w:val="58D45081"/>
    <w:rsid w:val="58E27902"/>
    <w:rsid w:val="59E7C1C0"/>
    <w:rsid w:val="5BBAFBC6"/>
    <w:rsid w:val="5D1E0914"/>
    <w:rsid w:val="5E27EA87"/>
    <w:rsid w:val="5EF94C48"/>
    <w:rsid w:val="5F1DBB26"/>
    <w:rsid w:val="603FA5E9"/>
    <w:rsid w:val="60C0AA62"/>
    <w:rsid w:val="62C7A73E"/>
    <w:rsid w:val="62D7639B"/>
    <w:rsid w:val="63C9B69E"/>
    <w:rsid w:val="653D7B7C"/>
    <w:rsid w:val="6588F0A5"/>
    <w:rsid w:val="659944EE"/>
    <w:rsid w:val="66C9C278"/>
    <w:rsid w:val="67705687"/>
    <w:rsid w:val="683C821F"/>
    <w:rsid w:val="6D88D57C"/>
    <w:rsid w:val="6EFF4F53"/>
    <w:rsid w:val="6FEA5188"/>
    <w:rsid w:val="700B3589"/>
    <w:rsid w:val="7181F914"/>
    <w:rsid w:val="72F0F7ED"/>
    <w:rsid w:val="7348B765"/>
    <w:rsid w:val="7462DFBC"/>
    <w:rsid w:val="75A140A7"/>
    <w:rsid w:val="7645854A"/>
    <w:rsid w:val="76C2B33A"/>
    <w:rsid w:val="7866A098"/>
    <w:rsid w:val="7B0B1B2E"/>
    <w:rsid w:val="7B123D98"/>
    <w:rsid w:val="7B193D52"/>
    <w:rsid w:val="7BB782D5"/>
    <w:rsid w:val="7D92D7BD"/>
    <w:rsid w:val="7EA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7B12"/>
  <w15:chartTrackingRefBased/>
  <w15:docId w15:val="{8B9BEE2E-8271-43E2-996D-B6348281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DD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rsid w:val="00DE1B7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1B7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E1B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E1B7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B7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E1B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E1B7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E1B7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E1B7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B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B7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1B76"/>
  </w:style>
  <w:style w:type="paragraph" w:styleId="BlockText">
    <w:name w:val="Block Text"/>
    <w:basedOn w:val="Normal"/>
    <w:uiPriority w:val="99"/>
    <w:semiHidden/>
    <w:unhideWhenUsed/>
    <w:rsid w:val="00DE1B7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1B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E1B76"/>
  </w:style>
  <w:style w:type="paragraph" w:styleId="BodyText2">
    <w:name w:val="Body Text 2"/>
    <w:basedOn w:val="Normal"/>
    <w:link w:val="BodyText2Char"/>
    <w:uiPriority w:val="99"/>
    <w:semiHidden/>
    <w:unhideWhenUsed/>
    <w:rsid w:val="00DE1B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E1B76"/>
  </w:style>
  <w:style w:type="paragraph" w:styleId="BodyText3">
    <w:name w:val="Body Text 3"/>
    <w:basedOn w:val="Normal"/>
    <w:link w:val="BodyText3Char"/>
    <w:uiPriority w:val="99"/>
    <w:semiHidden/>
    <w:unhideWhenUsed/>
    <w:rsid w:val="00DE1B7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E1B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1B7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E1B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1B7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E1B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1B76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E1B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1B7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E1B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1B7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E1B76"/>
    <w:rPr>
      <w:sz w:val="16"/>
      <w:szCs w:val="16"/>
    </w:rPr>
  </w:style>
  <w:style w:type="character" w:styleId="BookTitle">
    <w:name w:val="Book Title"/>
    <w:basedOn w:val="DefaultParagraphFont"/>
    <w:uiPriority w:val="33"/>
    <w:rsid w:val="00DE1B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DE1B76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E1B76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E1B76"/>
  </w:style>
  <w:style w:type="character" w:styleId="CommentReference">
    <w:name w:val="annotation reference"/>
    <w:basedOn w:val="DefaultParagraphFont"/>
    <w:uiPriority w:val="99"/>
    <w:semiHidden/>
    <w:unhideWhenUsed/>
    <w:rsid w:val="00DE1B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7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1B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1B7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1B76"/>
  </w:style>
  <w:style w:type="character" w:customStyle="1" w:styleId="DateChar">
    <w:name w:val="Date Char"/>
    <w:basedOn w:val="DefaultParagraphFont"/>
    <w:link w:val="Date"/>
    <w:uiPriority w:val="99"/>
    <w:semiHidden/>
    <w:rsid w:val="00DE1B76"/>
  </w:style>
  <w:style w:type="paragraph" w:styleId="DocumentMap">
    <w:name w:val="Document Map"/>
    <w:basedOn w:val="Normal"/>
    <w:link w:val="DocumentMapChar"/>
    <w:uiPriority w:val="99"/>
    <w:semiHidden/>
    <w:unhideWhenUsed/>
    <w:rsid w:val="00DE1B76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E1B7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1B7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E1B76"/>
  </w:style>
  <w:style w:type="character" w:styleId="Emphasis">
    <w:name w:val="Emphasis"/>
    <w:basedOn w:val="DefaultParagraphFont"/>
    <w:uiPriority w:val="20"/>
    <w:rsid w:val="00DE1B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1B7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E1B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E1B7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DE1B76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1B7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E1B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E1B76"/>
  </w:style>
  <w:style w:type="character" w:styleId="FootnoteReference">
    <w:name w:val="foot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B7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1B76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DE1B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1B76"/>
  </w:style>
  <w:style w:type="character" w:customStyle="1" w:styleId="Heading1Char">
    <w:name w:val="Heading 1 Char"/>
    <w:basedOn w:val="DefaultParagraphFont"/>
    <w:link w:val="Heading1"/>
    <w:uiPriority w:val="9"/>
    <w:rsid w:val="00DE1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E1B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B7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B7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B7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B7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B7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E1B76"/>
  </w:style>
  <w:style w:type="paragraph" w:styleId="HTMLAddress">
    <w:name w:val="HTML Address"/>
    <w:basedOn w:val="Normal"/>
    <w:link w:val="HTMLAddressChar"/>
    <w:uiPriority w:val="99"/>
    <w:semiHidden/>
    <w:unhideWhenUsed/>
    <w:rsid w:val="00DE1B7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E1B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E1B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1B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1B76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E1B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1B76"/>
    <w:rPr>
      <w:i/>
      <w:iCs/>
    </w:rPr>
  </w:style>
  <w:style w:type="character" w:styleId="Hyperlink">
    <w:name w:val="Hyperlink"/>
    <w:basedOn w:val="DefaultParagraphFont"/>
    <w:uiPriority w:val="99"/>
    <w:unhideWhenUsed/>
    <w:rsid w:val="00DE1B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1B7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1B7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1B7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1B7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1B7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1B7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1B7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1B7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1B7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1B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rsid w:val="00DE1B7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1B7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B7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rsid w:val="00DE1B7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E1B76"/>
  </w:style>
  <w:style w:type="paragraph" w:styleId="List">
    <w:name w:val="List"/>
    <w:basedOn w:val="Normal"/>
    <w:uiPriority w:val="99"/>
    <w:semiHidden/>
    <w:unhideWhenUsed/>
    <w:rsid w:val="00DE1B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E1B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E1B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E1B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E1B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E1B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E1B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E1B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E1B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E1B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E1B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1B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1B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1B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1B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E1B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E1B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E1B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E1B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E1B76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DE1B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E1B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E1B76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1B7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E1B7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DE1B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E1B76"/>
  </w:style>
  <w:style w:type="paragraph" w:styleId="NormalIndent">
    <w:name w:val="Normal Indent"/>
    <w:basedOn w:val="Normal"/>
    <w:uiPriority w:val="99"/>
    <w:semiHidden/>
    <w:unhideWhenUsed/>
    <w:rsid w:val="00DE1B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1B7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E1B76"/>
  </w:style>
  <w:style w:type="character" w:styleId="PageNumber">
    <w:name w:val="page number"/>
    <w:basedOn w:val="DefaultParagraphFont"/>
    <w:uiPriority w:val="99"/>
    <w:semiHidden/>
    <w:unhideWhenUsed/>
    <w:rsid w:val="00DE1B76"/>
  </w:style>
  <w:style w:type="character" w:styleId="PlaceholderText">
    <w:name w:val="Placeholder Text"/>
    <w:basedOn w:val="DefaultParagraphFont"/>
    <w:uiPriority w:val="99"/>
    <w:semiHidden/>
    <w:rsid w:val="00DE1B7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1B76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E1B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rsid w:val="00DE1B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B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1B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E1B76"/>
  </w:style>
  <w:style w:type="paragraph" w:styleId="Signature">
    <w:name w:val="Signature"/>
    <w:basedOn w:val="Normal"/>
    <w:link w:val="SignatureChar"/>
    <w:uiPriority w:val="99"/>
    <w:semiHidden/>
    <w:unhideWhenUsed/>
    <w:rsid w:val="00DE1B76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E1B76"/>
  </w:style>
  <w:style w:type="character" w:styleId="SmartHyperlink">
    <w:name w:val="Smart Hyperlink"/>
    <w:basedOn w:val="DefaultParagraphFont"/>
    <w:uiPriority w:val="99"/>
    <w:semiHidden/>
    <w:unhideWhenUsed/>
    <w:rsid w:val="00DE1B76"/>
    <w:rPr>
      <w:u w:val="dotted"/>
    </w:rPr>
  </w:style>
  <w:style w:type="character" w:styleId="Strong">
    <w:name w:val="Strong"/>
    <w:basedOn w:val="DefaultParagraphFont"/>
    <w:uiPriority w:val="22"/>
    <w:rsid w:val="00DE1B7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DE1B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1B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E1B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E1B76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1B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1B76"/>
  </w:style>
  <w:style w:type="paragraph" w:styleId="Title">
    <w:name w:val="Title"/>
    <w:basedOn w:val="Normal"/>
    <w:next w:val="Normal"/>
    <w:link w:val="TitleChar"/>
    <w:uiPriority w:val="10"/>
    <w:rsid w:val="00DE1B7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E1B76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1B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1B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1B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1B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1B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1B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1B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1B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1B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DE1B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1B76"/>
    <w:rPr>
      <w:color w:val="605E5C"/>
      <w:shd w:val="clear" w:color="auto" w:fill="E1DFDD"/>
    </w:rPr>
  </w:style>
  <w:style w:type="paragraph" w:customStyle="1" w:styleId="xmsolistparagraph">
    <w:name w:val="x_msolistparagraph"/>
    <w:basedOn w:val="Normal"/>
    <w:rsid w:val="003320C0"/>
    <w:pPr>
      <w:suppressAutoHyphens w:val="0"/>
      <w:spacing w:before="100" w:beforeAutospacing="1" w:after="100" w:afterAutospacing="1"/>
    </w:pPr>
    <w:rPr>
      <w:lang w:eastAsia="en-U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ACD77-B75A-45C2-A540-2E29353707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</Pages>
  <Words>257</Words>
  <Characters>1433</Characters>
  <Application>Microsoft Office Word</Application>
  <DocSecurity>0</DocSecurity>
  <Lines>89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Agrawal</dc:creator>
  <cp:keywords/>
  <dc:description/>
  <cp:lastModifiedBy>Pankaj Chaudhari</cp:lastModifiedBy>
  <cp:revision>38</cp:revision>
  <dcterms:created xsi:type="dcterms:W3CDTF">2023-05-17T04:57:00Z</dcterms:created>
  <dcterms:modified xsi:type="dcterms:W3CDTF">2026-02-23T07:32:00Z</dcterms:modified>
  <dc:identifier/>
  <dc:language/>
</cp:coreProperties>
</file>