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Cloud  DevOps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Agile Delivery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JavaScript, TypeScript,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Angular, React, NEXT.js, jQuery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FastAPI, Node.js, Express.js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Databases &amp; Cloud Services</w:t>
            </w:r>
          </w:p>
        </w:tc>
        <w:tc>
          <w:tcPr>
            <w:tcW w:type="dxa" w:w="3180"/>
          </w:tcPr>
          <w:p>
            <w:r>
              <w:t>MongoDB, PostgreSQL, AWS, Vercel, Docker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Tools</w:t>
            </w:r>
          </w:p>
        </w:tc>
        <w:tc>
          <w:tcPr>
            <w:tcW w:type="dxa" w:w="3180"/>
          </w:tcPr>
          <w:p>
            <w:r>
              <w:t>Jasmine, Karma, Jest</w:t>
            </w:r>
          </w:p>
        </w:tc>
        <w:tc>
          <w:tcPr>
            <w:tcW w:type="dxa" w:w="3199"/>
          </w:tcPr>
          <w:p>
            <w:r>
              <w:t>Bazel, Webpack, Git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CSS &amp; Styling</w:t>
            </w:r>
          </w:p>
        </w:tc>
        <w:tc>
          <w:tcPr>
            <w:tcW w:type="dxa" w:w="3180"/>
          </w:tcPr>
          <w:p>
            <w:r>
              <w:t>HTML5, CSS3, Bootstrap, Material Design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Methodologies &amp; Others</w:t>
            </w:r>
          </w:p>
        </w:tc>
        <w:tc>
          <w:tcPr>
            <w:tcW w:type="dxa" w:w="3180"/>
          </w:tcPr>
          <w:p>
            <w:r>
              <w:t>Microservices Architecture, System Design, State Management, Reactive Programming, Performance Optimization</w:t>
            </w:r>
          </w:p>
        </w:tc>
        <w:tc>
          <w:tcPr>
            <w:tcW w:type="dxa" w:w="3199"/>
          </w:tcPr>
          <w:p>
            <w:r>
              <w:t>API Development, Observability, Team Leadership, Code Review, Mentorship, Redux, NgRx, Redux Toolkit, RxJS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September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FastAPI, Node.js, Microservices Architecture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Implemented playlist timeline feature with Vis.js improving user productivity by 40%.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Created FastAPI documentation reducing downstream integration time by 50%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Redux, Node.js, Performance Optimization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bot development for organizations.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September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API Development, Microservices Architecture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 at Evertz Microsystems [September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Developed broadcast automation systems ensuring 99.9% uptime for 50+ TV stations.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 through testing strategies and monitoring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NgRx state management reducing rendering time by 70% for 50,000+ item playlists.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Enhance performance with Redis caching reducing API response times by 55%.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Bazel, Webpack, Git, Docker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FastAPI, Node.js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Microservices Architecture, System Design, State Management, Reactive Programming, API Development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playlist timeline feature with Vis.js improving user productivity by 40%.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FastAPI documentation reducing downstream integration time by 50%.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 at Kore.ai [May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Developed an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enterprise chatbot platform using Angular for conversational AI.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and aggregations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Redux, Node.js, Express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System Design, API Development, Performance Optimization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Successfully launched Bot Store accelerating bot development for organizations.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UI-Tree interface improving training utterance efficiency by 35%.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Client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Received accolades for leadership and innovation in project delivery.</w:t>
            </w:r>
          </w:p>
          <w:p w14:paraId="185B738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[September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Developed a peer-to-peer lending platform serving 5,000+ users within the first 6 months.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 serving 5,000+ users within first 6 months.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Microservices Architecture, API Development, Performance Optimization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