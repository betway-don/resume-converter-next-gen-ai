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E22E6" w14:textId="1A287ACF" w:rsidR="001D5DDB" w:rsidRPr="001D5DDB" w:rsidRDefault="003A0689">
      <w:bookmarkStart w:id="0" w:name="_Hlk139459803"/>
      <w:bookmarkEnd w:id="0"/>
      <w:r>
        <w:tab/>
      </w:r>
    </w:p>
    <w:tbl>
      <w:tblPr>
        <w:tblW w:w="10978" w:type="dxa"/>
        <w:tblInd w:w="-894" w:type="dxa"/>
        <w:tblLayout w:type="fixed"/>
        <w:tblLook w:val="0000" w:firstRow="0" w:lastRow="0" w:firstColumn="0" w:lastColumn="0" w:noHBand="0" w:noVBand="0"/>
      </w:tblPr>
      <w:tblGrid>
        <w:gridCol w:w="2557"/>
        <w:gridCol w:w="3642"/>
        <w:gridCol w:w="3195"/>
        <w:gridCol w:w="253"/>
        <w:gridCol w:w="1331"/>
      </w:tblGrid>
      <w:tr w:rsidR="001D5DDB" w:rsidRPr="001D5DDB" w14:paraId="72C29AFA" w14:textId="77777777" w:rsidTr="41D8EDFA">
        <w:trPr>
          <w:cantSplit/>
          <w:trHeight w:val="1692"/>
        </w:trPr>
        <w:tc>
          <w:tcPr>
            <w:tcW w:w="2557" w:type="dxa"/>
            <w:tcBorders>
              <w:top w:val="single" w:sz="4" w:space="0" w:color="000000" w:themeColor="text1"/>
              <w:left w:val="single" w:sz="4" w:space="0" w:color="000000" w:themeColor="text1"/>
              <w:bottom w:val="single" w:sz="4" w:space="0" w:color="000000" w:themeColor="text1"/>
              <w:right w:val="single" w:sz="4" w:space="0" w:color="auto"/>
            </w:tcBorders>
          </w:tcPr>
          <w:p w14:paraId="33F5C395" w14:textId="77777777" w:rsidR="003B5733" w:rsidRDefault="003B5733" w:rsidP="003B5733">
            <w:pPr>
              <w:pStyle w:val="Header"/>
              <w:jc w:val="both"/>
              <w:rPr>
                <w:noProof/>
              </w:rPr>
            </w:pPr>
            <w:bookmarkStart w:id="1" w:name="_Hlk172796502"/>
            <w:bookmarkStart w:id="2" w:name="_Hlk172804117"/>
          </w:p>
          <w:p w14:paraId="686C5D16" w14:textId="77777777" w:rsidR="003B5733" w:rsidRDefault="003B5733" w:rsidP="003B5733">
            <w:pPr>
              <w:pStyle w:val="Header"/>
              <w:jc w:val="both"/>
              <w:rPr>
                <w:noProof/>
              </w:rPr>
            </w:pPr>
          </w:p>
          <w:p w14:paraId="0C4D784C" w14:textId="362DF63F" w:rsidR="001D5DDB" w:rsidRPr="001D5DDB" w:rsidRDefault="003B5733" w:rsidP="003B5733">
            <w:pPr>
              <w:pStyle w:val="Header"/>
              <w:jc w:val="both"/>
              <w:rPr>
                <w:b/>
                <w:sz w:val="20"/>
              </w:rPr>
            </w:pPr>
            <w:r>
              <w:rPr>
                <w:noProof/>
              </w:rPr>
              <w:drawing>
                <wp:inline distT="0" distB="0" distL="0" distR="0" wp14:anchorId="57DD6E82" wp14:editId="2EAAD6D6">
                  <wp:extent cx="1468800" cy="392400"/>
                  <wp:effectExtent l="0" t="0" r="0" b="8255"/>
                  <wp:docPr id="1001" name="Picture 34"/>
                  <wp:cNvGraphicFramePr/>
                  <a:graphic xmlns:a="http://schemas.openxmlformats.org/drawingml/2006/main">
                    <a:graphicData uri="http://schemas.openxmlformats.org/drawingml/2006/picture">
                      <pic:pic xmlns:pic="http://schemas.openxmlformats.org/drawingml/2006/picture">
                        <pic:nvPicPr>
                          <pic:cNvPr id="1" name="Picture 34"/>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8800" cy="392400"/>
                          </a:xfrm>
                          <a:prstGeom prst="rect">
                            <a:avLst/>
                          </a:prstGeom>
                          <a:noFill/>
                          <a:ln>
                            <a:noFill/>
                          </a:ln>
                        </pic:spPr>
                      </pic:pic>
                    </a:graphicData>
                  </a:graphic>
                </wp:inline>
              </w:drawing>
            </w:r>
          </w:p>
        </w:tc>
        <w:tc>
          <w:tcPr>
            <w:tcW w:w="3642" w:type="dxa"/>
            <w:tcBorders>
              <w:top w:val="single" w:sz="4" w:space="0" w:color="auto"/>
              <w:left w:val="single" w:sz="4" w:space="0" w:color="auto"/>
              <w:bottom w:val="single" w:sz="4" w:space="0" w:color="auto"/>
              <w:right w:val="single" w:sz="4" w:space="0" w:color="auto"/>
            </w:tcBorders>
            <w:vAlign w:val="center"/>
          </w:tcPr>
          <w:p w14:paraId="4E120C67" w14:textId="3B67EB27" w:rsidR="5F1DBB26" w:rsidRDefault="6FEA5188" w:rsidP="41D8EDFA">
            <w:pPr>
              <w:pStyle w:val="Header"/>
              <w:jc w:val="center"/>
              <w:rPr>
                <w:sz w:val="36"/>
                <w:szCs w:val="36"/>
              </w:rPr>
            </w:pPr>
            <w:proofErr w:type="gramStart"/>
            <w:r w:rsidRPr="41D8EDFA">
              <w:rPr>
                <w:sz w:val="36"/>
                <w:szCs w:val="36"/>
              </w:rPr>
              <w:t xml:space="preserve">SANTOSHI DIVYA DEVADULA</w:t>
            </w:r>
          </w:p>
          <w:p w14:paraId="681E96BD" w14:textId="08DC025E" w:rsidR="00A1052F" w:rsidRPr="00A1052F" w:rsidRDefault="00A1052F" w:rsidP="00863718">
            <w:pPr>
              <w:pStyle w:val="Header"/>
              <w:jc w:val="center"/>
              <w:rPr>
                <w:sz w:val="44"/>
                <w:szCs w:val="44"/>
              </w:rPr>
            </w:pPr>
          </w:p>
        </w:tc>
        <w:tc>
          <w:tcPr>
            <w:tcW w:w="3195" w:type="dxa"/>
            <w:tcBorders>
              <w:top w:val="single" w:sz="4" w:space="0" w:color="000000" w:themeColor="text1"/>
              <w:left w:val="single" w:sz="4" w:space="0" w:color="auto"/>
              <w:bottom w:val="single" w:sz="4" w:space="0" w:color="000000" w:themeColor="text1"/>
              <w:right w:val="single" w:sz="4" w:space="0" w:color="auto"/>
            </w:tcBorders>
          </w:tcPr>
          <w:p w14:paraId="4C22294C" w14:textId="77777777" w:rsidR="00A1052F" w:rsidRDefault="00A1052F" w:rsidP="00A1052F">
            <w:pPr>
              <w:rPr>
                <w:sz w:val="20"/>
                <w:szCs w:val="20"/>
              </w:rPr>
            </w:pPr>
          </w:p>
          <w:p w14:paraId="688B448E" w14:textId="3C982B87" w:rsidR="5F1DBB26" w:rsidRDefault="6FEA5188" w:rsidP="41D8EDFA">
            <w:pPr>
              <w:pStyle w:val="Header"/>
            </w:pPr>
            <w:r w:rsidRPr="41D8EDFA">
              <w:t xml:space="preserve">Email: </w:t>
            </w:r>
            <w:proofErr w:type="gramStart"/>
            <w:r w:rsidRPr="41D8EDFA">
              <w:t xml:space="preserve">santoshidivyad@gmail.com</w:t>
            </w:r>
          </w:p>
          <w:p w14:paraId="695B6F2C" w14:textId="2E75065E" w:rsidR="5F1DBB26" w:rsidRDefault="6FEA5188" w:rsidP="41D8EDFA">
            <w:r w:rsidRPr="41D8EDFA">
              <w:t xml:space="preserve">Ph: </w:t>
            </w:r>
            <w:proofErr w:type="gramStart"/>
            <w:r w:rsidRPr="41D8EDFA">
              <w:t xml:space="preserve">+91-9032012381</w:t>
            </w:r>
          </w:p>
          <w:p w14:paraId="6187B0C0" w14:textId="4FB7FA58" w:rsidR="5F1DBB26" w:rsidRDefault="6FEA5188" w:rsidP="41D8EDFA">
            <w:r w:rsidRPr="41D8EDFA">
              <w:t xml:space="preserve">Location: </w:t>
            </w:r>
            <w:proofErr w:type="gramStart"/>
            <w:r w:rsidRPr="41D8EDFA">
              <w:t xml:space="preserve"/>
            </w:r>
          </w:p>
          <w:p w14:paraId="1CDECBA4" w14:textId="4F2F54A3" w:rsidR="001D5DDB" w:rsidRPr="001D5DDB" w:rsidRDefault="001D5DDB" w:rsidP="00E12079">
            <w:pPr>
              <w:pStyle w:val="Header"/>
              <w:rPr>
                <w:sz w:val="20"/>
              </w:rPr>
            </w:pPr>
          </w:p>
        </w:tc>
        <w:tc>
          <w:tcPr>
            <w:tcW w:w="253" w:type="dxa"/>
            <w:tcBorders>
              <w:top w:val="single" w:sz="4" w:space="0" w:color="000000" w:themeColor="text1"/>
              <w:left w:val="single" w:sz="4" w:space="0" w:color="auto"/>
              <w:bottom w:val="single" w:sz="4" w:space="0" w:color="000000" w:themeColor="text1"/>
            </w:tcBorders>
          </w:tcPr>
          <w:p w14:paraId="2A372407" w14:textId="77777777" w:rsidR="001D5DDB" w:rsidRPr="001D5DDB" w:rsidRDefault="001D5DDB" w:rsidP="00A32B45">
            <w:pPr>
              <w:pStyle w:val="Header"/>
              <w:rPr>
                <w:sz w:val="20"/>
              </w:rPr>
            </w:pPr>
          </w:p>
        </w:tc>
        <w:tc>
          <w:tcPr>
            <w:tcW w:w="1331" w:type="dxa"/>
            <w:tcBorders>
              <w:top w:val="single" w:sz="4" w:space="0" w:color="000000" w:themeColor="text1"/>
              <w:bottom w:val="single" w:sz="4" w:space="0" w:color="000000" w:themeColor="text1"/>
              <w:right w:val="single" w:sz="4" w:space="0" w:color="000000" w:themeColor="text1"/>
            </w:tcBorders>
          </w:tcPr>
          <w:p w14:paraId="3696AF6E" w14:textId="77777777" w:rsidR="003B5733" w:rsidRDefault="003B5733" w:rsidP="00A32B45">
            <w:pPr>
              <w:pStyle w:val="Header"/>
            </w:pPr>
          </w:p>
          <w:p w14:paraId="0D31CDA8" w14:textId="77777777" w:rsidR="003B5733" w:rsidRDefault="003B5733" w:rsidP="00A32B45">
            <w:pPr>
              <w:pStyle w:val="Header"/>
            </w:pPr>
          </w:p>
          <w:p w14:paraId="206DE508" w14:textId="05118BEE" w:rsidR="001D5DDB" w:rsidRPr="001D5DDB" w:rsidRDefault="001D5DDB" w:rsidP="00A32B45">
            <w:pPr>
              <w:pStyle w:val="Header"/>
              <w:rPr>
                <w:color w:val="FF0000"/>
                <w:sz w:val="20"/>
                <w:szCs w:val="20"/>
              </w:rPr>
            </w:pPr>
            <w:r w:rsidRPr="001D5DDB">
              <w:t>PHOTO</w:t>
            </w:r>
          </w:p>
          <w:p w14:paraId="32F81822" w14:textId="6A59AA82" w:rsidR="001D5DDB" w:rsidRPr="001D5DDB" w:rsidRDefault="001D5DDB" w:rsidP="00A32B45">
            <w:pPr>
              <w:pStyle w:val="Header"/>
            </w:pPr>
          </w:p>
        </w:tc>
      </w:tr>
    </w:tbl>
    <w:p w14:paraId="2EC065BA" w14:textId="77777777" w:rsidR="009264AC" w:rsidRPr="001D5DDB" w:rsidRDefault="009264AC">
      <w:pPr>
        <w:rPr>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1D5DDB" w14:paraId="4912C290" w14:textId="77777777" w:rsidTr="683C821F">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bookmarkEnd w:id="1"/>
          <w:p w14:paraId="260B629E" w14:textId="77777777" w:rsidR="001D5DDB" w:rsidRPr="001D5DDB" w:rsidRDefault="001D5DDB" w:rsidP="00A32B45">
            <w:pPr>
              <w:pStyle w:val="Heading3"/>
              <w:tabs>
                <w:tab w:val="left" w:pos="0"/>
              </w:tabs>
              <w:snapToGrid w:val="0"/>
              <w:rPr>
                <w:rFonts w:ascii="Times New Roman" w:hAnsi="Times New Roman" w:cs="Times New Roman"/>
                <w:b/>
                <w:sz w:val="20"/>
                <w:szCs w:val="20"/>
              </w:rPr>
            </w:pPr>
            <w:r w:rsidRPr="001D5DDB">
              <w:rPr>
                <w:rFonts w:ascii="Times New Roman" w:hAnsi="Times New Roman" w:cs="Times New Roman"/>
                <w:b/>
                <w:i/>
                <w:sz w:val="20"/>
                <w:szCs w:val="20"/>
              </w:rPr>
              <w:t>Summary</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1699B0" w14:textId="02EBFEF3" w:rsidR="001D5DDB" w:rsidRPr="001D5DDB" w:rsidRDefault="7348B765" w:rsidP="001D5DDB">
            <w:pPr>
              <w:pStyle w:val="ListParagraph"/>
              <w:spacing w:line="276" w:lineRule="auto"/>
              <w:ind w:left="0"/>
            </w:pPr>
            <w:proofErr w:type="gramStart"/>
            <w:r w:rsidRPr="683C821F">
              <w:t xml:space="preserve">With over 12 years of experience primarily in Microsoft stack(.NET, MVC, Web API, SQL server) and other JavaScript frameworks, I have developed and enhanced applications by developing and integrating multiple web services. My expertise includes working with complex enterprise applications, and driving the application development while dealing with ambiguity. I possess a solid understanding of design patterns and demonstrate strong programming and logical thinking skills. Known for my dedication, self-motivation, and confidence, I thrive in dynamic environments and am always ready to embrace new challenges as a committed team player.</w:t>
            </w:r>
          </w:p>
        </w:tc>
      </w:tr>
      <w:bookmarkEnd w:id="2"/>
    </w:tbl>
    <w:p w14:paraId="2B112101" w14:textId="5FAEF916" w:rsidR="001D5DDB" w:rsidRPr="001D5DDB" w:rsidRDefault="001D5DDB">
      <w:pPr>
        <w:rPr>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1D5DDB" w14:paraId="67A34FFE" w14:textId="77777777" w:rsidTr="41D8EDFA">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4B2BEC58" w14:textId="77777777" w:rsidR="001D5DDB" w:rsidRPr="001D5DDB" w:rsidRDefault="001D5DDB" w:rsidP="00A32B45">
            <w:pPr>
              <w:pStyle w:val="Heading3"/>
              <w:tabs>
                <w:tab w:val="left" w:pos="0"/>
              </w:tabs>
              <w:snapToGrid w:val="0"/>
              <w:rPr>
                <w:rFonts w:ascii="Times New Roman" w:hAnsi="Times New Roman" w:cs="Times New Roman"/>
                <w:b/>
                <w:sz w:val="20"/>
                <w:szCs w:val="20"/>
              </w:rPr>
            </w:pPr>
            <w:r w:rsidRPr="001D5DDB">
              <w:rPr>
                <w:rFonts w:ascii="Times New Roman" w:hAnsi="Times New Roman" w:cs="Times New Roman"/>
                <w:b/>
                <w:i/>
                <w:sz w:val="20"/>
                <w:szCs w:val="20"/>
              </w:rPr>
              <w:t xml:space="preserve">Education</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736AD4D" w14:textId="1F057624" w:rsidR="001D5DDB" w:rsidRPr="001D5DDB" w:rsidRDefault="4C6F3DD7" w:rsidP="41D8EDFA">
            <w:pPr>
              <w:snapToGrid w:val="0"/>
              <w:jc w:val="both"/>
            </w:pPr>
            <w:r w:rsidRPr="41D8EDFA">
              <w:t xml:space="preserve">Master of Computer Applications(MCA), Gokaraju Rangaraju IET (JNTU-H Autonomous) [</w:t>
            </w:r>
            <w:proofErr w:type="gramStart"/>
            <w:r w:rsidRPr="41D8EDFA">
              <w:t xml:space="preserve">2011-2014]</w:t>
            </w:r>
          </w:p>
        </w:tc>
      </w:tr>
    </w:tbl>
    <w:p w14:paraId="7F40A820" w14:textId="77777777" w:rsidR="001D5DDB" w:rsidRPr="001D5DDB" w:rsidRDefault="001D5DDB" w:rsidP="001D5DDB">
      <w:pPr>
        <w:ind w:left="-360" w:hanging="360"/>
        <w:rPr>
          <w:sz w:val="20"/>
          <w:szCs w:val="20"/>
        </w:rPr>
      </w:pPr>
    </w:p>
    <w:p w14:paraId="74D1AB9E" w14:textId="77777777" w:rsidR="001D5DDB" w:rsidRPr="001D5DDB" w:rsidRDefault="001D5DDB">
      <w:pPr>
        <w:rPr>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1D5DDB" w14:paraId="345AFBFC" w14:textId="77777777" w:rsidTr="7BB782D5">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2AB1D093" w14:textId="77777777" w:rsidR="001D5DDB" w:rsidRPr="001D5DDB" w:rsidRDefault="001D5DDB" w:rsidP="00A32B45">
            <w:pPr>
              <w:pStyle w:val="Heading3"/>
              <w:tabs>
                <w:tab w:val="left" w:pos="0"/>
              </w:tabs>
              <w:snapToGrid w:val="0"/>
              <w:rPr>
                <w:rFonts w:ascii="Times New Roman" w:hAnsi="Times New Roman" w:cs="Times New Roman"/>
                <w:b/>
                <w:sz w:val="20"/>
                <w:szCs w:val="20"/>
              </w:rPr>
            </w:pPr>
            <w:r w:rsidRPr="001D5DDB">
              <w:rPr>
                <w:rFonts w:ascii="Times New Roman" w:hAnsi="Times New Roman" w:cs="Times New Roman"/>
                <w:b/>
                <w:i/>
                <w:sz w:val="20"/>
                <w:szCs w:val="20"/>
              </w:rPr>
              <w:t xml:space="preserve">Expertise</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76A6033" w14:textId="75D2B478" w:rsidR="001D5DDB" w:rsidRPr="001D5DDB" w:rsidRDefault="2A81552B" w:rsidP="7BB782D5">
            <w:pPr>
              <w:snapToGrid w:val="0"/>
            </w:pPr>
            <w:r w:rsidRPr="7BB782D5">
              <w:t xml:space="preserve">•</w:t>
            </w:r>
            <w:proofErr w:type="gramEnd"/>
            <w:r w:rsidRPr="7BB782D5">
              <w:t xml:space="preserve"> </w:t>
            </w:r>
            <w:proofErr w:type="gramStart"/>
            <w:r w:rsidRPr="7BB782D5">
              <w:t xml:space="preserve">Full Stack Web Development  </w:t>
            </w:r>
          </w:p>
          <w:p w14:paraId="1D39255C" w14:textId="46AF798F" w:rsidR="001D5DDB" w:rsidRPr="001D5DDB" w:rsidRDefault="2A81552B" w:rsidP="7BB782D5">
            <w:pPr>
              <w:snapToGrid w:val="0"/>
              <w:rPr>
                <w:rFonts w:ascii="Consolas" w:eastAsia="Consolas" w:hAnsi="Consolas" w:cs="Consolas"/>
              </w:rPr>
            </w:pPr>
            <w:r w:rsidRPr="7BB782D5">
              <w:t xml:space="preserve">•</w:t>
            </w:r>
            <w:proofErr w:type="gramEnd"/>
            <w:r w:rsidRPr="7BB782D5">
              <w:t xml:space="preserve"> </w:t>
            </w:r>
            <w:proofErr w:type="gramStart"/>
            <w:r w:rsidRPr="7BB782D5">
              <w:t xml:space="preserve">Microsoft Technologies  </w:t>
            </w:r>
          </w:p>
          <w:p w14:paraId="1D39255C" w14:textId="46AF798F" w:rsidR="001D5DDB" w:rsidRPr="001D5DDB" w:rsidRDefault="2A81552B" w:rsidP="7BB782D5">
            <w:pPr>
              <w:snapToGrid w:val="0"/>
              <w:rPr>
                <w:rFonts w:ascii="Consolas" w:eastAsia="Consolas" w:hAnsi="Consolas" w:cs="Consolas"/>
              </w:rPr>
            </w:pPr>
            <w:r w:rsidRPr="7BB782D5">
              <w:t xml:space="preserve">•</w:t>
            </w:r>
            <w:proofErr w:type="gramEnd"/>
            <w:r w:rsidRPr="7BB782D5">
              <w:t xml:space="preserve"> </w:t>
            </w:r>
            <w:proofErr w:type="gramStart"/>
            <w:r w:rsidRPr="7BB782D5">
              <w:t xml:space="preserve">Enterprise Application Development  </w:t>
            </w:r>
          </w:p>
          <w:p w14:paraId="1D39255C" w14:textId="46AF798F" w:rsidR="001D5DDB" w:rsidRPr="001D5DDB" w:rsidRDefault="2A81552B" w:rsidP="7BB782D5">
            <w:pPr>
              <w:snapToGrid w:val="0"/>
              <w:rPr>
                <w:rFonts w:ascii="Consolas" w:eastAsia="Consolas" w:hAnsi="Consolas" w:cs="Consolas"/>
              </w:rPr>
            </w:pPr>
            <w:r w:rsidRPr="7BB782D5">
              <w:t xml:space="preserve"/>
            </w:r>
            <w:r w:rsidRPr="7BB782D5">
              <w:rPr>
                <w:rFonts w:ascii="Consolas" w:eastAsia="Consolas" w:hAnsi="Consolas" w:cs="Consolas"/>
              </w:rPr>
              <w:t xml:space="preserve">  </w:t>
            </w:r>
            <w:r w:rsidR="237F2D81" w:rsidRPr="7BB782D5">
              <w:rPr>
                <w:rFonts w:ascii="Consolas" w:eastAsia="Consolas" w:hAnsi="Consolas" w:cs="Consolas"/>
              </w:rPr>
              <w:t xml:space="preserve"> </w:t>
            </w:r>
            <w:proofErr w:type="gramEnd"/>
          </w:p>
        </w:tc>
      </w:tr>
    </w:tbl>
    <w:p w14:paraId="45F9EBAE" w14:textId="04AB0CAA" w:rsidR="02DA501F" w:rsidRDefault="02DA501F" w:rsidP="02DA501F">
      <w:pPr>
        <w:tabs>
          <w:tab w:val="left" w:pos="0"/>
        </w:tabs>
        <w:rPr>
          <w:b/>
          <w:bCs/>
          <w:i/>
          <w:iCs/>
          <w:sz w:val="20"/>
          <w:szCs w:val="20"/>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663"/>
        <w:gridCol w:w="2127"/>
        <w:gridCol w:w="3180"/>
        <w:gridCol w:w="3199"/>
      </w:tblGrid>
      <w:tr w:rsidR="02DA501F" w14:paraId="76A7EEE7" w14:textId="77777777" w:rsidTr="00CB648E">
        <w:trPr>
          <w:trHeight w:val="405"/>
        </w:trPr>
        <w:tc>
          <w:tcPr>
            <w:tcW w:w="1663" w:type="dxa"/>
            <w:tcBorders>
              <w:top w:val="single" w:sz="6" w:space="0" w:color="808080" w:themeColor="background1" w:themeShade="80"/>
              <w:left w:val="single" w:sz="6" w:space="0" w:color="808080" w:themeColor="background1" w:themeShade="80"/>
              <w:bottom w:val="single" w:sz="6" w:space="0" w:color="808080" w:themeColor="background1" w:themeShade="80"/>
            </w:tcBorders>
            <w:shd w:val="clear" w:color="auto" w:fill="E6E6E6"/>
            <w:tcMar>
              <w:left w:w="105" w:type="dxa"/>
              <w:right w:w="105" w:type="dxa"/>
            </w:tcMar>
          </w:tcPr>
          <w:p w14:paraId="65572902" w14:textId="563FA5F7" w:rsidR="659944EE" w:rsidRDefault="659944EE" w:rsidP="02DA501F">
            <w:pPr>
              <w:pStyle w:val="Heading3"/>
              <w:tabs>
                <w:tab w:val="left" w:pos="0"/>
              </w:tabs>
              <w:rPr>
                <w:rFonts w:ascii="Times New Roman" w:hAnsi="Times New Roman" w:cs="Times New Roman"/>
                <w:b/>
                <w:bCs/>
                <w:sz w:val="20"/>
                <w:szCs w:val="20"/>
              </w:rPr>
            </w:pPr>
            <w:r w:rsidRPr="02DA501F">
              <w:rPr>
                <w:rFonts w:ascii="Times New Roman" w:hAnsi="Times New Roman" w:cs="Times New Roman"/>
                <w:b/>
                <w:bCs/>
                <w:i/>
                <w:iCs/>
                <w:sz w:val="20"/>
                <w:szCs w:val="20"/>
              </w:rPr>
              <w:t xml:space="preserve">Core </w:t>
            </w:r>
            <w:r w:rsidR="00D83B51" w:rsidRPr="02DA501F">
              <w:rPr>
                <w:rFonts w:ascii="Times New Roman" w:hAnsi="Times New Roman" w:cs="Times New Roman"/>
                <w:b/>
                <w:bCs/>
                <w:i/>
                <w:iCs/>
                <w:sz w:val="20"/>
                <w:szCs w:val="20"/>
              </w:rPr>
              <w:t>Competency</w:t>
            </w:r>
            <w:r w:rsidRPr="02DA501F">
              <w:rPr>
                <w:rFonts w:ascii="Times New Roman" w:hAnsi="Times New Roman" w:cs="Times New Roman"/>
                <w:b/>
                <w:bCs/>
                <w:i/>
                <w:iCs/>
                <w:sz w:val="20"/>
                <w:szCs w:val="20"/>
              </w:rPr>
              <w:t>/ Skills</w:t>
            </w:r>
          </w:p>
          <w:p w14:paraId="7490541A" w14:textId="3BEE8D82" w:rsidR="02DA501F" w:rsidRDefault="02DA501F" w:rsidP="02DA501F">
            <w:pPr>
              <w:keepNext/>
              <w:keepLines/>
              <w:tabs>
                <w:tab w:val="left" w:pos="0"/>
              </w:tabs>
            </w:pPr>
          </w:p>
        </w:tc>
        <w:tc>
          <w:tcPr>
            <w:tcW w:w="212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1A6C30B5" w14:textId="07E7C735" w:rsidR="03B422EC" w:rsidRDefault="03B422EC" w:rsidP="02DA501F">
            <w:pPr>
              <w:pStyle w:val="Heading3"/>
              <w:tabs>
                <w:tab w:val="left" w:pos="0"/>
              </w:tabs>
              <w:jc w:val="center"/>
              <w:rPr>
                <w:rFonts w:ascii="Times New Roman" w:hAnsi="Times New Roman" w:cs="Times New Roman"/>
                <w:b/>
                <w:bCs/>
                <w:color w:val="000000" w:themeColor="text1"/>
                <w:sz w:val="20"/>
                <w:szCs w:val="20"/>
              </w:rPr>
            </w:pPr>
            <w:r w:rsidRPr="02DA501F">
              <w:rPr>
                <w:rFonts w:ascii="Times New Roman" w:hAnsi="Times New Roman" w:cs="Times New Roman"/>
                <w:b/>
                <w:bCs/>
                <w:i/>
                <w:iCs/>
                <w:color w:val="000000" w:themeColor="text1"/>
                <w:sz w:val="20"/>
                <w:szCs w:val="20"/>
              </w:rPr>
              <w:t>Category</w:t>
            </w:r>
          </w:p>
        </w:tc>
        <w:tc>
          <w:tcPr>
            <w:tcW w:w="31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2D2F02BD" w14:textId="4E4D1637" w:rsidR="03B422EC" w:rsidRDefault="03B422EC" w:rsidP="02DA501F">
            <w:pPr>
              <w:jc w:val="center"/>
              <w:rPr>
                <w:b/>
                <w:bCs/>
                <w:sz w:val="20"/>
                <w:szCs w:val="20"/>
              </w:rPr>
            </w:pPr>
            <w:r w:rsidRPr="02DA501F">
              <w:rPr>
                <w:b/>
                <w:bCs/>
                <w:sz w:val="20"/>
                <w:szCs w:val="20"/>
              </w:rPr>
              <w:t>Primary skills</w:t>
            </w:r>
          </w:p>
        </w:tc>
        <w:tc>
          <w:tcPr>
            <w:tcW w:w="3199"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203D6C6A" w14:textId="4F4D68FD" w:rsidR="03B422EC" w:rsidRDefault="03B422EC" w:rsidP="02DA501F">
            <w:pPr>
              <w:jc w:val="center"/>
              <w:rPr>
                <w:sz w:val="20"/>
                <w:szCs w:val="20"/>
              </w:rPr>
            </w:pPr>
            <w:r w:rsidRPr="02DA501F">
              <w:rPr>
                <w:b/>
                <w:bCs/>
                <w:sz w:val="20"/>
                <w:szCs w:val="20"/>
              </w:rPr>
              <w:t>Secondary skills</w:t>
            </w:r>
          </w:p>
        </w:tc>
      </w:tr>
      <w:tr>
        <w:tc>
          <w:tcPr>
            <w:tcW w:type="dxa" w:w="1663"/>
          </w:tcPr>
          <w:p>
            <w:r>
              <w:t>1</w:t>
            </w:r>
          </w:p>
        </w:tc>
        <w:tc>
          <w:tcPr>
            <w:tcW w:type="dxa" w:w="2127"/>
          </w:tcPr>
          <w:p>
            <w:r>
              <w:t>Programming Languages</w:t>
            </w:r>
          </w:p>
        </w:tc>
        <w:tc>
          <w:tcPr>
            <w:tcW w:type="dxa" w:w="3180"/>
          </w:tcPr>
          <w:p>
            <w:r>
              <w:t>C#, .NET, Python</w:t>
            </w:r>
          </w:p>
        </w:tc>
        <w:tc>
          <w:tcPr>
            <w:tcW w:type="dxa" w:w="3199"/>
          </w:tcPr>
          <w:p>
            <w:r/>
          </w:p>
        </w:tc>
      </w:tr>
      <w:tr>
        <w:tc>
          <w:tcPr>
            <w:tcW w:type="dxa" w:w="1663"/>
          </w:tcPr>
          <w:p>
            <w:r>
              <w:t>2</w:t>
            </w:r>
          </w:p>
        </w:tc>
        <w:tc>
          <w:tcPr>
            <w:tcW w:type="dxa" w:w="2127"/>
          </w:tcPr>
          <w:p>
            <w:r>
              <w:t>Backend &amp; APIs</w:t>
            </w:r>
          </w:p>
        </w:tc>
        <w:tc>
          <w:tcPr>
            <w:tcW w:type="dxa" w:w="3180"/>
          </w:tcPr>
          <w:p>
            <w:r>
              <w:t>.NET Core, ASP.NET MVC, Web API</w:t>
            </w:r>
          </w:p>
        </w:tc>
        <w:tc>
          <w:tcPr>
            <w:tcW w:type="dxa" w:w="3199"/>
          </w:tcPr>
          <w:p>
            <w:r/>
          </w:p>
        </w:tc>
      </w:tr>
      <w:tr>
        <w:tc>
          <w:tcPr>
            <w:tcW w:type="dxa" w:w="1663"/>
          </w:tcPr>
          <w:p>
            <w:r>
              <w:t>3</w:t>
            </w:r>
          </w:p>
        </w:tc>
        <w:tc>
          <w:tcPr>
            <w:tcW w:type="dxa" w:w="2127"/>
          </w:tcPr>
          <w:p>
            <w:r>
              <w:t>Databases</w:t>
            </w:r>
          </w:p>
        </w:tc>
        <w:tc>
          <w:tcPr>
            <w:tcW w:type="dxa" w:w="3180"/>
          </w:tcPr>
          <w:p>
            <w:r>
              <w:t>MS SQL Server</w:t>
            </w:r>
          </w:p>
        </w:tc>
        <w:tc>
          <w:tcPr>
            <w:tcW w:type="dxa" w:w="3199"/>
          </w:tcPr>
          <w:p>
            <w:r/>
          </w:p>
        </w:tc>
      </w:tr>
      <w:tr>
        <w:tc>
          <w:tcPr>
            <w:tcW w:type="dxa" w:w="1663"/>
          </w:tcPr>
          <w:p>
            <w:r>
              <w:t>4</w:t>
            </w:r>
          </w:p>
        </w:tc>
        <w:tc>
          <w:tcPr>
            <w:tcW w:type="dxa" w:w="2127"/>
          </w:tcPr>
          <w:p>
            <w:r>
              <w:t>Tools &amp; IDEs</w:t>
            </w:r>
          </w:p>
        </w:tc>
        <w:tc>
          <w:tcPr>
            <w:tcW w:type="dxa" w:w="3180"/>
          </w:tcPr>
          <w:p>
            <w:r>
              <w:t>GIT, Visual Studio, API Runner</w:t>
            </w:r>
          </w:p>
        </w:tc>
        <w:tc>
          <w:tcPr>
            <w:tcW w:type="dxa" w:w="3199"/>
          </w:tcPr>
          <w:p>
            <w:r/>
          </w:p>
        </w:tc>
      </w:tr>
      <w:tr>
        <w:tc>
          <w:tcPr>
            <w:tcW w:type="dxa" w:w="1663"/>
          </w:tcPr>
          <w:p>
            <w:r>
              <w:t>5</w:t>
            </w:r>
          </w:p>
        </w:tc>
        <w:tc>
          <w:tcPr>
            <w:tcW w:type="dxa" w:w="2127"/>
          </w:tcPr>
          <w:p>
            <w:r>
              <w:t>Cloud &amp; DevOps</w:t>
            </w:r>
          </w:p>
        </w:tc>
        <w:tc>
          <w:tcPr>
            <w:tcW w:type="dxa" w:w="3180"/>
          </w:tcPr>
          <w:p>
            <w:r>
              <w:t>Azure</w:t>
            </w:r>
          </w:p>
        </w:tc>
        <w:tc>
          <w:tcPr>
            <w:tcW w:type="dxa" w:w="3199"/>
          </w:tcPr>
          <w:p>
            <w:r/>
          </w:p>
        </w:tc>
      </w:tr>
      <w:tr>
        <w:tc>
          <w:tcPr>
            <w:tcW w:type="dxa" w:w="1663"/>
          </w:tcPr>
          <w:p>
            <w:r>
              <w:t>6</w:t>
            </w:r>
          </w:p>
        </w:tc>
        <w:tc>
          <w:tcPr>
            <w:tcW w:type="dxa" w:w="2127"/>
          </w:tcPr>
          <w:p>
            <w:r>
              <w:t>Testing &amp; QA</w:t>
            </w:r>
          </w:p>
        </w:tc>
        <w:tc>
          <w:tcPr>
            <w:tcW w:type="dxa" w:w="3180"/>
          </w:tcPr>
          <w:p>
            <w:r>
              <w:t>XUnit</w:t>
            </w:r>
          </w:p>
        </w:tc>
        <w:tc>
          <w:tcPr>
            <w:tcW w:type="dxa" w:w="3199"/>
          </w:tcPr>
          <w:p>
            <w:r/>
          </w:p>
        </w:tc>
      </w:tr>
      <w:tr>
        <w:tc>
          <w:tcPr>
            <w:tcW w:type="dxa" w:w="1663"/>
          </w:tcPr>
          <w:p>
            <w:r>
              <w:t>7</w:t>
            </w:r>
          </w:p>
        </w:tc>
        <w:tc>
          <w:tcPr>
            <w:tcW w:type="dxa" w:w="2127"/>
          </w:tcPr>
          <w:p>
            <w:r>
              <w:t>Frontend &amp; Frameworks</w:t>
            </w:r>
          </w:p>
        </w:tc>
        <w:tc>
          <w:tcPr>
            <w:tcW w:type="dxa" w:w="3180"/>
          </w:tcPr>
          <w:p>
            <w:r>
              <w:t>JavaScript, jQuery</w:t>
            </w:r>
          </w:p>
        </w:tc>
        <w:tc>
          <w:tcPr>
            <w:tcW w:type="dxa" w:w="3199"/>
          </w:tcPr>
          <w:p>
            <w:r/>
          </w:p>
        </w:tc>
      </w:tr>
      <w:tr>
        <w:tc>
          <w:tcPr>
            <w:tcW w:type="dxa" w:w="1663"/>
          </w:tcPr>
          <w:p>
            <w:r>
              <w:t>8</w:t>
            </w:r>
          </w:p>
        </w:tc>
        <w:tc>
          <w:tcPr>
            <w:tcW w:type="dxa" w:w="2127"/>
          </w:tcPr>
          <w:p>
            <w:r>
              <w:t>Other</w:t>
            </w:r>
          </w:p>
        </w:tc>
        <w:tc>
          <w:tcPr>
            <w:tcW w:type="dxa" w:w="3180"/>
          </w:tcPr>
          <w:p>
            <w:r>
              <w:t>Kafka</w:t>
            </w:r>
          </w:p>
        </w:tc>
        <w:tc>
          <w:tcPr>
            <w:tcW w:type="dxa" w:w="3199"/>
          </w:tcPr>
          <w:p>
            <w:r>
              <w:t>XUnit, GIT CI/CD, Azure(Awareness)</w:t>
            </w:r>
          </w:p>
        </w:tc>
      </w:tr>
    </w:tbl>
    <w:p w14:paraId="3C7AABD5" w14:textId="7DEE4046" w:rsidR="02DA501F" w:rsidRDefault="02DA501F" w:rsidP="00CB648E">
      <w:pPr>
        <w:tabs>
          <w:tab w:val="left" w:pos="0"/>
        </w:tabs>
        <w:jc w:val="center"/>
        <w:rPr>
          <w:b/>
          <w:bCs/>
          <w:i/>
          <w:iCs/>
          <w:sz w:val="20"/>
          <w:szCs w:val="20"/>
        </w:rPr>
      </w:pPr>
    </w:p>
    <w:tbl>
      <w:tblPr>
        <w:tblW w:w="10892" w:type="dxa"/>
        <w:tblInd w:w="-817" w:type="dxa"/>
        <w:tblLayout w:type="fixed"/>
        <w:tblLook w:val="0000" w:firstRow="0" w:lastRow="0" w:firstColumn="0" w:lastColumn="0" w:noHBand="0" w:noVBand="0"/>
      </w:tblPr>
      <w:tblGrid>
        <w:gridCol w:w="1442"/>
        <w:gridCol w:w="9450"/>
      </w:tblGrid>
      <w:tr w:rsidR="00346252" w:rsidRPr="001D5DDB" w14:paraId="12263AD8" w14:textId="77777777" w:rsidTr="02DA501F">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0B2BE7E8" w14:textId="77777777" w:rsidR="00346252" w:rsidRPr="001D5DDB" w:rsidRDefault="0008034C" w:rsidP="00A32B45">
            <w:pPr>
              <w:pStyle w:val="Heading3"/>
              <w:tabs>
                <w:tab w:val="left" w:pos="0"/>
              </w:tabs>
              <w:snapToGrid w:val="0"/>
              <w:rPr>
                <w:rFonts w:ascii="Times New Roman" w:hAnsi="Times New Roman" w:cs="Times New Roman"/>
                <w:b/>
                <w:i/>
                <w:sz w:val="20"/>
                <w:szCs w:val="20"/>
              </w:rPr>
            </w:pPr>
            <w:r>
              <w:rPr>
                <w:rFonts w:ascii="Times New Roman" w:hAnsi="Times New Roman" w:cs="Times New Roman"/>
                <w:b/>
                <w:i/>
                <w:sz w:val="20"/>
                <w:szCs w:val="20"/>
              </w:rPr>
              <w:t xml:space="preserve">Certifications</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E6C7737" w14:textId="19683AB0" w:rsidR="006A65D6" w:rsidRPr="0008034C" w:rsidRDefault="75A140A7" w:rsidP="02DA501F">
            <w:pPr>
              <w:snapToGrid w:val="0"/>
              <w:jc w:val="both"/>
            </w:pPr>
            <w:r w:rsidRPr="02DA501F">
              <w:t xml:space="preserve"/>
            </w:r>
          </w:p>
        </w:tc>
      </w:tr>
      <w:tr w:rsidR="00346252" w:rsidRPr="001D5DDB" w14:paraId="6DBA40BE" w14:textId="77777777" w:rsidTr="02DA501F">
        <w:tc>
          <w:tcPr>
            <w:tcW w:w="10892" w:type="dxa"/>
            <w:gridSpan w:val="2"/>
            <w:tcBorders>
              <w:top w:val="single" w:sz="4" w:space="0" w:color="808080" w:themeColor="background1" w:themeShade="80"/>
              <w:bottom w:val="single" w:sz="4" w:space="0" w:color="808080" w:themeColor="background1" w:themeShade="80"/>
            </w:tcBorders>
          </w:tcPr>
          <w:p w14:paraId="5FAC3D58" w14:textId="2609605D" w:rsidR="00346252" w:rsidRPr="00346252" w:rsidRDefault="00346252" w:rsidP="00F75DD8">
            <w:pPr>
              <w:snapToGrid w:val="0"/>
              <w:jc w:val="center"/>
              <w:rPr>
                <w:sz w:val="20"/>
                <w:szCs w:val="20"/>
              </w:rPr>
            </w:pPr>
          </w:p>
        </w:tc>
      </w:tr>
      <w:tr w:rsidR="001D5DDB" w:rsidRPr="001D5DDB" w14:paraId="6C91375B" w14:textId="77777777" w:rsidTr="02DA501F">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1D52A8D2" w14:textId="77777777" w:rsidR="001D5DDB" w:rsidRPr="001D5DDB" w:rsidRDefault="001D5DDB" w:rsidP="00A32B45">
            <w:pPr>
              <w:pStyle w:val="Heading3"/>
              <w:tabs>
                <w:tab w:val="left" w:pos="0"/>
              </w:tabs>
              <w:snapToGrid w:val="0"/>
              <w:rPr>
                <w:rFonts w:ascii="Times New Roman" w:hAnsi="Times New Roman" w:cs="Times New Roman"/>
                <w:b/>
                <w:sz w:val="20"/>
                <w:szCs w:val="20"/>
              </w:rPr>
            </w:pPr>
            <w:r w:rsidRPr="001D5DDB">
              <w:rPr>
                <w:rFonts w:ascii="Times New Roman" w:hAnsi="Times New Roman" w:cs="Times New Roman"/>
                <w:b/>
                <w:i/>
                <w:sz w:val="20"/>
                <w:szCs w:val="20"/>
              </w:rPr>
              <w:t xml:space="preserve">Awards </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7233411" w14:textId="60F3092D" w:rsidR="006A65D6" w:rsidRPr="001D5DDB" w:rsidRDefault="273B7D5B" w:rsidP="02DA501F">
            <w:pPr>
              <w:snapToGrid w:val="0"/>
              <w:jc w:val="both"/>
            </w:pPr>
            <w:r w:rsidRPr="02DA501F">
              <w:t xml:space="preserve">•</w:t>
            </w:r>
            <w:proofErr w:type="gramEnd"/>
            <w:r w:rsidRPr="02DA501F">
              <w:t xml:space="preserve"> </w:t>
            </w:r>
            <w:proofErr w:type="gramStart"/>
            <w:r w:rsidRPr="02DA501F">
              <w:t xml:space="preserve">Received Emerging Star award within 3 months of joining the company. •</w:t>
            </w:r>
            <w:proofErr w:type="gramEnd"/>
            <w:r w:rsidRPr="02DA501F">
              <w:t xml:space="preserve"> </w:t>
            </w:r>
            <w:proofErr w:type="gramStart"/>
            <w:r w:rsidRPr="02DA501F">
              <w:t xml:space="preserve">Received multiple awards for best performance on a quarterly and yearly basis. </w:t>
            </w:r>
          </w:p>
        </w:tc>
      </w:tr>
    </w:tbl>
    <w:p w14:paraId="0BEC743A" w14:textId="03391337" w:rsidR="00F75DD8" w:rsidRPr="00F75DD8" w:rsidRDefault="00F75DD8" w:rsidP="00F75DD8">
      <w:pPr>
        <w:jc w:val="center"/>
        <w:rPr>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1D5DDB" w14:paraId="1DC95E7B" w14:textId="77777777" w:rsidTr="00D83B51">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vAlign w:val="center"/>
          </w:tcPr>
          <w:p w14:paraId="620B9F50" w14:textId="77777777" w:rsidR="001D5DDB" w:rsidRPr="001D5DDB" w:rsidRDefault="001D5DDB" w:rsidP="00D83B51">
            <w:pPr>
              <w:pStyle w:val="Heading3"/>
              <w:tabs>
                <w:tab w:val="left" w:pos="0"/>
              </w:tabs>
              <w:snapToGrid w:val="0"/>
              <w:jc w:val="center"/>
              <w:rPr>
                <w:rFonts w:ascii="Times New Roman" w:hAnsi="Times New Roman" w:cs="Times New Roman"/>
                <w:b/>
                <w:sz w:val="20"/>
                <w:szCs w:val="20"/>
              </w:rPr>
            </w:pPr>
            <w:r w:rsidRPr="001D5DDB">
              <w:rPr>
                <w:rFonts w:ascii="Times New Roman" w:hAnsi="Times New Roman" w:cs="Times New Roman"/>
                <w:b/>
                <w:i/>
                <w:sz w:val="20"/>
                <w:szCs w:val="20"/>
              </w:rPr>
              <w:t xml:space="preserve">Experience Summary</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FBE3C5A" w14:textId="51C58A6C" w:rsidR="001D5DDB" w:rsidRPr="006A65D6" w:rsidRDefault="3D102A14" w:rsidP="7BB782D5">
            <w:pPr>
              <w:spacing w:line="276" w:lineRule="auto"/>
            </w:pPr>
            <w:r w:rsidRPr="7BB782D5">
              <w:t xml:space="preserve">• </w:t>
            </w:r>
            <w:proofErr w:type="gramStart"/>
            <w:r w:rsidR="31F9ADCA" w:rsidRPr="7BB782D5">
              <w:t xml:space="preserve">Principal Software Engineer                                             </w:t>
            </w:r>
            <w:proofErr w:type="gramStart"/>
            <w:r w:rsidR="31F9ADCA" w:rsidRPr="7BB782D5">
              <w:t xml:space="preserve">   July 2025  Till date</w:t>
            </w:r>
          </w:p>
          <w:p w14:paraId="32439C1F" w14:textId="01782D17" w:rsidR="001D5DDB" w:rsidRPr="006A65D6" w:rsidRDefault="31F9ADCA" w:rsidP="41D8EDFA">
            <w:pPr>
              <w:spacing w:line="276" w:lineRule="auto"/>
            </w:pPr>
            <w:r w:rsidRPr="7BB782D5">
              <w:t xml:space="preserve">Skills: </w:t>
            </w:r>
            <w:proofErr w:type="gramStart"/>
            <w:r w:rsidRPr="7BB782D5">
              <w:t xml:space="preserve">.NET Core, .NET, MS SQL Server, ASP.NET MVC, ASP.NET Web API</w:t>
            </w:r>
          </w:p>
          <w:p w14:paraId="3AF18D62" w14:textId="4E07032B" w:rsidR="001D5DDB" w:rsidRPr="006A65D6" w:rsidRDefault="31F9ADCA" w:rsidP="41D8EDFA">
            <w:pPr>
              <w:spacing w:line="276" w:lineRule="auto"/>
            </w:pPr>
            <w:r w:rsidRPr="7BB782D5">
              <w:t xml:space="preserve">Achievements:</w:t>
            </w:r>
          </w:p>
          <w:p w14:paraId="5FBE3C5A" w14:textId="51C58A6C" w:rsidR="001D5DDB" w:rsidRPr="006A65D6" w:rsidRDefault="3D102A14" w:rsidP="7BB782D5">
            <w:pPr>
              <w:spacing w:line="276" w:lineRule="auto"/>
            </w:pPr>
            <w:r w:rsidRPr="7BB782D5">
              <w:t xml:space="preserve">• </w:t>
            </w:r>
            <w:proofErr w:type="gramStart"/>
            <w:r w:rsidR="31F9ADCA" w:rsidRPr="7BB782D5">
              <w:t xml:space="preserve">Module Lead                                             </w:t>
            </w:r>
            <w:proofErr w:type="gramStart"/>
            <w:r w:rsidR="31F9ADCA" w:rsidRPr="7BB782D5">
              <w:t xml:space="preserve">   Nov 2016  Oct 2024</w:t>
            </w:r>
          </w:p>
          <w:p w14:paraId="32439C1F" w14:textId="01782D17" w:rsidR="001D5DDB" w:rsidRPr="006A65D6" w:rsidRDefault="31F9ADCA" w:rsidP="41D8EDFA">
            <w:pPr>
              <w:spacing w:line="276" w:lineRule="auto"/>
            </w:pPr>
            <w:r w:rsidRPr="7BB782D5">
              <w:t xml:space="preserve">Skills: </w:t>
            </w:r>
            <w:proofErr w:type="gramStart"/>
            <w:r w:rsidRPr="7BB782D5">
              <w:t xml:space="preserve">.NET Core, .NET, MS SQL Server, ASP.NET MVC, ASP.NET Web API</w:t>
            </w:r>
          </w:p>
          <w:p w14:paraId="3AF18D62" w14:textId="4E07032B" w:rsidR="001D5DDB" w:rsidRPr="006A65D6" w:rsidRDefault="31F9ADCA" w:rsidP="41D8EDFA">
            <w:pPr>
              <w:spacing w:line="276" w:lineRule="auto"/>
            </w:pPr>
            <w:r w:rsidRPr="7BB782D5">
              <w:t xml:space="preserve">Achievements:</w:t>
            </w:r>
          </w:p>
          <w:p w14:paraId="5FBE3C5A" w14:textId="51C58A6C" w:rsidR="001D5DDB" w:rsidRPr="006A65D6" w:rsidRDefault="3D102A14" w:rsidP="7BB782D5">
            <w:pPr>
              <w:spacing w:line="276" w:lineRule="auto"/>
            </w:pPr>
            <w:r w:rsidRPr="7BB782D5">
              <w:t xml:space="preserve">• </w:t>
            </w:r>
            <w:proofErr w:type="gramStart"/>
            <w:r w:rsidR="31F9ADCA" w:rsidRPr="7BB782D5">
              <w:t xml:space="preserve">Module Lead                                             </w:t>
            </w:r>
            <w:proofErr w:type="gramStart"/>
            <w:r w:rsidR="31F9ADCA" w:rsidRPr="7BB782D5">
              <w:t xml:space="preserve">   Nov 2016  Oct 2024</w:t>
            </w:r>
          </w:p>
          <w:p w14:paraId="32439C1F" w14:textId="01782D17" w:rsidR="001D5DDB" w:rsidRPr="006A65D6" w:rsidRDefault="31F9ADCA" w:rsidP="41D8EDFA">
            <w:pPr>
              <w:spacing w:line="276" w:lineRule="auto"/>
            </w:pPr>
            <w:r w:rsidRPr="7BB782D5">
              <w:t xml:space="preserve">Skills: </w:t>
            </w:r>
            <w:proofErr w:type="gramStart"/>
            <w:r w:rsidRPr="7BB782D5">
              <w:t xml:space="preserve">.NET Core, .NET, MS SQL Server, ASP.NET MVC, ASP.NET Web API</w:t>
            </w:r>
          </w:p>
          <w:p w14:paraId="3AF18D62" w14:textId="4E07032B" w:rsidR="001D5DDB" w:rsidRPr="006A65D6" w:rsidRDefault="31F9ADCA" w:rsidP="41D8EDFA">
            <w:pPr>
              <w:spacing w:line="276" w:lineRule="auto"/>
            </w:pPr>
            <w:r w:rsidRPr="7BB782D5">
              <w:t xml:space="preserve">Achievements:</w:t>
            </w:r>
          </w:p>
          <w:p w14:paraId="5FBE3C5A" w14:textId="51C58A6C" w:rsidR="001D5DDB" w:rsidRPr="006A65D6" w:rsidRDefault="3D102A14" w:rsidP="7BB782D5">
            <w:pPr>
              <w:spacing w:line="276" w:lineRule="auto"/>
            </w:pPr>
            <w:r w:rsidRPr="7BB782D5">
              <w:t xml:space="preserve">• </w:t>
            </w:r>
            <w:proofErr w:type="gramStart"/>
            <w:r w:rsidR="31F9ADCA" w:rsidRPr="7BB782D5">
              <w:t xml:space="preserve">Senior software engineer                                             </w:t>
            </w:r>
            <w:proofErr w:type="gramStart"/>
            <w:r w:rsidR="31F9ADCA" w:rsidRPr="7BB782D5">
              <w:t xml:space="preserve">   Nov 2016  Oct 2024</w:t>
            </w:r>
          </w:p>
          <w:p w14:paraId="32439C1F" w14:textId="01782D17" w:rsidR="001D5DDB" w:rsidRPr="006A65D6" w:rsidRDefault="31F9ADCA" w:rsidP="41D8EDFA">
            <w:pPr>
              <w:spacing w:line="276" w:lineRule="auto"/>
            </w:pPr>
            <w:r w:rsidRPr="7BB782D5">
              <w:t xml:space="preserve">Skills: </w:t>
            </w:r>
            <w:proofErr w:type="gramStart"/>
            <w:r w:rsidRPr="7BB782D5">
              <w:t xml:space="preserve">.NET Core, .NET, MS SQL Server, ASP.NET MVC, ASP.NET Web API</w:t>
            </w:r>
          </w:p>
          <w:p w14:paraId="3AF18D62" w14:textId="4E07032B" w:rsidR="001D5DDB" w:rsidRPr="006A65D6" w:rsidRDefault="31F9ADCA" w:rsidP="41D8EDFA">
            <w:pPr>
              <w:spacing w:line="276" w:lineRule="auto"/>
            </w:pPr>
            <w:r w:rsidRPr="7BB782D5">
              <w:t xml:space="preserve">Achievements:</w:t>
            </w:r>
          </w:p>
          <w:p w14:paraId="5FBE3C5A" w14:textId="51C58A6C" w:rsidR="001D5DDB" w:rsidRPr="006A65D6" w:rsidRDefault="3D102A14" w:rsidP="7BB782D5">
            <w:pPr>
              <w:spacing w:line="276" w:lineRule="auto"/>
            </w:pPr>
            <w:r w:rsidRPr="7BB782D5">
              <w:t xml:space="preserve">• </w:t>
            </w:r>
            <w:proofErr w:type="gramStart"/>
            <w:r w:rsidR="31F9ADCA" w:rsidRPr="7BB782D5">
              <w:t xml:space="preserve">Senior software engineer                                             </w:t>
            </w:r>
            <w:proofErr w:type="gramStart"/>
            <w:r w:rsidR="31F9ADCA" w:rsidRPr="7BB782D5">
              <w:t xml:space="preserve">   Nov 2016  Oct 2024</w:t>
            </w:r>
          </w:p>
          <w:p w14:paraId="32439C1F" w14:textId="01782D17" w:rsidR="001D5DDB" w:rsidRPr="006A65D6" w:rsidRDefault="31F9ADCA" w:rsidP="41D8EDFA">
            <w:pPr>
              <w:spacing w:line="276" w:lineRule="auto"/>
            </w:pPr>
            <w:r w:rsidRPr="7BB782D5">
              <w:t xml:space="preserve">Skills: </w:t>
            </w:r>
            <w:proofErr w:type="gramStart"/>
            <w:r w:rsidRPr="7BB782D5">
              <w:t xml:space="preserve">.NET Core, .NET, MS SQL Server, ASP.NET MVC, ASP.NET Web API</w:t>
            </w:r>
          </w:p>
          <w:p w14:paraId="3AF18D62" w14:textId="4E07032B" w:rsidR="001D5DDB" w:rsidRPr="006A65D6" w:rsidRDefault="31F9ADCA" w:rsidP="41D8EDFA">
            <w:pPr>
              <w:spacing w:line="276" w:lineRule="auto"/>
            </w:pPr>
            <w:r w:rsidRPr="7BB782D5">
              <w:t xml:space="preserve">Achievements:</w:t>
            </w:r>
          </w:p>
          <w:p w14:paraId="5FBE3C5A" w14:textId="51C58A6C" w:rsidR="001D5DDB" w:rsidRPr="006A65D6" w:rsidRDefault="3D102A14" w:rsidP="7BB782D5">
            <w:pPr>
              <w:spacing w:line="276" w:lineRule="auto"/>
            </w:pPr>
            <w:r w:rsidRPr="7BB782D5">
              <w:t xml:space="preserve">• </w:t>
            </w:r>
            <w:proofErr w:type="gramStart"/>
            <w:r w:rsidR="31F9ADCA" w:rsidRPr="7BB782D5">
              <w:t xml:space="preserve">Software engineer                                             </w:t>
            </w:r>
            <w:proofErr w:type="gramStart"/>
            <w:r w:rsidR="31F9ADCA" w:rsidRPr="7BB782D5">
              <w:t xml:space="preserve">   July 2014  Nov 2016</w:t>
            </w:r>
          </w:p>
          <w:p w14:paraId="32439C1F" w14:textId="01782D17" w:rsidR="001D5DDB" w:rsidRPr="006A65D6" w:rsidRDefault="31F9ADCA" w:rsidP="41D8EDFA">
            <w:pPr>
              <w:spacing w:line="276" w:lineRule="auto"/>
            </w:pPr>
            <w:r w:rsidRPr="7BB782D5">
              <w:t xml:space="preserve">Skills: </w:t>
            </w:r>
            <w:proofErr w:type="gramStart"/>
            <w:r w:rsidRPr="7BB782D5">
              <w:t xml:space="preserve">C#, .NET, ADO.NET, XSLT, SQL Server</w:t>
            </w:r>
          </w:p>
          <w:p w14:paraId="3AF18D62" w14:textId="4E07032B" w:rsidR="001D5DDB" w:rsidRPr="006A65D6" w:rsidRDefault="31F9ADCA" w:rsidP="41D8EDFA">
            <w:pPr>
              <w:spacing w:line="276" w:lineRule="auto"/>
            </w:pPr>
            <w:r w:rsidRPr="7BB782D5">
              <w:t xml:space="preserve">Achievements:</w:t>
            </w:r>
          </w:p>
          <w:p w14:paraId="5FBE3C5A" w14:textId="51C58A6C" w:rsidR="001D5DDB" w:rsidRPr="006A65D6" w:rsidRDefault="3D102A14" w:rsidP="7BB782D5">
            <w:pPr>
              <w:spacing w:line="276" w:lineRule="auto"/>
            </w:pPr>
            <w:r w:rsidRPr="7BB782D5">
              <w:t xml:space="preserve">• </w:t>
            </w:r>
            <w:proofErr w:type="gramStart"/>
            <w:r w:rsidR="31F9ADCA" w:rsidRPr="7BB782D5">
              <w:t xml:space="preserve">Trainee software engineer                                             </w:t>
            </w:r>
            <w:proofErr w:type="gramStart"/>
            <w:r w:rsidR="31F9ADCA" w:rsidRPr="7BB782D5">
              <w:t xml:space="preserve">   July 2014  Nov 2016</w:t>
            </w:r>
          </w:p>
          <w:p w14:paraId="32439C1F" w14:textId="01782D17" w:rsidR="001D5DDB" w:rsidRPr="006A65D6" w:rsidRDefault="31F9ADCA" w:rsidP="41D8EDFA">
            <w:pPr>
              <w:spacing w:line="276" w:lineRule="auto"/>
            </w:pPr>
            <w:r w:rsidRPr="7BB782D5">
              <w:t xml:space="preserve">Skills: </w:t>
            </w:r>
            <w:proofErr w:type="gramStart"/>
            <w:r w:rsidRPr="7BB782D5">
              <w:t xml:space="preserve">C#, .NET, Entity Framework, jQuery, Angular JS</w:t>
            </w:r>
          </w:p>
          <w:p w14:paraId="3AF18D62" w14:textId="4E07032B" w:rsidR="001D5DDB" w:rsidRPr="006A65D6" w:rsidRDefault="31F9ADCA" w:rsidP="41D8EDFA">
            <w:pPr>
              <w:spacing w:line="276" w:lineRule="auto"/>
            </w:pPr>
            <w:r w:rsidRPr="7BB782D5">
              <w:t xml:space="preserve">Achievements:</w:t>
            </w:r>
          </w:p>
        </w:tc>
      </w:tr>
    </w:tbl>
    <w:p w14:paraId="513A62D5" w14:textId="77777777" w:rsidR="001D5DDB" w:rsidRPr="001D5DDB" w:rsidRDefault="001D5DDB" w:rsidP="00097919">
      <w:pPr>
        <w:pStyle w:val="Heading3"/>
        <w:tabs>
          <w:tab w:val="left" w:pos="0"/>
        </w:tabs>
        <w:snapToGrid w:val="0"/>
        <w:jc w:val="center"/>
        <w:rPr>
          <w:sz w:val="20"/>
          <w:szCs w:val="20"/>
        </w:rPr>
      </w:pPr>
    </w:p>
    <w:tbl>
      <w:tblPr>
        <w:tblStyle w:val="TableGrid"/>
        <w:tblW w:w="0" w:type="auto"/>
        <w:tblLook w:val="04A0" w:firstRow="1" w:lastRow="0" w:firstColumn="1" w:lastColumn="0" w:noHBand="0" w:noVBand="1"/>
      </w:tblPr>
      <w:tblGrid>
        <w:gridCol w:w="9350"/>
      </w:tblGrid>
      <w:tr w:rsidR="007F6B07" w14:paraId="64133144" w14:textId="77777777" w:rsidTr="007F6B07">
        <w:tc>
          <w:tcPr>
            <w:tcW w:w="9350" w:type="dxa"/>
          </w:tcPr>
          <w:p w14:paraId="31F89E9E" w14:textId="77777777" w:rsidR="007F6B07" w:rsidRDefault="007F6B07" w:rsidP="007F6B07">
            <w:pPr>
              <w:pBdr>
                <w:bottom w:val="double" w:sz="6" w:space="1" w:color="auto"/>
              </w:pBdr>
              <w:jc w:val="center"/>
              <w:rPr>
                <w:b/>
                <w:bCs/>
                <w:sz w:val="32"/>
                <w:szCs w:val="32"/>
              </w:rPr>
            </w:pPr>
            <w:r w:rsidRPr="00012931">
              <w:rPr>
                <w:b/>
                <w:bCs/>
                <w:sz w:val="32"/>
                <w:szCs w:val="32"/>
              </w:rPr>
              <w:t xml:space="preserve">Professional Experience</w:t>
            </w:r>
          </w:p>
          <w:p w14:paraId="269BC1D1" w14:textId="77777777" w:rsidR="007F6B07" w:rsidRPr="003A5499" w:rsidRDefault="007F6B07" w:rsidP="007F6B07">
            <w:pPr>
              <w:rPr>
                <w:b/>
                <w:bCs/>
                <w:sz w:val="20"/>
                <w:szCs w:val="20"/>
              </w:rPr>
            </w:pPr>
            <w:r w:rsidRPr="003A5499">
              <w:rPr>
                <w:b/>
                <w:bCs/>
                <w:sz w:val="20"/>
                <w:szCs w:val="20"/>
              </w:rPr>
              <w:t xml:space="preserve">Project – </w:t>
            </w:r>
            <w:proofErr w:type="gramStart"/>
            <w:r w:rsidRPr="003A5499">
              <w:rPr>
                <w:b/>
                <w:bCs/>
                <w:sz w:val="20"/>
                <w:szCs w:val="20"/>
              </w:rPr>
              <w:t xml:space="preserve">SPIL(UST) at </w:t>
            </w:r>
            <w:proofErr w:type="gramStart"/>
            <w:r w:rsidRPr="003A5499">
              <w:rPr>
                <w:b/>
                <w:bCs/>
                <w:sz w:val="20"/>
                <w:szCs w:val="20"/>
              </w:rPr>
              <w:t xml:space="preserve">UST [</w:t>
            </w:r>
            <w:proofErr w:type="gramStart"/>
            <w:r w:rsidRPr="003A5499">
              <w:rPr>
                <w:b/>
                <w:bCs/>
                <w:sz w:val="20"/>
                <w:szCs w:val="20"/>
              </w:rPr>
              <w:t xml:space="preserve">July 2025  Till date]</w:t>
            </w:r>
          </w:p>
          <w:p w14:paraId="406729C8" w14:textId="77777777" w:rsidR="007F6B07" w:rsidRPr="003A5499" w:rsidRDefault="007F6B07" w:rsidP="007F6B07">
            <w:pPr>
              <w:rPr>
                <w:b/>
                <w:bCs/>
                <w:sz w:val="20"/>
                <w:szCs w:val="20"/>
              </w:rPr>
            </w:pPr>
            <w:r w:rsidRPr="003A5499">
              <w:rPr>
                <w:b/>
                <w:bCs/>
                <w:sz w:val="20"/>
                <w:szCs w:val="20"/>
              </w:rPr>
              <w:t xml:space="preserve">Role: </w:t>
            </w:r>
            <w:proofErr w:type="gramStart"/>
            <w:r w:rsidRPr="003A5499">
              <w:rPr>
                <w:b/>
                <w:bCs/>
                <w:sz w:val="20"/>
                <w:szCs w:val="20"/>
              </w:rPr>
              <w:t xml:space="preserve">Principal Software Engineer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w:t>
            </w:r>
            <w:proofErr w:type="gramStart"/>
            <w:r w:rsidRPr="00993CBD">
              <w:rPr>
                <w:sz w:val="20"/>
                <w:szCs w:val="20"/>
              </w:rPr>
              <w:t xml:space="preserve">Dell uses Partner Relationship management to publish and manage data about dell partner details and contract details.</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Designed and implemented comprehensive test cases to ensure end-to-end project quality and reliability.</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Led the team in managing core functionalities, providing guidance, and conducting thorough code reviews to uphold best practices.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Built and optimized Python-based solutions for producing and consuming Kafka topics, improving data handling performance.</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Led the team in managing core functionalities, providing guidance, and conducting thorough code reviews to uphold best practices.</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Tools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git</w:t>
            </w:r>
            <w:proofErr w:type="gramEnd"/>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Technologies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.net core, .net, MS SQL Server, ASP.NET MVC, ASP.NET Web API, EF Core, Kafka, Python</w:t>
            </w:r>
            <w:proofErr w:type="gramEnd"/>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Skills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test case design, team leadership, code reviewing</w:t>
            </w:r>
            <w:proofErr w:type="gramEnd"/>
          </w:p>
          <w:p w14:paraId="00061A5F" w14:textId="77777777" w:rsidR="007F6B07" w:rsidRPr="00993CBD" w:rsidRDefault="007F6B07" w:rsidP="007F6B07">
            <w:pPr>
              <w:rPr>
                <w:sz w:val="20"/>
                <w:szCs w:val="20"/>
              </w:rPr>
            </w:pPr>
            <w:r w:rsidRPr="00993CBD">
              <w:rPr>
                <w:sz w:val="20"/>
                <w:szCs w:val="20"/>
              </w:rPr>
              <w:t xml:space="preserve"/>
            </w:r>
            <w:proofErr w:type="gramEnd"/>
          </w:p>
          <w:p w14:paraId="269BC1D1" w14:textId="77777777" w:rsidR="007F6B07" w:rsidRPr="003A5499" w:rsidRDefault="007F6B07" w:rsidP="007F6B07">
            <w:pPr>
              <w:rPr>
                <w:b/>
                <w:bCs/>
                <w:sz w:val="20"/>
                <w:szCs w:val="20"/>
              </w:rPr>
            </w:pPr>
            <w:r w:rsidRPr="003A5499">
              <w:rPr>
                <w:b/>
                <w:bCs/>
                <w:sz w:val="20"/>
                <w:szCs w:val="20"/>
              </w:rPr>
              <w:t xml:space="preserve">Project – </w:t>
            </w:r>
            <w:proofErr w:type="gramStart"/>
            <w:r w:rsidRPr="003A5499">
              <w:rPr>
                <w:b/>
                <w:bCs/>
                <w:sz w:val="20"/>
                <w:szCs w:val="20"/>
              </w:rPr>
              <w:t xml:space="preserve">Customer360(Global Data) at </w:t>
            </w:r>
            <w:proofErr w:type="gramStart"/>
            <w:r w:rsidRPr="003A5499">
              <w:rPr>
                <w:b/>
                <w:bCs/>
                <w:sz w:val="20"/>
                <w:szCs w:val="20"/>
              </w:rPr>
              <w:t xml:space="preserve">Global Data [</w:t>
            </w:r>
            <w:proofErr w:type="gramStart"/>
            <w:r w:rsidRPr="003A5499">
              <w:rPr>
                <w:b/>
                <w:bCs/>
                <w:sz w:val="20"/>
                <w:szCs w:val="20"/>
              </w:rPr>
              <w:t xml:space="preserve">Nov 2016  Oct 2024]</w:t>
            </w:r>
          </w:p>
          <w:p w14:paraId="406729C8" w14:textId="77777777" w:rsidR="007F6B07" w:rsidRPr="003A5499" w:rsidRDefault="007F6B07" w:rsidP="007F6B07">
            <w:pPr>
              <w:rPr>
                <w:b/>
                <w:bCs/>
                <w:sz w:val="20"/>
                <w:szCs w:val="20"/>
              </w:rPr>
            </w:pPr>
            <w:r w:rsidRPr="003A5499">
              <w:rPr>
                <w:b/>
                <w:bCs/>
                <w:sz w:val="20"/>
                <w:szCs w:val="20"/>
              </w:rPr>
              <w:t xml:space="preserve">Role: </w:t>
            </w:r>
            <w:proofErr w:type="gramStart"/>
            <w:r w:rsidRPr="003A5499">
              <w:rPr>
                <w:b/>
                <w:bCs/>
                <w:sz w:val="20"/>
                <w:szCs w:val="20"/>
              </w:rPr>
              <w:t xml:space="preserve">Module Lead</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w:t>
            </w:r>
            <w:proofErr w:type="gramStart"/>
            <w:r w:rsidRPr="00993CBD">
              <w:rPr>
                <w:sz w:val="20"/>
                <w:szCs w:val="20"/>
              </w:rPr>
              <w:t xml:space="preserve">Global Data uses Customer360 to predict how the Global Data users are accessing the entire system and their usage to generate reports and manage the renewals of the company.</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Developed and maintained multiple modules that form a key part of the enterprise application.</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Interacted with stakeholders to gather business requirements and convert them to technical requirements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Mentored junior developers in the team to help them bring up to speed with the latest developments.</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Tools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git</w:t>
            </w:r>
            <w:proofErr w:type="gramEnd"/>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Technologies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.net core, .net, MS SQL Server, ASP.NET MVC, ASP.NET Web API, EF Core</w:t>
            </w:r>
            <w:proofErr w:type="gramEnd"/>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Skills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module development, stakeholder interaction, mentoring</w:t>
            </w:r>
            <w:proofErr w:type="gramEnd"/>
          </w:p>
          <w:p w14:paraId="00061A5F" w14:textId="77777777" w:rsidR="007F6B07" w:rsidRPr="00993CBD" w:rsidRDefault="007F6B07" w:rsidP="007F6B07">
            <w:pPr>
              <w:rPr>
                <w:sz w:val="20"/>
                <w:szCs w:val="20"/>
              </w:rPr>
            </w:pPr>
            <w:r w:rsidRPr="00993CBD">
              <w:rPr>
                <w:sz w:val="20"/>
                <w:szCs w:val="20"/>
              </w:rPr>
              <w:t xml:space="preserve"/>
            </w:r>
            <w:proofErr w:type="gramEnd"/>
          </w:p>
          <w:p w14:paraId="269BC1D1" w14:textId="77777777" w:rsidR="007F6B07" w:rsidRPr="003A5499" w:rsidRDefault="007F6B07" w:rsidP="007F6B07">
            <w:pPr>
              <w:rPr>
                <w:b/>
                <w:bCs/>
                <w:sz w:val="20"/>
                <w:szCs w:val="20"/>
              </w:rPr>
            </w:pPr>
            <w:r w:rsidRPr="003A5499">
              <w:rPr>
                <w:b/>
                <w:bCs/>
                <w:sz w:val="20"/>
                <w:szCs w:val="20"/>
              </w:rPr>
              <w:t xml:space="preserve">Project – </w:t>
            </w:r>
            <w:proofErr w:type="gramStart"/>
            <w:r w:rsidRPr="003A5499">
              <w:rPr>
                <w:b/>
                <w:bCs/>
                <w:sz w:val="20"/>
                <w:szCs w:val="20"/>
              </w:rPr>
              <w:t xml:space="preserve">Scorecard(Global Data) at </w:t>
            </w:r>
            <w:proofErr w:type="gramStart"/>
            <w:r w:rsidRPr="003A5499">
              <w:rPr>
                <w:b/>
                <w:bCs/>
                <w:sz w:val="20"/>
                <w:szCs w:val="20"/>
              </w:rPr>
              <w:t xml:space="preserve">Global Data [</w:t>
            </w:r>
            <w:proofErr w:type="gramStart"/>
            <w:r w:rsidRPr="003A5499">
              <w:rPr>
                <w:b/>
                <w:bCs/>
                <w:sz w:val="20"/>
                <w:szCs w:val="20"/>
              </w:rPr>
              <w:t xml:space="preserve">Nov 2016  Oct 2024]</w:t>
            </w:r>
          </w:p>
          <w:p w14:paraId="406729C8" w14:textId="77777777" w:rsidR="007F6B07" w:rsidRPr="003A5499" w:rsidRDefault="007F6B07" w:rsidP="007F6B07">
            <w:pPr>
              <w:rPr>
                <w:b/>
                <w:bCs/>
                <w:sz w:val="20"/>
                <w:szCs w:val="20"/>
              </w:rPr>
            </w:pPr>
            <w:r w:rsidRPr="003A5499">
              <w:rPr>
                <w:b/>
                <w:bCs/>
                <w:sz w:val="20"/>
                <w:szCs w:val="20"/>
              </w:rPr>
              <w:t xml:space="preserve">Role: </w:t>
            </w:r>
            <w:proofErr w:type="gramStart"/>
            <w:r w:rsidRPr="003A5499">
              <w:rPr>
                <w:b/>
                <w:bCs/>
                <w:sz w:val="20"/>
                <w:szCs w:val="20"/>
              </w:rPr>
              <w:t xml:space="preserve">Module Lead</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w:t>
            </w:r>
            <w:proofErr w:type="gramStart"/>
            <w:r w:rsidRPr="00993CBD">
              <w:rPr>
                <w:sz w:val="20"/>
                <w:szCs w:val="20"/>
              </w:rPr>
              <w:t xml:space="preserve">Global Data uses scorecards to predict which companies will be leaders in their sectors in the future. Their scorecards use a thematic methodology to rank companies based on their relative strength in the themes that are most relevant to their industry. Global Datas thematic engine tags over 180 million data points across six data sets to themes, including patents, jobs, deals, filings, social media, and news.</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Drove the project from conceptualization to realization and delivery.</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Engaged with multiple technical and business stakeholders to capture the requirements and boundaries.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Created and maintained comprehensive technical documents about the product.</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Tools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git</w:t>
            </w:r>
            <w:proofErr w:type="gramEnd"/>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Technologies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.net, MS SQL Server, ASP.NET MVC, ASP.NET Web API, Entity Framework, jQuery</w:t>
            </w:r>
            <w:proofErr w:type="gramEnd"/>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Skills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project management, stakeholder engagement, technical documentation</w:t>
            </w:r>
            <w:proofErr w:type="gramEnd"/>
          </w:p>
          <w:p w14:paraId="00061A5F" w14:textId="77777777" w:rsidR="007F6B07" w:rsidRPr="00993CBD" w:rsidRDefault="007F6B07" w:rsidP="007F6B07">
            <w:pPr>
              <w:rPr>
                <w:sz w:val="20"/>
                <w:szCs w:val="20"/>
              </w:rPr>
            </w:pPr>
            <w:r w:rsidRPr="00993CBD">
              <w:rPr>
                <w:sz w:val="20"/>
                <w:szCs w:val="20"/>
              </w:rPr>
              <w:t xml:space="preserve"/>
            </w:r>
            <w:proofErr w:type="gramEnd"/>
          </w:p>
          <w:p w14:paraId="269BC1D1" w14:textId="77777777" w:rsidR="007F6B07" w:rsidRPr="003A5499" w:rsidRDefault="007F6B07" w:rsidP="007F6B07">
            <w:pPr>
              <w:rPr>
                <w:b/>
                <w:bCs/>
                <w:sz w:val="20"/>
                <w:szCs w:val="20"/>
              </w:rPr>
            </w:pPr>
            <w:r w:rsidRPr="003A5499">
              <w:rPr>
                <w:b/>
                <w:bCs/>
                <w:sz w:val="20"/>
                <w:szCs w:val="20"/>
              </w:rPr>
              <w:t xml:space="preserve">Project – </w:t>
            </w:r>
            <w:proofErr w:type="gramStart"/>
            <w:r w:rsidRPr="003A5499">
              <w:rPr>
                <w:b/>
                <w:bCs/>
                <w:sz w:val="20"/>
                <w:szCs w:val="20"/>
              </w:rPr>
              <w:t xml:space="preserve">Social Media Aggregator API(Global Data) at </w:t>
            </w:r>
            <w:proofErr w:type="gramStart"/>
            <w:r w:rsidRPr="003A5499">
              <w:rPr>
                <w:b/>
                <w:bCs/>
                <w:sz w:val="20"/>
                <w:szCs w:val="20"/>
              </w:rPr>
              <w:t xml:space="preserve">Global Data [</w:t>
            </w:r>
            <w:proofErr w:type="gramStart"/>
            <w:r w:rsidRPr="003A5499">
              <w:rPr>
                <w:b/>
                <w:bCs/>
                <w:sz w:val="20"/>
                <w:szCs w:val="20"/>
              </w:rPr>
              <w:t xml:space="preserve">Nov 2016  Oct 2024]</w:t>
            </w:r>
          </w:p>
          <w:p w14:paraId="406729C8" w14:textId="77777777" w:rsidR="007F6B07" w:rsidRPr="003A5499" w:rsidRDefault="007F6B07" w:rsidP="007F6B07">
            <w:pPr>
              <w:rPr>
                <w:b/>
                <w:bCs/>
                <w:sz w:val="20"/>
                <w:szCs w:val="20"/>
              </w:rPr>
            </w:pPr>
            <w:r w:rsidRPr="003A5499">
              <w:rPr>
                <w:b/>
                <w:bCs/>
                <w:sz w:val="20"/>
                <w:szCs w:val="20"/>
              </w:rPr>
              <w:t xml:space="preserve">Role: </w:t>
            </w:r>
            <w:proofErr w:type="gramStart"/>
            <w:r w:rsidRPr="003A5499">
              <w:rPr>
                <w:b/>
                <w:bCs/>
                <w:sz w:val="20"/>
                <w:szCs w:val="20"/>
              </w:rPr>
              <w:t xml:space="preserve">Senior software engineer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w:t>
            </w:r>
            <w:proofErr w:type="gramStart"/>
            <w:r w:rsidRPr="00993CBD">
              <w:rPr>
                <w:sz w:val="20"/>
                <w:szCs w:val="20"/>
              </w:rPr>
              <w:t xml:space="preserve">Sociable Data is a Market Research Organization based in London (UK) that generates market and industry trend reports for the medical industry to facilitate production. Served a diverse range of clients globally by leveraging utilities that automated the tedious and daily tasks of the analysts with fuss-free report generation.</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Integrated multiple APIs, services and applications to consolidate various data points.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Ensured quality to drive optimal results by liaising with QA team and various stake holders.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Synchronized documentation of ad hoc changes and requirements.</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Tools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git</w:t>
            </w:r>
            <w:proofErr w:type="gramEnd"/>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Technologies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.net core, .net, MS SQL Server, ASP.NET MVC, ASP.NET Web API, EF Core, jQuery</w:t>
            </w:r>
            <w:proofErr w:type="gramEnd"/>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Skills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API integration, quality assurance, documentation</w:t>
            </w:r>
            <w:proofErr w:type="gramEnd"/>
          </w:p>
          <w:p w14:paraId="00061A5F" w14:textId="77777777" w:rsidR="007F6B07" w:rsidRPr="00993CBD" w:rsidRDefault="007F6B07" w:rsidP="007F6B07">
            <w:pPr>
              <w:rPr>
                <w:sz w:val="20"/>
                <w:szCs w:val="20"/>
              </w:rPr>
            </w:pPr>
            <w:r w:rsidRPr="00993CBD">
              <w:rPr>
                <w:sz w:val="20"/>
                <w:szCs w:val="20"/>
              </w:rPr>
              <w:t xml:space="preserve"/>
            </w:r>
            <w:proofErr w:type="gramEnd"/>
          </w:p>
          <w:p w14:paraId="269BC1D1" w14:textId="77777777" w:rsidR="007F6B07" w:rsidRPr="003A5499" w:rsidRDefault="007F6B07" w:rsidP="007F6B07">
            <w:pPr>
              <w:rPr>
                <w:b/>
                <w:bCs/>
                <w:sz w:val="20"/>
                <w:szCs w:val="20"/>
              </w:rPr>
            </w:pPr>
            <w:r w:rsidRPr="003A5499">
              <w:rPr>
                <w:b/>
                <w:bCs/>
                <w:sz w:val="20"/>
                <w:szCs w:val="20"/>
              </w:rPr>
              <w:t xml:space="preserve">Project – </w:t>
            </w:r>
            <w:proofErr w:type="gramStart"/>
            <w:r w:rsidRPr="003A5499">
              <w:rPr>
                <w:b/>
                <w:bCs/>
                <w:sz w:val="20"/>
                <w:szCs w:val="20"/>
              </w:rPr>
              <w:t xml:space="preserve">Sociable Data(Global Data) at </w:t>
            </w:r>
            <w:proofErr w:type="gramStart"/>
            <w:r w:rsidRPr="003A5499">
              <w:rPr>
                <w:b/>
                <w:bCs/>
                <w:sz w:val="20"/>
                <w:szCs w:val="20"/>
              </w:rPr>
              <w:t xml:space="preserve">Global Data [</w:t>
            </w:r>
            <w:proofErr w:type="gramStart"/>
            <w:r w:rsidRPr="003A5499">
              <w:rPr>
                <w:b/>
                <w:bCs/>
                <w:sz w:val="20"/>
                <w:szCs w:val="20"/>
              </w:rPr>
              <w:t xml:space="preserve">Nov 2016  Oct 2024]</w:t>
            </w:r>
          </w:p>
          <w:p w14:paraId="406729C8" w14:textId="77777777" w:rsidR="007F6B07" w:rsidRPr="003A5499" w:rsidRDefault="007F6B07" w:rsidP="007F6B07">
            <w:pPr>
              <w:rPr>
                <w:b/>
                <w:bCs/>
                <w:sz w:val="20"/>
                <w:szCs w:val="20"/>
              </w:rPr>
            </w:pPr>
            <w:r w:rsidRPr="003A5499">
              <w:rPr>
                <w:b/>
                <w:bCs/>
                <w:sz w:val="20"/>
                <w:szCs w:val="20"/>
              </w:rPr>
              <w:t xml:space="preserve">Role: </w:t>
            </w:r>
            <w:proofErr w:type="gramStart"/>
            <w:r w:rsidRPr="003A5499">
              <w:rPr>
                <w:b/>
                <w:bCs/>
                <w:sz w:val="20"/>
                <w:szCs w:val="20"/>
              </w:rPr>
              <w:t xml:space="preserve">Senior software engineer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w:t>
            </w:r>
            <w:proofErr w:type="gramStart"/>
            <w:r w:rsidRPr="00993CBD">
              <w:rPr>
                <w:sz w:val="20"/>
                <w:szCs w:val="20"/>
              </w:rPr>
              <w:t xml:space="preserve">Sociable Data is a Market Research Organization based in London (UK) that generates market and industry trend reports for the medical industry to facilitate production. Served a diverse range of clients globally by leveraging utilities that automated the tedious and daily tasks of the analysts with fuss-free report generation.</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Achieved project deadlines with quality deliverables by collaborating with the Dev team to ensure quality.</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Established project requirements with task estimations through strong cooperation with the business.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Deployed applications into various environments based on the technical requirements and specifications.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Designed, developed, and delivered databases and table structures.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Curated HTML screens aligned with the Requirement Document to adhere to internal policies  procedures.</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Tools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git</w:t>
            </w:r>
            <w:proofErr w:type="gramEnd"/>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Technologies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.net core, .net, Pentaho, MS SQL Server, ASP.NET MVC, ASP.NET Web API, EF Core, jQuery</w:t>
            </w:r>
            <w:proofErr w:type="gramEnd"/>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Skills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team collaboration, requirement management, deployment</w:t>
            </w:r>
            <w:proofErr w:type="gramEnd"/>
          </w:p>
          <w:p w14:paraId="00061A5F" w14:textId="77777777" w:rsidR="007F6B07" w:rsidRPr="00993CBD" w:rsidRDefault="007F6B07" w:rsidP="007F6B07">
            <w:pPr>
              <w:rPr>
                <w:sz w:val="20"/>
                <w:szCs w:val="20"/>
              </w:rPr>
            </w:pPr>
            <w:r w:rsidRPr="00993CBD">
              <w:rPr>
                <w:sz w:val="20"/>
                <w:szCs w:val="20"/>
              </w:rPr>
              <w:t xml:space="preserve"/>
            </w:r>
            <w:proofErr w:type="gramEnd"/>
          </w:p>
          <w:p w14:paraId="269BC1D1" w14:textId="77777777" w:rsidR="007F6B07" w:rsidRPr="003A5499" w:rsidRDefault="007F6B07" w:rsidP="007F6B07">
            <w:pPr>
              <w:rPr>
                <w:b/>
                <w:bCs/>
                <w:sz w:val="20"/>
                <w:szCs w:val="20"/>
              </w:rPr>
            </w:pPr>
            <w:r w:rsidRPr="003A5499">
              <w:rPr>
                <w:b/>
                <w:bCs/>
                <w:sz w:val="20"/>
                <w:szCs w:val="20"/>
              </w:rPr>
              <w:t xml:space="preserve">Project – </w:t>
            </w:r>
            <w:proofErr w:type="gramStart"/>
            <w:r w:rsidRPr="003A5499">
              <w:rPr>
                <w:b/>
                <w:bCs/>
                <w:sz w:val="20"/>
                <w:szCs w:val="20"/>
              </w:rPr>
              <w:t xml:space="preserve">SpiceJet(ValueLabs) at </w:t>
            </w:r>
            <w:proofErr w:type="gramStart"/>
            <w:r w:rsidRPr="003A5499">
              <w:rPr>
                <w:b/>
                <w:bCs/>
                <w:sz w:val="20"/>
                <w:szCs w:val="20"/>
              </w:rPr>
              <w:t xml:space="preserve">ValueLabs [</w:t>
            </w:r>
            <w:proofErr w:type="gramStart"/>
            <w:r w:rsidRPr="003A5499">
              <w:rPr>
                <w:b/>
                <w:bCs/>
                <w:sz w:val="20"/>
                <w:szCs w:val="20"/>
              </w:rPr>
              <w:t xml:space="preserve">July 2014  Nov 2016]</w:t>
            </w:r>
          </w:p>
          <w:p w14:paraId="406729C8" w14:textId="77777777" w:rsidR="007F6B07" w:rsidRPr="003A5499" w:rsidRDefault="007F6B07" w:rsidP="007F6B07">
            <w:pPr>
              <w:rPr>
                <w:b/>
                <w:bCs/>
                <w:sz w:val="20"/>
                <w:szCs w:val="20"/>
              </w:rPr>
            </w:pPr>
            <w:r w:rsidRPr="003A5499">
              <w:rPr>
                <w:b/>
                <w:bCs/>
                <w:sz w:val="20"/>
                <w:szCs w:val="20"/>
              </w:rPr>
              <w:t xml:space="preserve">Role: </w:t>
            </w:r>
            <w:proofErr w:type="gramStart"/>
            <w:r w:rsidRPr="003A5499">
              <w:rPr>
                <w:b/>
                <w:bCs/>
                <w:sz w:val="20"/>
                <w:szCs w:val="20"/>
              </w:rPr>
              <w:t xml:space="preserve">Software engineer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w:t>
            </w:r>
            <w:proofErr w:type="gramStart"/>
            <w:r w:rsidRPr="00993CBD">
              <w:rPr>
                <w:sz w:val="20"/>
                <w:szCs w:val="20"/>
              </w:rPr>
              <w:t xml:space="preserve">SpiceJet is a low-cost airline headquartered in Gurgaon, India. It is the fourth largest airline in the country by number of passengers carried, with a market share of 13.1% as of February 2016. The airline operates 306 daily flights to 41 destinations, including 35 Indian and 6 international destinations from its hubs at Delhi and Hyderabad.</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Involved in the deployment of the application into the server after modification of changes.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Involved in Passbook integration for IOS devices.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Involving in the rectification of existing features that are broken as part of migration process.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Involved in development of applications using Message queue to log the request  responses of the server.</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Improved quality and reliability by addressing issues related to existing functionalities.</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Tools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Visual Studio, API Runner</w:t>
            </w:r>
            <w:proofErr w:type="gramEnd"/>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Technologies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MVC WEB API, C#, .NET 4.5.1, ADO.NET, XSLT, Web services, SQL Server</w:t>
            </w:r>
            <w:proofErr w:type="gramEnd"/>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Skills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application deployment, integration, quality improvement</w:t>
            </w:r>
            <w:proofErr w:type="gramEnd"/>
          </w:p>
          <w:p w14:paraId="00061A5F" w14:textId="77777777" w:rsidR="007F6B07" w:rsidRPr="00993CBD" w:rsidRDefault="007F6B07" w:rsidP="007F6B07">
            <w:pPr>
              <w:rPr>
                <w:sz w:val="20"/>
                <w:szCs w:val="20"/>
              </w:rPr>
            </w:pPr>
            <w:r w:rsidRPr="00993CBD">
              <w:rPr>
                <w:sz w:val="20"/>
                <w:szCs w:val="20"/>
              </w:rPr>
              <w:t xml:space="preserve"/>
            </w:r>
            <w:proofErr w:type="gramEnd"/>
          </w:p>
          <w:p w14:paraId="269BC1D1" w14:textId="77777777" w:rsidR="007F6B07" w:rsidRPr="003A5499" w:rsidRDefault="007F6B07" w:rsidP="007F6B07">
            <w:pPr>
              <w:rPr>
                <w:b/>
                <w:bCs/>
                <w:sz w:val="20"/>
                <w:szCs w:val="20"/>
              </w:rPr>
            </w:pPr>
            <w:r w:rsidRPr="003A5499">
              <w:rPr>
                <w:b/>
                <w:bCs/>
                <w:sz w:val="20"/>
                <w:szCs w:val="20"/>
              </w:rPr>
              <w:t xml:space="preserve">Project – </w:t>
            </w:r>
            <w:proofErr w:type="gramStart"/>
            <w:r w:rsidRPr="003A5499">
              <w:rPr>
                <w:b/>
                <w:bCs/>
                <w:sz w:val="20"/>
                <w:szCs w:val="20"/>
              </w:rPr>
              <w:t xml:space="preserve">Payment Sense(ValueLabs) at </w:t>
            </w:r>
            <w:proofErr w:type="gramStart"/>
            <w:r w:rsidRPr="003A5499">
              <w:rPr>
                <w:b/>
                <w:bCs/>
                <w:sz w:val="20"/>
                <w:szCs w:val="20"/>
              </w:rPr>
              <w:t xml:space="preserve">ValueLabs [</w:t>
            </w:r>
            <w:proofErr w:type="gramStart"/>
            <w:r w:rsidRPr="003A5499">
              <w:rPr>
                <w:b/>
                <w:bCs/>
                <w:sz w:val="20"/>
                <w:szCs w:val="20"/>
              </w:rPr>
              <w:t xml:space="preserve">July 2014  Nov 2016]</w:t>
            </w:r>
          </w:p>
          <w:p w14:paraId="406729C8" w14:textId="77777777" w:rsidR="007F6B07" w:rsidRPr="003A5499" w:rsidRDefault="007F6B07" w:rsidP="007F6B07">
            <w:pPr>
              <w:rPr>
                <w:b/>
                <w:bCs/>
                <w:sz w:val="20"/>
                <w:szCs w:val="20"/>
              </w:rPr>
            </w:pPr>
            <w:r w:rsidRPr="003A5499">
              <w:rPr>
                <w:b/>
                <w:bCs/>
                <w:sz w:val="20"/>
                <w:szCs w:val="20"/>
              </w:rPr>
              <w:t xml:space="preserve">Role: </w:t>
            </w:r>
            <w:proofErr w:type="gramStart"/>
            <w:r w:rsidRPr="003A5499">
              <w:rPr>
                <w:b/>
                <w:bCs/>
                <w:sz w:val="20"/>
                <w:szCs w:val="20"/>
              </w:rPr>
              <w:t xml:space="preserve">Trainee software engineer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w:t>
            </w:r>
            <w:proofErr w:type="gramStart"/>
            <w:r w:rsidRPr="00993CBD">
              <w:rPr>
                <w:sz w:val="20"/>
                <w:szCs w:val="20"/>
              </w:rPr>
              <w:t xml:space="preserve">Payment Sense Markets services to the small to medium business market. The core service offering is Merchant Services (Credit Card Processing) with other service offerings marketed to the Merchant base. Services are marketed through multiple departments including Profiler, Inbound sales, outbound sales, Bank of Scotland and Field Sales.</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Involved in development of client requirements  Software development activities.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Involved in configuring web transformations, log4Net and BDD tests for applications.</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Tools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Visual Studio</w:t>
            </w:r>
            <w:proofErr w:type="gramEnd"/>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Technologies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C#, .NET 4.5.1, .NET MVC, Entity Framework, jQuery, Angular JS, Bootstrap, LOG4NET</w:t>
            </w:r>
            <w:proofErr w:type="gramEnd"/>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Skills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software development, configuration</w:t>
            </w:r>
            <w:proofErr w:type="gramEnd"/>
          </w:p>
          <w:p w14:paraId="00061A5F" w14:textId="77777777" w:rsidR="007F6B07" w:rsidRPr="00993CBD" w:rsidRDefault="007F6B07" w:rsidP="007F6B07">
            <w:pPr>
              <w:rPr>
                <w:sz w:val="20"/>
                <w:szCs w:val="20"/>
              </w:rPr>
            </w:pPr>
            <w:r w:rsidRPr="00993CBD">
              <w:rPr>
                <w:sz w:val="20"/>
                <w:szCs w:val="20"/>
              </w:rPr>
              <w:t xml:space="preserve"/>
            </w:r>
            <w:proofErr w:type="gramEnd"/>
          </w:p>
        </w:tc>
      </w:tr>
    </w:tbl>
    <w:p w14:paraId="47EE7087" w14:textId="7584FD1D" w:rsidR="001D5DDB" w:rsidRPr="001D5DDB" w:rsidRDefault="001D5DDB">
      <w:pPr>
        <w:rPr>
          <w:sz w:val="20"/>
          <w:szCs w:val="20"/>
        </w:rPr>
      </w:pPr>
    </w:p>
    <w:sectPr w:rsidR="001D5DDB" w:rsidRPr="001D5DDB" w:rsidSect="001D5DDB">
      <w:pgSz w:w="12240" w:h="15840"/>
      <w:pgMar w:top="360" w:right="1440" w:bottom="6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DC0E3" w14:textId="77777777" w:rsidR="00AA6800" w:rsidRDefault="00AA6800" w:rsidP="00DE1B76">
      <w:r>
        <w:separator/>
      </w:r>
    </w:p>
  </w:endnote>
  <w:endnote w:type="continuationSeparator" w:id="0">
    <w:p w14:paraId="79E974E1" w14:textId="77777777" w:rsidR="00AA6800" w:rsidRDefault="00AA6800" w:rsidP="00DE1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FDD9D" w14:textId="77777777" w:rsidR="00AA6800" w:rsidRDefault="00AA6800" w:rsidP="00DE1B76">
      <w:r>
        <w:separator/>
      </w:r>
    </w:p>
  </w:footnote>
  <w:footnote w:type="continuationSeparator" w:id="0">
    <w:p w14:paraId="75A64FCE" w14:textId="77777777" w:rsidR="00AA6800" w:rsidRDefault="00AA6800" w:rsidP="00DE1B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7BE0D7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406488A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12E181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1CAA6F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1502AC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96E79E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1E4161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2400E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0B4DE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196369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2"/>
    <w:multiLevelType w:val="singleLevel"/>
    <w:tmpl w:val="00000002"/>
    <w:name w:val="WW8Num6"/>
    <w:lvl w:ilvl="0">
      <w:start w:val="1"/>
      <w:numFmt w:val="bullet"/>
      <w:lvlText w:val=""/>
      <w:lvlJc w:val="left"/>
      <w:pPr>
        <w:tabs>
          <w:tab w:val="num" w:pos="0"/>
        </w:tabs>
        <w:ind w:left="360" w:hanging="360"/>
      </w:pPr>
      <w:rPr>
        <w:rFonts w:ascii="Wingdings" w:hAnsi="Wingdings" w:cs="Symbol"/>
        <w:color w:val="000000"/>
        <w:sz w:val="20"/>
        <w:szCs w:val="20"/>
      </w:rPr>
    </w:lvl>
  </w:abstractNum>
  <w:abstractNum w:abstractNumId="11" w15:restartNumberingAfterBreak="0">
    <w:nsid w:val="00000003"/>
    <w:multiLevelType w:val="singleLevel"/>
    <w:tmpl w:val="00000003"/>
    <w:name w:val="WW8Num7"/>
    <w:lvl w:ilvl="0">
      <w:start w:val="1"/>
      <w:numFmt w:val="bullet"/>
      <w:lvlText w:val=""/>
      <w:lvlJc w:val="left"/>
      <w:pPr>
        <w:tabs>
          <w:tab w:val="num" w:pos="0"/>
        </w:tabs>
        <w:ind w:left="720" w:hanging="360"/>
      </w:pPr>
      <w:rPr>
        <w:rFonts w:ascii="Wingdings" w:hAnsi="Wingdings" w:cs="Symbol"/>
        <w:color w:val="000000"/>
        <w:sz w:val="20"/>
        <w:szCs w:val="20"/>
      </w:rPr>
    </w:lvl>
  </w:abstractNum>
  <w:abstractNum w:abstractNumId="12" w15:restartNumberingAfterBreak="0">
    <w:nsid w:val="00000004"/>
    <w:multiLevelType w:val="singleLevel"/>
    <w:tmpl w:val="00000004"/>
    <w:name w:val="WW8Num8"/>
    <w:lvl w:ilvl="0">
      <w:start w:val="1"/>
      <w:numFmt w:val="bullet"/>
      <w:lvlText w:val=""/>
      <w:lvlJc w:val="left"/>
      <w:pPr>
        <w:tabs>
          <w:tab w:val="num" w:pos="0"/>
        </w:tabs>
        <w:ind w:left="360" w:hanging="360"/>
      </w:pPr>
      <w:rPr>
        <w:rFonts w:ascii="Wingdings" w:hAnsi="Wingdings" w:cs="Symbol"/>
        <w:color w:val="000000"/>
        <w:sz w:val="20"/>
        <w:szCs w:val="20"/>
      </w:rPr>
    </w:lvl>
  </w:abstractNum>
  <w:abstractNum w:abstractNumId="13" w15:restartNumberingAfterBreak="0">
    <w:nsid w:val="08C807FB"/>
    <w:multiLevelType w:val="hybridMultilevel"/>
    <w:tmpl w:val="03205F4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A31065A"/>
    <w:multiLevelType w:val="hybridMultilevel"/>
    <w:tmpl w:val="61CE9A02"/>
    <w:lvl w:ilvl="0" w:tplc="C212A55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4C31301"/>
    <w:multiLevelType w:val="hybridMultilevel"/>
    <w:tmpl w:val="92124F7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28631666"/>
    <w:multiLevelType w:val="hybridMultilevel"/>
    <w:tmpl w:val="6C1E1D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38A1DF2"/>
    <w:multiLevelType w:val="hybridMultilevel"/>
    <w:tmpl w:val="E988B94C"/>
    <w:lvl w:ilvl="0" w:tplc="08090001">
      <w:start w:val="1"/>
      <w:numFmt w:val="bullet"/>
      <w:lvlText w:val=""/>
      <w:lvlJc w:val="left"/>
      <w:pPr>
        <w:ind w:left="1245" w:hanging="360"/>
      </w:pPr>
      <w:rPr>
        <w:rFonts w:ascii="Symbol" w:hAnsi="Symbol" w:hint="default"/>
      </w:rPr>
    </w:lvl>
    <w:lvl w:ilvl="1" w:tplc="08090003" w:tentative="1">
      <w:start w:val="1"/>
      <w:numFmt w:val="bullet"/>
      <w:lvlText w:val="o"/>
      <w:lvlJc w:val="left"/>
      <w:pPr>
        <w:ind w:left="1965" w:hanging="360"/>
      </w:pPr>
      <w:rPr>
        <w:rFonts w:ascii="Courier New" w:hAnsi="Courier New" w:cs="Courier New" w:hint="default"/>
      </w:rPr>
    </w:lvl>
    <w:lvl w:ilvl="2" w:tplc="08090005" w:tentative="1">
      <w:start w:val="1"/>
      <w:numFmt w:val="bullet"/>
      <w:lvlText w:val=""/>
      <w:lvlJc w:val="left"/>
      <w:pPr>
        <w:ind w:left="2685" w:hanging="360"/>
      </w:pPr>
      <w:rPr>
        <w:rFonts w:ascii="Wingdings" w:hAnsi="Wingdings" w:hint="default"/>
      </w:rPr>
    </w:lvl>
    <w:lvl w:ilvl="3" w:tplc="08090001" w:tentative="1">
      <w:start w:val="1"/>
      <w:numFmt w:val="bullet"/>
      <w:lvlText w:val=""/>
      <w:lvlJc w:val="left"/>
      <w:pPr>
        <w:ind w:left="3405" w:hanging="360"/>
      </w:pPr>
      <w:rPr>
        <w:rFonts w:ascii="Symbol" w:hAnsi="Symbol" w:hint="default"/>
      </w:rPr>
    </w:lvl>
    <w:lvl w:ilvl="4" w:tplc="08090003" w:tentative="1">
      <w:start w:val="1"/>
      <w:numFmt w:val="bullet"/>
      <w:lvlText w:val="o"/>
      <w:lvlJc w:val="left"/>
      <w:pPr>
        <w:ind w:left="4125" w:hanging="360"/>
      </w:pPr>
      <w:rPr>
        <w:rFonts w:ascii="Courier New" w:hAnsi="Courier New" w:cs="Courier New" w:hint="default"/>
      </w:rPr>
    </w:lvl>
    <w:lvl w:ilvl="5" w:tplc="08090005" w:tentative="1">
      <w:start w:val="1"/>
      <w:numFmt w:val="bullet"/>
      <w:lvlText w:val=""/>
      <w:lvlJc w:val="left"/>
      <w:pPr>
        <w:ind w:left="4845" w:hanging="360"/>
      </w:pPr>
      <w:rPr>
        <w:rFonts w:ascii="Wingdings" w:hAnsi="Wingdings" w:hint="default"/>
      </w:rPr>
    </w:lvl>
    <w:lvl w:ilvl="6" w:tplc="08090001" w:tentative="1">
      <w:start w:val="1"/>
      <w:numFmt w:val="bullet"/>
      <w:lvlText w:val=""/>
      <w:lvlJc w:val="left"/>
      <w:pPr>
        <w:ind w:left="5565" w:hanging="360"/>
      </w:pPr>
      <w:rPr>
        <w:rFonts w:ascii="Symbol" w:hAnsi="Symbol" w:hint="default"/>
      </w:rPr>
    </w:lvl>
    <w:lvl w:ilvl="7" w:tplc="08090003" w:tentative="1">
      <w:start w:val="1"/>
      <w:numFmt w:val="bullet"/>
      <w:lvlText w:val="o"/>
      <w:lvlJc w:val="left"/>
      <w:pPr>
        <w:ind w:left="6285" w:hanging="360"/>
      </w:pPr>
      <w:rPr>
        <w:rFonts w:ascii="Courier New" w:hAnsi="Courier New" w:cs="Courier New" w:hint="default"/>
      </w:rPr>
    </w:lvl>
    <w:lvl w:ilvl="8" w:tplc="08090005" w:tentative="1">
      <w:start w:val="1"/>
      <w:numFmt w:val="bullet"/>
      <w:lvlText w:val=""/>
      <w:lvlJc w:val="left"/>
      <w:pPr>
        <w:ind w:left="7005" w:hanging="360"/>
      </w:pPr>
      <w:rPr>
        <w:rFonts w:ascii="Wingdings" w:hAnsi="Wingdings" w:hint="default"/>
      </w:rPr>
    </w:lvl>
  </w:abstractNum>
  <w:abstractNum w:abstractNumId="18" w15:restartNumberingAfterBreak="0">
    <w:nsid w:val="572C06BE"/>
    <w:multiLevelType w:val="hybridMultilevel"/>
    <w:tmpl w:val="C24432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3F878AD"/>
    <w:multiLevelType w:val="hybridMultilevel"/>
    <w:tmpl w:val="89F025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4B37779"/>
    <w:multiLevelType w:val="hybridMultilevel"/>
    <w:tmpl w:val="3E3E21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19D70D8"/>
    <w:multiLevelType w:val="multilevel"/>
    <w:tmpl w:val="C8724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0694755">
    <w:abstractNumId w:val="9"/>
  </w:num>
  <w:num w:numId="2" w16cid:durableId="1100687559">
    <w:abstractNumId w:val="7"/>
  </w:num>
  <w:num w:numId="3" w16cid:durableId="940533982">
    <w:abstractNumId w:val="6"/>
  </w:num>
  <w:num w:numId="4" w16cid:durableId="1139614644">
    <w:abstractNumId w:val="5"/>
  </w:num>
  <w:num w:numId="5" w16cid:durableId="894436708">
    <w:abstractNumId w:val="4"/>
  </w:num>
  <w:num w:numId="6" w16cid:durableId="1772164738">
    <w:abstractNumId w:val="8"/>
  </w:num>
  <w:num w:numId="7" w16cid:durableId="774208311">
    <w:abstractNumId w:val="3"/>
  </w:num>
  <w:num w:numId="8" w16cid:durableId="983853382">
    <w:abstractNumId w:val="2"/>
  </w:num>
  <w:num w:numId="9" w16cid:durableId="208928784">
    <w:abstractNumId w:val="1"/>
  </w:num>
  <w:num w:numId="10" w16cid:durableId="1707828764">
    <w:abstractNumId w:val="0"/>
  </w:num>
  <w:num w:numId="11" w16cid:durableId="162091223">
    <w:abstractNumId w:val="14"/>
  </w:num>
  <w:num w:numId="12" w16cid:durableId="750732939">
    <w:abstractNumId w:val="18"/>
  </w:num>
  <w:num w:numId="13" w16cid:durableId="439878016">
    <w:abstractNumId w:val="19"/>
  </w:num>
  <w:num w:numId="14" w16cid:durableId="518742519">
    <w:abstractNumId w:val="16"/>
  </w:num>
  <w:num w:numId="15" w16cid:durableId="67266025">
    <w:abstractNumId w:val="13"/>
  </w:num>
  <w:num w:numId="16" w16cid:durableId="987897800">
    <w:abstractNumId w:val="10"/>
  </w:num>
  <w:num w:numId="17" w16cid:durableId="881211378">
    <w:abstractNumId w:val="11"/>
  </w:num>
  <w:num w:numId="18" w16cid:durableId="1786264373">
    <w:abstractNumId w:val="12"/>
  </w:num>
  <w:num w:numId="19" w16cid:durableId="1897662926">
    <w:abstractNumId w:val="15"/>
  </w:num>
  <w:num w:numId="20" w16cid:durableId="1623270133">
    <w:abstractNumId w:val="17"/>
  </w:num>
  <w:num w:numId="21" w16cid:durableId="1966276636">
    <w:abstractNumId w:val="20"/>
  </w:num>
  <w:num w:numId="22" w16cid:durableId="156749179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B76"/>
    <w:rsid w:val="00012931"/>
    <w:rsid w:val="0002435D"/>
    <w:rsid w:val="000271EB"/>
    <w:rsid w:val="00030F29"/>
    <w:rsid w:val="0008034C"/>
    <w:rsid w:val="00097919"/>
    <w:rsid w:val="000B6397"/>
    <w:rsid w:val="000B7CDC"/>
    <w:rsid w:val="000E0A0E"/>
    <w:rsid w:val="000E7C93"/>
    <w:rsid w:val="000F4CEF"/>
    <w:rsid w:val="0010101F"/>
    <w:rsid w:val="001379D6"/>
    <w:rsid w:val="00152E46"/>
    <w:rsid w:val="00181FA9"/>
    <w:rsid w:val="00191880"/>
    <w:rsid w:val="001D4CA9"/>
    <w:rsid w:val="001D5DDB"/>
    <w:rsid w:val="00203CFE"/>
    <w:rsid w:val="00257D5B"/>
    <w:rsid w:val="002646B3"/>
    <w:rsid w:val="0029522C"/>
    <w:rsid w:val="002B386C"/>
    <w:rsid w:val="002B4F87"/>
    <w:rsid w:val="002F043D"/>
    <w:rsid w:val="003320C0"/>
    <w:rsid w:val="00346252"/>
    <w:rsid w:val="003474B9"/>
    <w:rsid w:val="003A0689"/>
    <w:rsid w:val="003A5499"/>
    <w:rsid w:val="003B5733"/>
    <w:rsid w:val="003C1FF5"/>
    <w:rsid w:val="003F7E7F"/>
    <w:rsid w:val="00406B64"/>
    <w:rsid w:val="004809B8"/>
    <w:rsid w:val="004B3DC0"/>
    <w:rsid w:val="004C4EA0"/>
    <w:rsid w:val="005128DA"/>
    <w:rsid w:val="00543DF6"/>
    <w:rsid w:val="00567D31"/>
    <w:rsid w:val="00572D0F"/>
    <w:rsid w:val="00586F29"/>
    <w:rsid w:val="00587E8D"/>
    <w:rsid w:val="005D3832"/>
    <w:rsid w:val="005D7D88"/>
    <w:rsid w:val="005F7E4E"/>
    <w:rsid w:val="006012AC"/>
    <w:rsid w:val="00616E69"/>
    <w:rsid w:val="0062015E"/>
    <w:rsid w:val="00634C67"/>
    <w:rsid w:val="0064095E"/>
    <w:rsid w:val="00641977"/>
    <w:rsid w:val="00641B5C"/>
    <w:rsid w:val="0065230E"/>
    <w:rsid w:val="006766F8"/>
    <w:rsid w:val="006940FE"/>
    <w:rsid w:val="00694FED"/>
    <w:rsid w:val="006A65D6"/>
    <w:rsid w:val="006B1B31"/>
    <w:rsid w:val="006B22AD"/>
    <w:rsid w:val="006B7AA2"/>
    <w:rsid w:val="006C1922"/>
    <w:rsid w:val="006C65CA"/>
    <w:rsid w:val="007401F7"/>
    <w:rsid w:val="00740776"/>
    <w:rsid w:val="0074522D"/>
    <w:rsid w:val="00764C42"/>
    <w:rsid w:val="0078337A"/>
    <w:rsid w:val="00797B21"/>
    <w:rsid w:val="007A1437"/>
    <w:rsid w:val="007A4B2D"/>
    <w:rsid w:val="007E1165"/>
    <w:rsid w:val="007E452B"/>
    <w:rsid w:val="007F6B07"/>
    <w:rsid w:val="00863718"/>
    <w:rsid w:val="00870E32"/>
    <w:rsid w:val="008B6010"/>
    <w:rsid w:val="008B7870"/>
    <w:rsid w:val="008B7992"/>
    <w:rsid w:val="009113D6"/>
    <w:rsid w:val="009177F0"/>
    <w:rsid w:val="009264AC"/>
    <w:rsid w:val="0093084B"/>
    <w:rsid w:val="00937052"/>
    <w:rsid w:val="00944A93"/>
    <w:rsid w:val="009861A9"/>
    <w:rsid w:val="00993CBD"/>
    <w:rsid w:val="009F6D55"/>
    <w:rsid w:val="00A03C88"/>
    <w:rsid w:val="00A1052F"/>
    <w:rsid w:val="00A57754"/>
    <w:rsid w:val="00AA586F"/>
    <w:rsid w:val="00AA6800"/>
    <w:rsid w:val="00AA6E24"/>
    <w:rsid w:val="00B2090E"/>
    <w:rsid w:val="00B5393D"/>
    <w:rsid w:val="00B843A9"/>
    <w:rsid w:val="00BB58F5"/>
    <w:rsid w:val="00BE701E"/>
    <w:rsid w:val="00C04BFE"/>
    <w:rsid w:val="00C64EF4"/>
    <w:rsid w:val="00C67E16"/>
    <w:rsid w:val="00C9472C"/>
    <w:rsid w:val="00C96989"/>
    <w:rsid w:val="00CA6AA6"/>
    <w:rsid w:val="00CB648E"/>
    <w:rsid w:val="00CE134C"/>
    <w:rsid w:val="00D10CF0"/>
    <w:rsid w:val="00D2306D"/>
    <w:rsid w:val="00D25BCF"/>
    <w:rsid w:val="00D83B51"/>
    <w:rsid w:val="00D97160"/>
    <w:rsid w:val="00DD34C3"/>
    <w:rsid w:val="00DD3DBA"/>
    <w:rsid w:val="00DE1B76"/>
    <w:rsid w:val="00DE50E8"/>
    <w:rsid w:val="00E0048A"/>
    <w:rsid w:val="00E034EE"/>
    <w:rsid w:val="00E03BF1"/>
    <w:rsid w:val="00E12079"/>
    <w:rsid w:val="00E612D9"/>
    <w:rsid w:val="00E620BF"/>
    <w:rsid w:val="00E65187"/>
    <w:rsid w:val="00E920E8"/>
    <w:rsid w:val="00EA55B7"/>
    <w:rsid w:val="00EB54B8"/>
    <w:rsid w:val="00F44474"/>
    <w:rsid w:val="00F75DD8"/>
    <w:rsid w:val="00F9035D"/>
    <w:rsid w:val="00FE09AA"/>
    <w:rsid w:val="00FF2BF9"/>
    <w:rsid w:val="023C7C98"/>
    <w:rsid w:val="02DA501F"/>
    <w:rsid w:val="03B422EC"/>
    <w:rsid w:val="06D8B63B"/>
    <w:rsid w:val="092E7F82"/>
    <w:rsid w:val="0A511F88"/>
    <w:rsid w:val="0BE26193"/>
    <w:rsid w:val="0C2108CD"/>
    <w:rsid w:val="10D5F280"/>
    <w:rsid w:val="12E2D883"/>
    <w:rsid w:val="15EC9C8E"/>
    <w:rsid w:val="168A0A71"/>
    <w:rsid w:val="17F3EDB7"/>
    <w:rsid w:val="17F70966"/>
    <w:rsid w:val="19CD28AF"/>
    <w:rsid w:val="19D41847"/>
    <w:rsid w:val="1B30C29C"/>
    <w:rsid w:val="1E909ADA"/>
    <w:rsid w:val="1F0A631F"/>
    <w:rsid w:val="204C071C"/>
    <w:rsid w:val="21DB4AC0"/>
    <w:rsid w:val="237F2D81"/>
    <w:rsid w:val="25805ABD"/>
    <w:rsid w:val="26155E33"/>
    <w:rsid w:val="2617EC8E"/>
    <w:rsid w:val="273B7D5B"/>
    <w:rsid w:val="2A81552B"/>
    <w:rsid w:val="2D200C3B"/>
    <w:rsid w:val="2D95A61B"/>
    <w:rsid w:val="2E425E1C"/>
    <w:rsid w:val="31F9ADCA"/>
    <w:rsid w:val="33CE9081"/>
    <w:rsid w:val="373F95DB"/>
    <w:rsid w:val="3A9A62D5"/>
    <w:rsid w:val="3B5684FC"/>
    <w:rsid w:val="3D102A14"/>
    <w:rsid w:val="3D7B168C"/>
    <w:rsid w:val="3E91045C"/>
    <w:rsid w:val="3F9210EF"/>
    <w:rsid w:val="400C5305"/>
    <w:rsid w:val="41D8EDFA"/>
    <w:rsid w:val="45A48261"/>
    <w:rsid w:val="48D9B4B3"/>
    <w:rsid w:val="49145B61"/>
    <w:rsid w:val="4B410661"/>
    <w:rsid w:val="4C6F3DD7"/>
    <w:rsid w:val="4CA68EE0"/>
    <w:rsid w:val="545C28B3"/>
    <w:rsid w:val="54D345BD"/>
    <w:rsid w:val="54DC89CA"/>
    <w:rsid w:val="571D0FA1"/>
    <w:rsid w:val="585222B2"/>
    <w:rsid w:val="5861C954"/>
    <w:rsid w:val="58D45081"/>
    <w:rsid w:val="58E27902"/>
    <w:rsid w:val="59E7C1C0"/>
    <w:rsid w:val="5BBAFBC6"/>
    <w:rsid w:val="5D1E0914"/>
    <w:rsid w:val="5E27EA87"/>
    <w:rsid w:val="5EF94C48"/>
    <w:rsid w:val="5F1DBB26"/>
    <w:rsid w:val="603FA5E9"/>
    <w:rsid w:val="60C0AA62"/>
    <w:rsid w:val="62C7A73E"/>
    <w:rsid w:val="62D7639B"/>
    <w:rsid w:val="63C9B69E"/>
    <w:rsid w:val="653D7B7C"/>
    <w:rsid w:val="6588F0A5"/>
    <w:rsid w:val="659944EE"/>
    <w:rsid w:val="66C9C278"/>
    <w:rsid w:val="67705687"/>
    <w:rsid w:val="683C821F"/>
    <w:rsid w:val="6D88D57C"/>
    <w:rsid w:val="6EFF4F53"/>
    <w:rsid w:val="6FEA5188"/>
    <w:rsid w:val="700B3589"/>
    <w:rsid w:val="7181F914"/>
    <w:rsid w:val="72F0F7ED"/>
    <w:rsid w:val="7348B765"/>
    <w:rsid w:val="7462DFBC"/>
    <w:rsid w:val="75A140A7"/>
    <w:rsid w:val="7645854A"/>
    <w:rsid w:val="76C2B33A"/>
    <w:rsid w:val="7866A098"/>
    <w:rsid w:val="7B0B1B2E"/>
    <w:rsid w:val="7B123D98"/>
    <w:rsid w:val="7B193D52"/>
    <w:rsid w:val="7BB782D5"/>
    <w:rsid w:val="7D92D7BD"/>
    <w:rsid w:val="7EAF0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F7B12"/>
  <w15:chartTrackingRefBased/>
  <w15:docId w15:val="{8B9BEE2E-8271-43E2-996D-B63482816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DDB"/>
    <w:pPr>
      <w:suppressAutoHyphens/>
      <w:spacing w:after="0" w:line="240" w:lineRule="auto"/>
    </w:pPr>
    <w:rPr>
      <w:rFonts w:ascii="Times New Roman" w:eastAsia="Times New Roman" w:hAnsi="Times New Roman" w:cs="Times New Roman"/>
      <w:sz w:val="24"/>
      <w:szCs w:val="24"/>
      <w:lang w:eastAsia="ar-SA"/>
    </w:rPr>
  </w:style>
  <w:style w:type="paragraph" w:styleId="Heading1">
    <w:name w:val="heading 1"/>
    <w:basedOn w:val="Normal"/>
    <w:next w:val="Normal"/>
    <w:link w:val="Heading1Char"/>
    <w:uiPriority w:val="9"/>
    <w:rsid w:val="00DE1B7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rsid w:val="00DE1B7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rsid w:val="00DE1B7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rsid w:val="00DE1B7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rsid w:val="00DE1B7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rsid w:val="00DE1B76"/>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rsid w:val="00DE1B76"/>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rsid w:val="00DE1B7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DE1B7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1B7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1B76"/>
    <w:rPr>
      <w:rFonts w:ascii="Segoe UI" w:hAnsi="Segoe UI" w:cs="Segoe UI"/>
      <w:sz w:val="18"/>
      <w:szCs w:val="18"/>
    </w:rPr>
  </w:style>
  <w:style w:type="paragraph" w:styleId="Bibliography">
    <w:name w:val="Bibliography"/>
    <w:basedOn w:val="Normal"/>
    <w:next w:val="Normal"/>
    <w:uiPriority w:val="37"/>
    <w:semiHidden/>
    <w:unhideWhenUsed/>
    <w:rsid w:val="00DE1B76"/>
  </w:style>
  <w:style w:type="paragraph" w:styleId="BlockText">
    <w:name w:val="Block Text"/>
    <w:basedOn w:val="Normal"/>
    <w:uiPriority w:val="99"/>
    <w:semiHidden/>
    <w:unhideWhenUsed/>
    <w:rsid w:val="00DE1B76"/>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BodyText">
    <w:name w:val="Body Text"/>
    <w:basedOn w:val="Normal"/>
    <w:link w:val="BodyTextChar"/>
    <w:uiPriority w:val="99"/>
    <w:semiHidden/>
    <w:unhideWhenUsed/>
    <w:rsid w:val="00DE1B76"/>
    <w:pPr>
      <w:spacing w:after="120"/>
    </w:pPr>
  </w:style>
  <w:style w:type="character" w:customStyle="1" w:styleId="BodyTextChar">
    <w:name w:val="Body Text Char"/>
    <w:basedOn w:val="DefaultParagraphFont"/>
    <w:link w:val="BodyText"/>
    <w:uiPriority w:val="99"/>
    <w:semiHidden/>
    <w:rsid w:val="00DE1B76"/>
  </w:style>
  <w:style w:type="paragraph" w:styleId="BodyText2">
    <w:name w:val="Body Text 2"/>
    <w:basedOn w:val="Normal"/>
    <w:link w:val="BodyText2Char"/>
    <w:uiPriority w:val="99"/>
    <w:semiHidden/>
    <w:unhideWhenUsed/>
    <w:rsid w:val="00DE1B76"/>
    <w:pPr>
      <w:spacing w:after="120" w:line="480" w:lineRule="auto"/>
    </w:pPr>
  </w:style>
  <w:style w:type="character" w:customStyle="1" w:styleId="BodyText2Char">
    <w:name w:val="Body Text 2 Char"/>
    <w:basedOn w:val="DefaultParagraphFont"/>
    <w:link w:val="BodyText2"/>
    <w:uiPriority w:val="99"/>
    <w:semiHidden/>
    <w:rsid w:val="00DE1B76"/>
  </w:style>
  <w:style w:type="paragraph" w:styleId="BodyText3">
    <w:name w:val="Body Text 3"/>
    <w:basedOn w:val="Normal"/>
    <w:link w:val="BodyText3Char"/>
    <w:uiPriority w:val="99"/>
    <w:semiHidden/>
    <w:unhideWhenUsed/>
    <w:rsid w:val="00DE1B76"/>
    <w:pPr>
      <w:spacing w:after="120"/>
    </w:pPr>
    <w:rPr>
      <w:sz w:val="16"/>
      <w:szCs w:val="16"/>
    </w:rPr>
  </w:style>
  <w:style w:type="character" w:customStyle="1" w:styleId="BodyText3Char">
    <w:name w:val="Body Text 3 Char"/>
    <w:basedOn w:val="DefaultParagraphFont"/>
    <w:link w:val="BodyText3"/>
    <w:uiPriority w:val="99"/>
    <w:semiHidden/>
    <w:rsid w:val="00DE1B76"/>
    <w:rPr>
      <w:sz w:val="16"/>
      <w:szCs w:val="16"/>
    </w:rPr>
  </w:style>
  <w:style w:type="paragraph" w:styleId="BodyTextFirstIndent">
    <w:name w:val="Body Text First Indent"/>
    <w:basedOn w:val="BodyText"/>
    <w:link w:val="BodyTextFirstIndentChar"/>
    <w:uiPriority w:val="99"/>
    <w:semiHidden/>
    <w:unhideWhenUsed/>
    <w:rsid w:val="00DE1B76"/>
    <w:pPr>
      <w:spacing w:after="160"/>
      <w:ind w:firstLine="360"/>
    </w:pPr>
  </w:style>
  <w:style w:type="character" w:customStyle="1" w:styleId="BodyTextFirstIndentChar">
    <w:name w:val="Body Text First Indent Char"/>
    <w:basedOn w:val="BodyTextChar"/>
    <w:link w:val="BodyTextFirstIndent"/>
    <w:uiPriority w:val="99"/>
    <w:semiHidden/>
    <w:rsid w:val="00DE1B76"/>
  </w:style>
  <w:style w:type="paragraph" w:styleId="BodyTextIndent">
    <w:name w:val="Body Text Indent"/>
    <w:basedOn w:val="Normal"/>
    <w:link w:val="BodyTextIndentChar"/>
    <w:uiPriority w:val="99"/>
    <w:semiHidden/>
    <w:unhideWhenUsed/>
    <w:rsid w:val="00DE1B76"/>
    <w:pPr>
      <w:spacing w:after="120"/>
      <w:ind w:left="283"/>
    </w:pPr>
  </w:style>
  <w:style w:type="character" w:customStyle="1" w:styleId="BodyTextIndentChar">
    <w:name w:val="Body Text Indent Char"/>
    <w:basedOn w:val="DefaultParagraphFont"/>
    <w:link w:val="BodyTextIndent"/>
    <w:uiPriority w:val="99"/>
    <w:semiHidden/>
    <w:rsid w:val="00DE1B76"/>
  </w:style>
  <w:style w:type="paragraph" w:styleId="BodyTextFirstIndent2">
    <w:name w:val="Body Text First Indent 2"/>
    <w:basedOn w:val="BodyTextIndent"/>
    <w:link w:val="BodyTextFirstIndent2Char"/>
    <w:uiPriority w:val="99"/>
    <w:semiHidden/>
    <w:unhideWhenUsed/>
    <w:rsid w:val="00DE1B7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DE1B76"/>
  </w:style>
  <w:style w:type="paragraph" w:styleId="BodyTextIndent2">
    <w:name w:val="Body Text Indent 2"/>
    <w:basedOn w:val="Normal"/>
    <w:link w:val="BodyTextIndent2Char"/>
    <w:uiPriority w:val="99"/>
    <w:semiHidden/>
    <w:unhideWhenUsed/>
    <w:rsid w:val="00DE1B76"/>
    <w:pPr>
      <w:spacing w:after="120" w:line="480" w:lineRule="auto"/>
      <w:ind w:left="283"/>
    </w:pPr>
  </w:style>
  <w:style w:type="character" w:customStyle="1" w:styleId="BodyTextIndent2Char">
    <w:name w:val="Body Text Indent 2 Char"/>
    <w:basedOn w:val="DefaultParagraphFont"/>
    <w:link w:val="BodyTextIndent2"/>
    <w:uiPriority w:val="99"/>
    <w:semiHidden/>
    <w:rsid w:val="00DE1B76"/>
  </w:style>
  <w:style w:type="paragraph" w:styleId="BodyTextIndent3">
    <w:name w:val="Body Text Indent 3"/>
    <w:basedOn w:val="Normal"/>
    <w:link w:val="BodyTextIndent3Char"/>
    <w:uiPriority w:val="99"/>
    <w:semiHidden/>
    <w:unhideWhenUsed/>
    <w:rsid w:val="00DE1B7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E1B76"/>
    <w:rPr>
      <w:sz w:val="16"/>
      <w:szCs w:val="16"/>
    </w:rPr>
  </w:style>
  <w:style w:type="character" w:styleId="BookTitle">
    <w:name w:val="Book Title"/>
    <w:basedOn w:val="DefaultParagraphFont"/>
    <w:uiPriority w:val="33"/>
    <w:rsid w:val="00DE1B76"/>
    <w:rPr>
      <w:b/>
      <w:bCs/>
      <w:i/>
      <w:iCs/>
      <w:spacing w:val="5"/>
    </w:rPr>
  </w:style>
  <w:style w:type="paragraph" w:styleId="Caption">
    <w:name w:val="caption"/>
    <w:basedOn w:val="Normal"/>
    <w:next w:val="Normal"/>
    <w:uiPriority w:val="35"/>
    <w:semiHidden/>
    <w:unhideWhenUsed/>
    <w:rsid w:val="00DE1B76"/>
    <w:pPr>
      <w:spacing w:after="200"/>
    </w:pPr>
    <w:rPr>
      <w:i/>
      <w:iCs/>
      <w:color w:val="44546A" w:themeColor="text2"/>
      <w:sz w:val="18"/>
      <w:szCs w:val="18"/>
    </w:rPr>
  </w:style>
  <w:style w:type="paragraph" w:styleId="Closing">
    <w:name w:val="Closing"/>
    <w:basedOn w:val="Normal"/>
    <w:link w:val="ClosingChar"/>
    <w:uiPriority w:val="99"/>
    <w:semiHidden/>
    <w:unhideWhenUsed/>
    <w:rsid w:val="00DE1B76"/>
    <w:pPr>
      <w:ind w:left="4252"/>
    </w:pPr>
  </w:style>
  <w:style w:type="character" w:customStyle="1" w:styleId="ClosingChar">
    <w:name w:val="Closing Char"/>
    <w:basedOn w:val="DefaultParagraphFont"/>
    <w:link w:val="Closing"/>
    <w:uiPriority w:val="99"/>
    <w:semiHidden/>
    <w:rsid w:val="00DE1B76"/>
  </w:style>
  <w:style w:type="character" w:styleId="CommentReference">
    <w:name w:val="annotation reference"/>
    <w:basedOn w:val="DefaultParagraphFont"/>
    <w:uiPriority w:val="99"/>
    <w:semiHidden/>
    <w:unhideWhenUsed/>
    <w:rsid w:val="00DE1B76"/>
    <w:rPr>
      <w:sz w:val="16"/>
      <w:szCs w:val="16"/>
    </w:rPr>
  </w:style>
  <w:style w:type="paragraph" w:styleId="CommentText">
    <w:name w:val="annotation text"/>
    <w:basedOn w:val="Normal"/>
    <w:link w:val="CommentTextChar"/>
    <w:uiPriority w:val="99"/>
    <w:semiHidden/>
    <w:unhideWhenUsed/>
    <w:rsid w:val="00DE1B76"/>
    <w:rPr>
      <w:sz w:val="20"/>
      <w:szCs w:val="20"/>
    </w:rPr>
  </w:style>
  <w:style w:type="character" w:customStyle="1" w:styleId="CommentTextChar">
    <w:name w:val="Comment Text Char"/>
    <w:basedOn w:val="DefaultParagraphFont"/>
    <w:link w:val="CommentText"/>
    <w:uiPriority w:val="99"/>
    <w:semiHidden/>
    <w:rsid w:val="00DE1B76"/>
    <w:rPr>
      <w:sz w:val="20"/>
      <w:szCs w:val="20"/>
    </w:rPr>
  </w:style>
  <w:style w:type="paragraph" w:styleId="CommentSubject">
    <w:name w:val="annotation subject"/>
    <w:basedOn w:val="CommentText"/>
    <w:next w:val="CommentText"/>
    <w:link w:val="CommentSubjectChar"/>
    <w:uiPriority w:val="99"/>
    <w:semiHidden/>
    <w:unhideWhenUsed/>
    <w:rsid w:val="00DE1B76"/>
    <w:rPr>
      <w:b/>
      <w:bCs/>
    </w:rPr>
  </w:style>
  <w:style w:type="character" w:customStyle="1" w:styleId="CommentSubjectChar">
    <w:name w:val="Comment Subject Char"/>
    <w:basedOn w:val="CommentTextChar"/>
    <w:link w:val="CommentSubject"/>
    <w:uiPriority w:val="99"/>
    <w:semiHidden/>
    <w:rsid w:val="00DE1B76"/>
    <w:rPr>
      <w:b/>
      <w:bCs/>
      <w:sz w:val="20"/>
      <w:szCs w:val="20"/>
    </w:rPr>
  </w:style>
  <w:style w:type="paragraph" w:styleId="Date">
    <w:name w:val="Date"/>
    <w:basedOn w:val="Normal"/>
    <w:next w:val="Normal"/>
    <w:link w:val="DateChar"/>
    <w:uiPriority w:val="99"/>
    <w:semiHidden/>
    <w:unhideWhenUsed/>
    <w:rsid w:val="00DE1B76"/>
  </w:style>
  <w:style w:type="character" w:customStyle="1" w:styleId="DateChar">
    <w:name w:val="Date Char"/>
    <w:basedOn w:val="DefaultParagraphFont"/>
    <w:link w:val="Date"/>
    <w:uiPriority w:val="99"/>
    <w:semiHidden/>
    <w:rsid w:val="00DE1B76"/>
  </w:style>
  <w:style w:type="paragraph" w:styleId="DocumentMap">
    <w:name w:val="Document Map"/>
    <w:basedOn w:val="Normal"/>
    <w:link w:val="DocumentMapChar"/>
    <w:uiPriority w:val="99"/>
    <w:semiHidden/>
    <w:unhideWhenUsed/>
    <w:rsid w:val="00DE1B76"/>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E1B76"/>
    <w:rPr>
      <w:rFonts w:ascii="Segoe UI" w:hAnsi="Segoe UI" w:cs="Segoe UI"/>
      <w:sz w:val="16"/>
      <w:szCs w:val="16"/>
    </w:rPr>
  </w:style>
  <w:style w:type="paragraph" w:styleId="E-mailSignature">
    <w:name w:val="E-mail Signature"/>
    <w:basedOn w:val="Normal"/>
    <w:link w:val="E-mailSignatureChar"/>
    <w:uiPriority w:val="99"/>
    <w:semiHidden/>
    <w:unhideWhenUsed/>
    <w:rsid w:val="00DE1B76"/>
  </w:style>
  <w:style w:type="character" w:customStyle="1" w:styleId="E-mailSignatureChar">
    <w:name w:val="E-mail Signature Char"/>
    <w:basedOn w:val="DefaultParagraphFont"/>
    <w:link w:val="E-mailSignature"/>
    <w:uiPriority w:val="99"/>
    <w:semiHidden/>
    <w:rsid w:val="00DE1B76"/>
  </w:style>
  <w:style w:type="character" w:styleId="Emphasis">
    <w:name w:val="Emphasis"/>
    <w:basedOn w:val="DefaultParagraphFont"/>
    <w:uiPriority w:val="20"/>
    <w:rsid w:val="00DE1B76"/>
    <w:rPr>
      <w:i/>
      <w:iCs/>
    </w:rPr>
  </w:style>
  <w:style w:type="character" w:styleId="EndnoteReference">
    <w:name w:val="endnote reference"/>
    <w:basedOn w:val="DefaultParagraphFont"/>
    <w:uiPriority w:val="99"/>
    <w:semiHidden/>
    <w:unhideWhenUsed/>
    <w:rsid w:val="00DE1B76"/>
    <w:rPr>
      <w:vertAlign w:val="superscript"/>
    </w:rPr>
  </w:style>
  <w:style w:type="paragraph" w:styleId="EndnoteText">
    <w:name w:val="endnote text"/>
    <w:basedOn w:val="Normal"/>
    <w:link w:val="EndnoteTextChar"/>
    <w:uiPriority w:val="99"/>
    <w:semiHidden/>
    <w:unhideWhenUsed/>
    <w:rsid w:val="00DE1B76"/>
    <w:rPr>
      <w:sz w:val="20"/>
      <w:szCs w:val="20"/>
    </w:rPr>
  </w:style>
  <w:style w:type="character" w:customStyle="1" w:styleId="EndnoteTextChar">
    <w:name w:val="Endnote Text Char"/>
    <w:basedOn w:val="DefaultParagraphFont"/>
    <w:link w:val="EndnoteText"/>
    <w:uiPriority w:val="99"/>
    <w:semiHidden/>
    <w:rsid w:val="00DE1B76"/>
    <w:rPr>
      <w:sz w:val="20"/>
      <w:szCs w:val="20"/>
    </w:rPr>
  </w:style>
  <w:style w:type="paragraph" w:styleId="EnvelopeAddress">
    <w:name w:val="envelope address"/>
    <w:basedOn w:val="Normal"/>
    <w:uiPriority w:val="99"/>
    <w:semiHidden/>
    <w:unhideWhenUsed/>
    <w:rsid w:val="00DE1B76"/>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DE1B76"/>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DE1B76"/>
    <w:rPr>
      <w:color w:val="954F72" w:themeColor="followedHyperlink"/>
      <w:u w:val="single"/>
    </w:rPr>
  </w:style>
  <w:style w:type="paragraph" w:styleId="Footer">
    <w:name w:val="footer"/>
    <w:basedOn w:val="Normal"/>
    <w:link w:val="FooterChar"/>
    <w:uiPriority w:val="99"/>
    <w:semiHidden/>
    <w:unhideWhenUsed/>
    <w:rsid w:val="00DE1B76"/>
    <w:pPr>
      <w:tabs>
        <w:tab w:val="center" w:pos="4513"/>
        <w:tab w:val="right" w:pos="9026"/>
      </w:tabs>
    </w:pPr>
  </w:style>
  <w:style w:type="character" w:customStyle="1" w:styleId="FooterChar">
    <w:name w:val="Footer Char"/>
    <w:basedOn w:val="DefaultParagraphFont"/>
    <w:link w:val="Footer"/>
    <w:uiPriority w:val="99"/>
    <w:semiHidden/>
    <w:rsid w:val="00DE1B76"/>
  </w:style>
  <w:style w:type="character" w:styleId="FootnoteReference">
    <w:name w:val="footnote reference"/>
    <w:basedOn w:val="DefaultParagraphFont"/>
    <w:uiPriority w:val="99"/>
    <w:semiHidden/>
    <w:unhideWhenUsed/>
    <w:rsid w:val="00DE1B76"/>
    <w:rPr>
      <w:vertAlign w:val="superscript"/>
    </w:rPr>
  </w:style>
  <w:style w:type="paragraph" w:styleId="FootnoteText">
    <w:name w:val="footnote text"/>
    <w:basedOn w:val="Normal"/>
    <w:link w:val="FootnoteTextChar"/>
    <w:uiPriority w:val="99"/>
    <w:semiHidden/>
    <w:unhideWhenUsed/>
    <w:rsid w:val="00DE1B76"/>
    <w:rPr>
      <w:sz w:val="20"/>
      <w:szCs w:val="20"/>
    </w:rPr>
  </w:style>
  <w:style w:type="character" w:customStyle="1" w:styleId="FootnoteTextChar">
    <w:name w:val="Footnote Text Char"/>
    <w:basedOn w:val="DefaultParagraphFont"/>
    <w:link w:val="FootnoteText"/>
    <w:uiPriority w:val="99"/>
    <w:semiHidden/>
    <w:rsid w:val="00DE1B76"/>
    <w:rPr>
      <w:sz w:val="20"/>
      <w:szCs w:val="20"/>
    </w:rPr>
  </w:style>
  <w:style w:type="character" w:styleId="Hashtag">
    <w:name w:val="Hashtag"/>
    <w:basedOn w:val="DefaultParagraphFont"/>
    <w:uiPriority w:val="99"/>
    <w:semiHidden/>
    <w:unhideWhenUsed/>
    <w:rsid w:val="00DE1B76"/>
    <w:rPr>
      <w:color w:val="2B579A"/>
      <w:shd w:val="clear" w:color="auto" w:fill="E1DFDD"/>
    </w:rPr>
  </w:style>
  <w:style w:type="paragraph" w:styleId="Header">
    <w:name w:val="header"/>
    <w:basedOn w:val="Normal"/>
    <w:link w:val="HeaderChar"/>
    <w:unhideWhenUsed/>
    <w:rsid w:val="00DE1B76"/>
    <w:pPr>
      <w:tabs>
        <w:tab w:val="center" w:pos="4513"/>
        <w:tab w:val="right" w:pos="9026"/>
      </w:tabs>
    </w:pPr>
  </w:style>
  <w:style w:type="character" w:customStyle="1" w:styleId="HeaderChar">
    <w:name w:val="Header Char"/>
    <w:basedOn w:val="DefaultParagraphFont"/>
    <w:link w:val="Header"/>
    <w:uiPriority w:val="99"/>
    <w:rsid w:val="00DE1B76"/>
  </w:style>
  <w:style w:type="character" w:customStyle="1" w:styleId="Heading1Char">
    <w:name w:val="Heading 1 Char"/>
    <w:basedOn w:val="DefaultParagraphFont"/>
    <w:link w:val="Heading1"/>
    <w:uiPriority w:val="9"/>
    <w:rsid w:val="00DE1B7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DE1B7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E1B7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E1B7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E1B7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E1B7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E1B7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E1B7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E1B76"/>
    <w:rPr>
      <w:rFonts w:asciiTheme="majorHAnsi" w:eastAsiaTheme="majorEastAsia" w:hAnsiTheme="majorHAnsi" w:cstheme="majorBidi"/>
      <w:i/>
      <w:iCs/>
      <w:color w:val="272727" w:themeColor="text1" w:themeTint="D8"/>
      <w:sz w:val="21"/>
      <w:szCs w:val="21"/>
    </w:rPr>
  </w:style>
  <w:style w:type="character" w:styleId="HTMLAcronym">
    <w:name w:val="HTML Acronym"/>
    <w:basedOn w:val="DefaultParagraphFont"/>
    <w:uiPriority w:val="99"/>
    <w:semiHidden/>
    <w:unhideWhenUsed/>
    <w:rsid w:val="00DE1B76"/>
  </w:style>
  <w:style w:type="paragraph" w:styleId="HTMLAddress">
    <w:name w:val="HTML Address"/>
    <w:basedOn w:val="Normal"/>
    <w:link w:val="HTMLAddressChar"/>
    <w:uiPriority w:val="99"/>
    <w:semiHidden/>
    <w:unhideWhenUsed/>
    <w:rsid w:val="00DE1B76"/>
    <w:rPr>
      <w:i/>
      <w:iCs/>
    </w:rPr>
  </w:style>
  <w:style w:type="character" w:customStyle="1" w:styleId="HTMLAddressChar">
    <w:name w:val="HTML Address Char"/>
    <w:basedOn w:val="DefaultParagraphFont"/>
    <w:link w:val="HTMLAddress"/>
    <w:uiPriority w:val="99"/>
    <w:semiHidden/>
    <w:rsid w:val="00DE1B76"/>
    <w:rPr>
      <w:i/>
      <w:iCs/>
    </w:rPr>
  </w:style>
  <w:style w:type="character" w:styleId="HTMLCite">
    <w:name w:val="HTML Cite"/>
    <w:basedOn w:val="DefaultParagraphFont"/>
    <w:uiPriority w:val="99"/>
    <w:semiHidden/>
    <w:unhideWhenUsed/>
    <w:rsid w:val="00DE1B76"/>
    <w:rPr>
      <w:i/>
      <w:iCs/>
    </w:rPr>
  </w:style>
  <w:style w:type="character" w:styleId="HTMLCode">
    <w:name w:val="HTML Code"/>
    <w:basedOn w:val="DefaultParagraphFont"/>
    <w:uiPriority w:val="99"/>
    <w:semiHidden/>
    <w:unhideWhenUsed/>
    <w:rsid w:val="00DE1B76"/>
    <w:rPr>
      <w:rFonts w:ascii="Consolas" w:hAnsi="Consolas"/>
      <w:sz w:val="20"/>
      <w:szCs w:val="20"/>
    </w:rPr>
  </w:style>
  <w:style w:type="character" w:styleId="HTMLDefinition">
    <w:name w:val="HTML Definition"/>
    <w:basedOn w:val="DefaultParagraphFont"/>
    <w:uiPriority w:val="99"/>
    <w:semiHidden/>
    <w:unhideWhenUsed/>
    <w:rsid w:val="00DE1B76"/>
    <w:rPr>
      <w:i/>
      <w:iCs/>
    </w:rPr>
  </w:style>
  <w:style w:type="character" w:styleId="HTMLKeyboard">
    <w:name w:val="HTML Keyboard"/>
    <w:basedOn w:val="DefaultParagraphFont"/>
    <w:uiPriority w:val="99"/>
    <w:semiHidden/>
    <w:unhideWhenUsed/>
    <w:rsid w:val="00DE1B76"/>
    <w:rPr>
      <w:rFonts w:ascii="Consolas" w:hAnsi="Consolas"/>
      <w:sz w:val="20"/>
      <w:szCs w:val="20"/>
    </w:rPr>
  </w:style>
  <w:style w:type="paragraph" w:styleId="HTMLPreformatted">
    <w:name w:val="HTML Preformatted"/>
    <w:basedOn w:val="Normal"/>
    <w:link w:val="HTMLPreformattedChar"/>
    <w:uiPriority w:val="99"/>
    <w:semiHidden/>
    <w:unhideWhenUsed/>
    <w:rsid w:val="00DE1B7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E1B76"/>
    <w:rPr>
      <w:rFonts w:ascii="Consolas" w:hAnsi="Consolas"/>
      <w:sz w:val="20"/>
      <w:szCs w:val="20"/>
    </w:rPr>
  </w:style>
  <w:style w:type="character" w:styleId="HTMLSample">
    <w:name w:val="HTML Sample"/>
    <w:basedOn w:val="DefaultParagraphFont"/>
    <w:uiPriority w:val="99"/>
    <w:semiHidden/>
    <w:unhideWhenUsed/>
    <w:rsid w:val="00DE1B76"/>
    <w:rPr>
      <w:rFonts w:ascii="Consolas" w:hAnsi="Consolas"/>
      <w:sz w:val="24"/>
      <w:szCs w:val="24"/>
    </w:rPr>
  </w:style>
  <w:style w:type="character" w:styleId="HTMLTypewriter">
    <w:name w:val="HTML Typewriter"/>
    <w:basedOn w:val="DefaultParagraphFont"/>
    <w:uiPriority w:val="99"/>
    <w:semiHidden/>
    <w:unhideWhenUsed/>
    <w:rsid w:val="00DE1B76"/>
    <w:rPr>
      <w:rFonts w:ascii="Consolas" w:hAnsi="Consolas"/>
      <w:sz w:val="20"/>
      <w:szCs w:val="20"/>
    </w:rPr>
  </w:style>
  <w:style w:type="character" w:styleId="HTMLVariable">
    <w:name w:val="HTML Variable"/>
    <w:basedOn w:val="DefaultParagraphFont"/>
    <w:uiPriority w:val="99"/>
    <w:semiHidden/>
    <w:unhideWhenUsed/>
    <w:rsid w:val="00DE1B76"/>
    <w:rPr>
      <w:i/>
      <w:iCs/>
    </w:rPr>
  </w:style>
  <w:style w:type="character" w:styleId="Hyperlink">
    <w:name w:val="Hyperlink"/>
    <w:basedOn w:val="DefaultParagraphFont"/>
    <w:uiPriority w:val="99"/>
    <w:unhideWhenUsed/>
    <w:rsid w:val="00DE1B76"/>
    <w:rPr>
      <w:color w:val="0563C1" w:themeColor="hyperlink"/>
      <w:u w:val="single"/>
    </w:rPr>
  </w:style>
  <w:style w:type="paragraph" w:styleId="Index1">
    <w:name w:val="index 1"/>
    <w:basedOn w:val="Normal"/>
    <w:next w:val="Normal"/>
    <w:autoRedefine/>
    <w:uiPriority w:val="99"/>
    <w:semiHidden/>
    <w:unhideWhenUsed/>
    <w:rsid w:val="00DE1B76"/>
    <w:pPr>
      <w:ind w:left="220" w:hanging="220"/>
    </w:pPr>
  </w:style>
  <w:style w:type="paragraph" w:styleId="Index2">
    <w:name w:val="index 2"/>
    <w:basedOn w:val="Normal"/>
    <w:next w:val="Normal"/>
    <w:autoRedefine/>
    <w:uiPriority w:val="99"/>
    <w:semiHidden/>
    <w:unhideWhenUsed/>
    <w:rsid w:val="00DE1B76"/>
    <w:pPr>
      <w:ind w:left="440" w:hanging="220"/>
    </w:pPr>
  </w:style>
  <w:style w:type="paragraph" w:styleId="Index3">
    <w:name w:val="index 3"/>
    <w:basedOn w:val="Normal"/>
    <w:next w:val="Normal"/>
    <w:autoRedefine/>
    <w:uiPriority w:val="99"/>
    <w:semiHidden/>
    <w:unhideWhenUsed/>
    <w:rsid w:val="00DE1B76"/>
    <w:pPr>
      <w:ind w:left="660" w:hanging="220"/>
    </w:pPr>
  </w:style>
  <w:style w:type="paragraph" w:styleId="Index4">
    <w:name w:val="index 4"/>
    <w:basedOn w:val="Normal"/>
    <w:next w:val="Normal"/>
    <w:autoRedefine/>
    <w:uiPriority w:val="99"/>
    <w:semiHidden/>
    <w:unhideWhenUsed/>
    <w:rsid w:val="00DE1B76"/>
    <w:pPr>
      <w:ind w:left="880" w:hanging="220"/>
    </w:pPr>
  </w:style>
  <w:style w:type="paragraph" w:styleId="Index5">
    <w:name w:val="index 5"/>
    <w:basedOn w:val="Normal"/>
    <w:next w:val="Normal"/>
    <w:autoRedefine/>
    <w:uiPriority w:val="99"/>
    <w:semiHidden/>
    <w:unhideWhenUsed/>
    <w:rsid w:val="00DE1B76"/>
    <w:pPr>
      <w:ind w:left="1100" w:hanging="220"/>
    </w:pPr>
  </w:style>
  <w:style w:type="paragraph" w:styleId="Index6">
    <w:name w:val="index 6"/>
    <w:basedOn w:val="Normal"/>
    <w:next w:val="Normal"/>
    <w:autoRedefine/>
    <w:uiPriority w:val="99"/>
    <w:semiHidden/>
    <w:unhideWhenUsed/>
    <w:rsid w:val="00DE1B76"/>
    <w:pPr>
      <w:ind w:left="1320" w:hanging="220"/>
    </w:pPr>
  </w:style>
  <w:style w:type="paragraph" w:styleId="Index7">
    <w:name w:val="index 7"/>
    <w:basedOn w:val="Normal"/>
    <w:next w:val="Normal"/>
    <w:autoRedefine/>
    <w:uiPriority w:val="99"/>
    <w:semiHidden/>
    <w:unhideWhenUsed/>
    <w:rsid w:val="00DE1B76"/>
    <w:pPr>
      <w:ind w:left="1540" w:hanging="220"/>
    </w:pPr>
  </w:style>
  <w:style w:type="paragraph" w:styleId="Index8">
    <w:name w:val="index 8"/>
    <w:basedOn w:val="Normal"/>
    <w:next w:val="Normal"/>
    <w:autoRedefine/>
    <w:uiPriority w:val="99"/>
    <w:semiHidden/>
    <w:unhideWhenUsed/>
    <w:rsid w:val="00DE1B76"/>
    <w:pPr>
      <w:ind w:left="1760" w:hanging="220"/>
    </w:pPr>
  </w:style>
  <w:style w:type="paragraph" w:styleId="Index9">
    <w:name w:val="index 9"/>
    <w:basedOn w:val="Normal"/>
    <w:next w:val="Normal"/>
    <w:autoRedefine/>
    <w:uiPriority w:val="99"/>
    <w:semiHidden/>
    <w:unhideWhenUsed/>
    <w:rsid w:val="00DE1B76"/>
    <w:pPr>
      <w:ind w:left="1980" w:hanging="220"/>
    </w:pPr>
  </w:style>
  <w:style w:type="paragraph" w:styleId="IndexHeading">
    <w:name w:val="index heading"/>
    <w:basedOn w:val="Normal"/>
    <w:next w:val="Index1"/>
    <w:uiPriority w:val="99"/>
    <w:semiHidden/>
    <w:unhideWhenUsed/>
    <w:rsid w:val="00DE1B76"/>
    <w:rPr>
      <w:rFonts w:asciiTheme="majorHAnsi" w:eastAsiaTheme="majorEastAsia" w:hAnsiTheme="majorHAnsi" w:cstheme="majorBidi"/>
      <w:b/>
      <w:bCs/>
    </w:rPr>
  </w:style>
  <w:style w:type="character" w:styleId="IntenseEmphasis">
    <w:name w:val="Intense Emphasis"/>
    <w:basedOn w:val="DefaultParagraphFont"/>
    <w:uiPriority w:val="21"/>
    <w:rsid w:val="00DE1B76"/>
    <w:rPr>
      <w:i/>
      <w:iCs/>
      <w:color w:val="4472C4" w:themeColor="accent1"/>
    </w:rPr>
  </w:style>
  <w:style w:type="paragraph" w:styleId="IntenseQuote">
    <w:name w:val="Intense Quote"/>
    <w:basedOn w:val="Normal"/>
    <w:next w:val="Normal"/>
    <w:link w:val="IntenseQuoteChar"/>
    <w:uiPriority w:val="30"/>
    <w:rsid w:val="00DE1B7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E1B76"/>
    <w:rPr>
      <w:i/>
      <w:iCs/>
      <w:color w:val="4472C4" w:themeColor="accent1"/>
    </w:rPr>
  </w:style>
  <w:style w:type="character" w:styleId="IntenseReference">
    <w:name w:val="Intense Reference"/>
    <w:basedOn w:val="DefaultParagraphFont"/>
    <w:uiPriority w:val="32"/>
    <w:rsid w:val="00DE1B76"/>
    <w:rPr>
      <w:b/>
      <w:bCs/>
      <w:smallCaps/>
      <w:color w:val="4472C4" w:themeColor="accent1"/>
      <w:spacing w:val="5"/>
    </w:rPr>
  </w:style>
  <w:style w:type="character" w:styleId="LineNumber">
    <w:name w:val="line number"/>
    <w:basedOn w:val="DefaultParagraphFont"/>
    <w:uiPriority w:val="99"/>
    <w:semiHidden/>
    <w:unhideWhenUsed/>
    <w:rsid w:val="00DE1B76"/>
  </w:style>
  <w:style w:type="paragraph" w:styleId="List">
    <w:name w:val="List"/>
    <w:basedOn w:val="Normal"/>
    <w:uiPriority w:val="99"/>
    <w:semiHidden/>
    <w:unhideWhenUsed/>
    <w:rsid w:val="00DE1B76"/>
    <w:pPr>
      <w:ind w:left="283" w:hanging="283"/>
      <w:contextualSpacing/>
    </w:pPr>
  </w:style>
  <w:style w:type="paragraph" w:styleId="List2">
    <w:name w:val="List 2"/>
    <w:basedOn w:val="Normal"/>
    <w:uiPriority w:val="99"/>
    <w:semiHidden/>
    <w:unhideWhenUsed/>
    <w:rsid w:val="00DE1B76"/>
    <w:pPr>
      <w:ind w:left="566" w:hanging="283"/>
      <w:contextualSpacing/>
    </w:pPr>
  </w:style>
  <w:style w:type="paragraph" w:styleId="List3">
    <w:name w:val="List 3"/>
    <w:basedOn w:val="Normal"/>
    <w:uiPriority w:val="99"/>
    <w:semiHidden/>
    <w:unhideWhenUsed/>
    <w:rsid w:val="00DE1B76"/>
    <w:pPr>
      <w:ind w:left="849" w:hanging="283"/>
      <w:contextualSpacing/>
    </w:pPr>
  </w:style>
  <w:style w:type="paragraph" w:styleId="List4">
    <w:name w:val="List 4"/>
    <w:basedOn w:val="Normal"/>
    <w:uiPriority w:val="99"/>
    <w:semiHidden/>
    <w:unhideWhenUsed/>
    <w:rsid w:val="00DE1B76"/>
    <w:pPr>
      <w:ind w:left="1132" w:hanging="283"/>
      <w:contextualSpacing/>
    </w:pPr>
  </w:style>
  <w:style w:type="paragraph" w:styleId="List5">
    <w:name w:val="List 5"/>
    <w:basedOn w:val="Normal"/>
    <w:uiPriority w:val="99"/>
    <w:semiHidden/>
    <w:unhideWhenUsed/>
    <w:rsid w:val="00DE1B76"/>
    <w:pPr>
      <w:ind w:left="1415" w:hanging="283"/>
      <w:contextualSpacing/>
    </w:pPr>
  </w:style>
  <w:style w:type="paragraph" w:styleId="ListBullet">
    <w:name w:val="List Bullet"/>
    <w:basedOn w:val="Normal"/>
    <w:uiPriority w:val="99"/>
    <w:semiHidden/>
    <w:unhideWhenUsed/>
    <w:rsid w:val="00DE1B76"/>
    <w:pPr>
      <w:numPr>
        <w:numId w:val="1"/>
      </w:numPr>
      <w:contextualSpacing/>
    </w:pPr>
  </w:style>
  <w:style w:type="paragraph" w:styleId="ListBullet2">
    <w:name w:val="List Bullet 2"/>
    <w:basedOn w:val="Normal"/>
    <w:uiPriority w:val="99"/>
    <w:semiHidden/>
    <w:unhideWhenUsed/>
    <w:rsid w:val="00DE1B76"/>
    <w:pPr>
      <w:numPr>
        <w:numId w:val="2"/>
      </w:numPr>
      <w:contextualSpacing/>
    </w:pPr>
  </w:style>
  <w:style w:type="paragraph" w:styleId="ListBullet3">
    <w:name w:val="List Bullet 3"/>
    <w:basedOn w:val="Normal"/>
    <w:uiPriority w:val="99"/>
    <w:semiHidden/>
    <w:unhideWhenUsed/>
    <w:rsid w:val="00DE1B76"/>
    <w:pPr>
      <w:numPr>
        <w:numId w:val="3"/>
      </w:numPr>
      <w:contextualSpacing/>
    </w:pPr>
  </w:style>
  <w:style w:type="paragraph" w:styleId="ListBullet4">
    <w:name w:val="List Bullet 4"/>
    <w:basedOn w:val="Normal"/>
    <w:uiPriority w:val="99"/>
    <w:semiHidden/>
    <w:unhideWhenUsed/>
    <w:rsid w:val="00DE1B76"/>
    <w:pPr>
      <w:numPr>
        <w:numId w:val="4"/>
      </w:numPr>
      <w:contextualSpacing/>
    </w:pPr>
  </w:style>
  <w:style w:type="paragraph" w:styleId="ListBullet5">
    <w:name w:val="List Bullet 5"/>
    <w:basedOn w:val="Normal"/>
    <w:uiPriority w:val="99"/>
    <w:semiHidden/>
    <w:unhideWhenUsed/>
    <w:rsid w:val="00DE1B76"/>
    <w:pPr>
      <w:numPr>
        <w:numId w:val="5"/>
      </w:numPr>
      <w:contextualSpacing/>
    </w:pPr>
  </w:style>
  <w:style w:type="paragraph" w:styleId="ListContinue">
    <w:name w:val="List Continue"/>
    <w:basedOn w:val="Normal"/>
    <w:uiPriority w:val="99"/>
    <w:semiHidden/>
    <w:unhideWhenUsed/>
    <w:rsid w:val="00DE1B76"/>
    <w:pPr>
      <w:spacing w:after="120"/>
      <w:ind w:left="283"/>
      <w:contextualSpacing/>
    </w:pPr>
  </w:style>
  <w:style w:type="paragraph" w:styleId="ListContinue2">
    <w:name w:val="List Continue 2"/>
    <w:basedOn w:val="Normal"/>
    <w:uiPriority w:val="99"/>
    <w:semiHidden/>
    <w:unhideWhenUsed/>
    <w:rsid w:val="00DE1B76"/>
    <w:pPr>
      <w:spacing w:after="120"/>
      <w:ind w:left="566"/>
      <w:contextualSpacing/>
    </w:pPr>
  </w:style>
  <w:style w:type="paragraph" w:styleId="ListContinue3">
    <w:name w:val="List Continue 3"/>
    <w:basedOn w:val="Normal"/>
    <w:uiPriority w:val="99"/>
    <w:semiHidden/>
    <w:unhideWhenUsed/>
    <w:rsid w:val="00DE1B76"/>
    <w:pPr>
      <w:spacing w:after="120"/>
      <w:ind w:left="849"/>
      <w:contextualSpacing/>
    </w:pPr>
  </w:style>
  <w:style w:type="paragraph" w:styleId="ListContinue4">
    <w:name w:val="List Continue 4"/>
    <w:basedOn w:val="Normal"/>
    <w:uiPriority w:val="99"/>
    <w:semiHidden/>
    <w:unhideWhenUsed/>
    <w:rsid w:val="00DE1B76"/>
    <w:pPr>
      <w:spacing w:after="120"/>
      <w:ind w:left="1132"/>
      <w:contextualSpacing/>
    </w:pPr>
  </w:style>
  <w:style w:type="paragraph" w:styleId="ListContinue5">
    <w:name w:val="List Continue 5"/>
    <w:basedOn w:val="Normal"/>
    <w:uiPriority w:val="99"/>
    <w:semiHidden/>
    <w:unhideWhenUsed/>
    <w:rsid w:val="00DE1B76"/>
    <w:pPr>
      <w:spacing w:after="120"/>
      <w:ind w:left="1415"/>
      <w:contextualSpacing/>
    </w:pPr>
  </w:style>
  <w:style w:type="paragraph" w:styleId="ListNumber">
    <w:name w:val="List Number"/>
    <w:basedOn w:val="Normal"/>
    <w:uiPriority w:val="99"/>
    <w:semiHidden/>
    <w:unhideWhenUsed/>
    <w:rsid w:val="00DE1B76"/>
    <w:pPr>
      <w:numPr>
        <w:numId w:val="6"/>
      </w:numPr>
      <w:contextualSpacing/>
    </w:pPr>
  </w:style>
  <w:style w:type="paragraph" w:styleId="ListNumber2">
    <w:name w:val="List Number 2"/>
    <w:basedOn w:val="Normal"/>
    <w:uiPriority w:val="99"/>
    <w:semiHidden/>
    <w:unhideWhenUsed/>
    <w:rsid w:val="00DE1B76"/>
    <w:pPr>
      <w:numPr>
        <w:numId w:val="7"/>
      </w:numPr>
      <w:contextualSpacing/>
    </w:pPr>
  </w:style>
  <w:style w:type="paragraph" w:styleId="ListNumber3">
    <w:name w:val="List Number 3"/>
    <w:basedOn w:val="Normal"/>
    <w:uiPriority w:val="99"/>
    <w:semiHidden/>
    <w:unhideWhenUsed/>
    <w:rsid w:val="00DE1B76"/>
    <w:pPr>
      <w:numPr>
        <w:numId w:val="8"/>
      </w:numPr>
      <w:contextualSpacing/>
    </w:pPr>
  </w:style>
  <w:style w:type="paragraph" w:styleId="ListNumber4">
    <w:name w:val="List Number 4"/>
    <w:basedOn w:val="Normal"/>
    <w:uiPriority w:val="99"/>
    <w:semiHidden/>
    <w:unhideWhenUsed/>
    <w:rsid w:val="00DE1B76"/>
    <w:pPr>
      <w:numPr>
        <w:numId w:val="9"/>
      </w:numPr>
      <w:contextualSpacing/>
    </w:pPr>
  </w:style>
  <w:style w:type="paragraph" w:styleId="ListNumber5">
    <w:name w:val="List Number 5"/>
    <w:basedOn w:val="Normal"/>
    <w:uiPriority w:val="99"/>
    <w:semiHidden/>
    <w:unhideWhenUsed/>
    <w:rsid w:val="00DE1B76"/>
    <w:pPr>
      <w:numPr>
        <w:numId w:val="10"/>
      </w:numPr>
      <w:contextualSpacing/>
    </w:pPr>
  </w:style>
  <w:style w:type="paragraph" w:styleId="ListParagraph">
    <w:name w:val="List Paragraph"/>
    <w:basedOn w:val="Normal"/>
    <w:qFormat/>
    <w:rsid w:val="00DE1B76"/>
    <w:pPr>
      <w:ind w:left="720"/>
      <w:contextualSpacing/>
    </w:pPr>
  </w:style>
  <w:style w:type="paragraph" w:styleId="MacroText">
    <w:name w:val="macro"/>
    <w:link w:val="MacroTextChar"/>
    <w:uiPriority w:val="99"/>
    <w:semiHidden/>
    <w:unhideWhenUsed/>
    <w:rsid w:val="00DE1B7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DE1B76"/>
    <w:rPr>
      <w:rFonts w:ascii="Consolas" w:hAnsi="Consolas"/>
      <w:sz w:val="20"/>
      <w:szCs w:val="20"/>
    </w:rPr>
  </w:style>
  <w:style w:type="character" w:styleId="Mention">
    <w:name w:val="Mention"/>
    <w:basedOn w:val="DefaultParagraphFont"/>
    <w:uiPriority w:val="99"/>
    <w:semiHidden/>
    <w:unhideWhenUsed/>
    <w:rsid w:val="00DE1B76"/>
    <w:rPr>
      <w:color w:val="2B579A"/>
      <w:shd w:val="clear" w:color="auto" w:fill="E1DFDD"/>
    </w:rPr>
  </w:style>
  <w:style w:type="paragraph" w:styleId="MessageHeader">
    <w:name w:val="Message Header"/>
    <w:basedOn w:val="Normal"/>
    <w:link w:val="MessageHeaderChar"/>
    <w:uiPriority w:val="99"/>
    <w:semiHidden/>
    <w:unhideWhenUsed/>
    <w:rsid w:val="00DE1B76"/>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DE1B76"/>
    <w:rPr>
      <w:rFonts w:asciiTheme="majorHAnsi" w:eastAsiaTheme="majorEastAsia" w:hAnsiTheme="majorHAnsi" w:cstheme="majorBidi"/>
      <w:sz w:val="24"/>
      <w:szCs w:val="24"/>
      <w:shd w:val="pct20" w:color="auto" w:fill="auto"/>
    </w:rPr>
  </w:style>
  <w:style w:type="paragraph" w:styleId="NoSpacing">
    <w:name w:val="No Spacing"/>
    <w:uiPriority w:val="1"/>
    <w:rsid w:val="00DE1B76"/>
    <w:pPr>
      <w:spacing w:after="0" w:line="240" w:lineRule="auto"/>
    </w:pPr>
  </w:style>
  <w:style w:type="paragraph" w:styleId="NormalWeb">
    <w:name w:val="Normal (Web)"/>
    <w:basedOn w:val="Normal"/>
    <w:uiPriority w:val="99"/>
    <w:semiHidden/>
    <w:unhideWhenUsed/>
    <w:rsid w:val="00DE1B76"/>
  </w:style>
  <w:style w:type="paragraph" w:styleId="NormalIndent">
    <w:name w:val="Normal Indent"/>
    <w:basedOn w:val="Normal"/>
    <w:uiPriority w:val="99"/>
    <w:semiHidden/>
    <w:unhideWhenUsed/>
    <w:rsid w:val="00DE1B76"/>
    <w:pPr>
      <w:ind w:left="720"/>
    </w:pPr>
  </w:style>
  <w:style w:type="paragraph" w:styleId="NoteHeading">
    <w:name w:val="Note Heading"/>
    <w:basedOn w:val="Normal"/>
    <w:next w:val="Normal"/>
    <w:link w:val="NoteHeadingChar"/>
    <w:uiPriority w:val="99"/>
    <w:semiHidden/>
    <w:unhideWhenUsed/>
    <w:rsid w:val="00DE1B76"/>
  </w:style>
  <w:style w:type="character" w:customStyle="1" w:styleId="NoteHeadingChar">
    <w:name w:val="Note Heading Char"/>
    <w:basedOn w:val="DefaultParagraphFont"/>
    <w:link w:val="NoteHeading"/>
    <w:uiPriority w:val="99"/>
    <w:semiHidden/>
    <w:rsid w:val="00DE1B76"/>
  </w:style>
  <w:style w:type="character" w:styleId="PageNumber">
    <w:name w:val="page number"/>
    <w:basedOn w:val="DefaultParagraphFont"/>
    <w:uiPriority w:val="99"/>
    <w:semiHidden/>
    <w:unhideWhenUsed/>
    <w:rsid w:val="00DE1B76"/>
  </w:style>
  <w:style w:type="character" w:styleId="PlaceholderText">
    <w:name w:val="Placeholder Text"/>
    <w:basedOn w:val="DefaultParagraphFont"/>
    <w:uiPriority w:val="99"/>
    <w:semiHidden/>
    <w:rsid w:val="00DE1B76"/>
    <w:rPr>
      <w:color w:val="808080"/>
    </w:rPr>
  </w:style>
  <w:style w:type="paragraph" w:styleId="PlainText">
    <w:name w:val="Plain Text"/>
    <w:basedOn w:val="Normal"/>
    <w:link w:val="PlainTextChar"/>
    <w:uiPriority w:val="99"/>
    <w:semiHidden/>
    <w:unhideWhenUsed/>
    <w:rsid w:val="00DE1B76"/>
    <w:rPr>
      <w:rFonts w:ascii="Consolas" w:hAnsi="Consolas"/>
      <w:sz w:val="21"/>
      <w:szCs w:val="21"/>
    </w:rPr>
  </w:style>
  <w:style w:type="character" w:customStyle="1" w:styleId="PlainTextChar">
    <w:name w:val="Plain Text Char"/>
    <w:basedOn w:val="DefaultParagraphFont"/>
    <w:link w:val="PlainText"/>
    <w:uiPriority w:val="99"/>
    <w:semiHidden/>
    <w:rsid w:val="00DE1B76"/>
    <w:rPr>
      <w:rFonts w:ascii="Consolas" w:hAnsi="Consolas"/>
      <w:sz w:val="21"/>
      <w:szCs w:val="21"/>
    </w:rPr>
  </w:style>
  <w:style w:type="paragraph" w:styleId="Quote">
    <w:name w:val="Quote"/>
    <w:basedOn w:val="Normal"/>
    <w:next w:val="Normal"/>
    <w:link w:val="QuoteChar"/>
    <w:uiPriority w:val="29"/>
    <w:rsid w:val="00DE1B7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E1B76"/>
    <w:rPr>
      <w:i/>
      <w:iCs/>
      <w:color w:val="404040" w:themeColor="text1" w:themeTint="BF"/>
    </w:rPr>
  </w:style>
  <w:style w:type="paragraph" w:styleId="Salutation">
    <w:name w:val="Salutation"/>
    <w:basedOn w:val="Normal"/>
    <w:next w:val="Normal"/>
    <w:link w:val="SalutationChar"/>
    <w:uiPriority w:val="99"/>
    <w:semiHidden/>
    <w:unhideWhenUsed/>
    <w:rsid w:val="00DE1B76"/>
  </w:style>
  <w:style w:type="character" w:customStyle="1" w:styleId="SalutationChar">
    <w:name w:val="Salutation Char"/>
    <w:basedOn w:val="DefaultParagraphFont"/>
    <w:link w:val="Salutation"/>
    <w:uiPriority w:val="99"/>
    <w:semiHidden/>
    <w:rsid w:val="00DE1B76"/>
  </w:style>
  <w:style w:type="paragraph" w:styleId="Signature">
    <w:name w:val="Signature"/>
    <w:basedOn w:val="Normal"/>
    <w:link w:val="SignatureChar"/>
    <w:uiPriority w:val="99"/>
    <w:semiHidden/>
    <w:unhideWhenUsed/>
    <w:rsid w:val="00DE1B76"/>
    <w:pPr>
      <w:ind w:left="4252"/>
    </w:pPr>
  </w:style>
  <w:style w:type="character" w:customStyle="1" w:styleId="SignatureChar">
    <w:name w:val="Signature Char"/>
    <w:basedOn w:val="DefaultParagraphFont"/>
    <w:link w:val="Signature"/>
    <w:uiPriority w:val="99"/>
    <w:semiHidden/>
    <w:rsid w:val="00DE1B76"/>
  </w:style>
  <w:style w:type="character" w:styleId="SmartHyperlink">
    <w:name w:val="Smart Hyperlink"/>
    <w:basedOn w:val="DefaultParagraphFont"/>
    <w:uiPriority w:val="99"/>
    <w:semiHidden/>
    <w:unhideWhenUsed/>
    <w:rsid w:val="00DE1B76"/>
    <w:rPr>
      <w:u w:val="dotted"/>
    </w:rPr>
  </w:style>
  <w:style w:type="character" w:styleId="Strong">
    <w:name w:val="Strong"/>
    <w:basedOn w:val="DefaultParagraphFont"/>
    <w:uiPriority w:val="22"/>
    <w:rsid w:val="00DE1B76"/>
    <w:rPr>
      <w:b/>
      <w:bCs/>
    </w:rPr>
  </w:style>
  <w:style w:type="paragraph" w:styleId="Subtitle">
    <w:name w:val="Subtitle"/>
    <w:basedOn w:val="Normal"/>
    <w:next w:val="Normal"/>
    <w:link w:val="SubtitleChar"/>
    <w:uiPriority w:val="11"/>
    <w:rsid w:val="00DE1B7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E1B76"/>
    <w:rPr>
      <w:rFonts w:eastAsiaTheme="minorEastAsia"/>
      <w:color w:val="5A5A5A" w:themeColor="text1" w:themeTint="A5"/>
      <w:spacing w:val="15"/>
    </w:rPr>
  </w:style>
  <w:style w:type="character" w:styleId="SubtleEmphasis">
    <w:name w:val="Subtle Emphasis"/>
    <w:basedOn w:val="DefaultParagraphFont"/>
    <w:uiPriority w:val="19"/>
    <w:rsid w:val="00DE1B76"/>
    <w:rPr>
      <w:i/>
      <w:iCs/>
      <w:color w:val="404040" w:themeColor="text1" w:themeTint="BF"/>
    </w:rPr>
  </w:style>
  <w:style w:type="character" w:styleId="SubtleReference">
    <w:name w:val="Subtle Reference"/>
    <w:basedOn w:val="DefaultParagraphFont"/>
    <w:uiPriority w:val="31"/>
    <w:rsid w:val="00DE1B76"/>
    <w:rPr>
      <w:smallCaps/>
      <w:color w:val="5A5A5A" w:themeColor="text1" w:themeTint="A5"/>
    </w:rPr>
  </w:style>
  <w:style w:type="paragraph" w:styleId="TableofAuthorities">
    <w:name w:val="table of authorities"/>
    <w:basedOn w:val="Normal"/>
    <w:next w:val="Normal"/>
    <w:uiPriority w:val="99"/>
    <w:semiHidden/>
    <w:unhideWhenUsed/>
    <w:rsid w:val="00DE1B76"/>
    <w:pPr>
      <w:ind w:left="220" w:hanging="220"/>
    </w:pPr>
  </w:style>
  <w:style w:type="paragraph" w:styleId="TableofFigures">
    <w:name w:val="table of figures"/>
    <w:basedOn w:val="Normal"/>
    <w:next w:val="Normal"/>
    <w:uiPriority w:val="99"/>
    <w:semiHidden/>
    <w:unhideWhenUsed/>
    <w:rsid w:val="00DE1B76"/>
  </w:style>
  <w:style w:type="paragraph" w:styleId="Title">
    <w:name w:val="Title"/>
    <w:basedOn w:val="Normal"/>
    <w:next w:val="Normal"/>
    <w:link w:val="TitleChar"/>
    <w:uiPriority w:val="10"/>
    <w:rsid w:val="00DE1B7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B76"/>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DE1B76"/>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DE1B76"/>
    <w:pPr>
      <w:spacing w:after="100"/>
    </w:pPr>
  </w:style>
  <w:style w:type="paragraph" w:styleId="TOC2">
    <w:name w:val="toc 2"/>
    <w:basedOn w:val="Normal"/>
    <w:next w:val="Normal"/>
    <w:autoRedefine/>
    <w:uiPriority w:val="39"/>
    <w:semiHidden/>
    <w:unhideWhenUsed/>
    <w:rsid w:val="00DE1B76"/>
    <w:pPr>
      <w:spacing w:after="100"/>
      <w:ind w:left="220"/>
    </w:pPr>
  </w:style>
  <w:style w:type="paragraph" w:styleId="TOC3">
    <w:name w:val="toc 3"/>
    <w:basedOn w:val="Normal"/>
    <w:next w:val="Normal"/>
    <w:autoRedefine/>
    <w:uiPriority w:val="39"/>
    <w:semiHidden/>
    <w:unhideWhenUsed/>
    <w:rsid w:val="00DE1B76"/>
    <w:pPr>
      <w:spacing w:after="100"/>
      <w:ind w:left="440"/>
    </w:pPr>
  </w:style>
  <w:style w:type="paragraph" w:styleId="TOC4">
    <w:name w:val="toc 4"/>
    <w:basedOn w:val="Normal"/>
    <w:next w:val="Normal"/>
    <w:autoRedefine/>
    <w:uiPriority w:val="39"/>
    <w:semiHidden/>
    <w:unhideWhenUsed/>
    <w:rsid w:val="00DE1B76"/>
    <w:pPr>
      <w:spacing w:after="100"/>
      <w:ind w:left="660"/>
    </w:pPr>
  </w:style>
  <w:style w:type="paragraph" w:styleId="TOC5">
    <w:name w:val="toc 5"/>
    <w:basedOn w:val="Normal"/>
    <w:next w:val="Normal"/>
    <w:autoRedefine/>
    <w:uiPriority w:val="39"/>
    <w:semiHidden/>
    <w:unhideWhenUsed/>
    <w:rsid w:val="00DE1B76"/>
    <w:pPr>
      <w:spacing w:after="100"/>
      <w:ind w:left="880"/>
    </w:pPr>
  </w:style>
  <w:style w:type="paragraph" w:styleId="TOC6">
    <w:name w:val="toc 6"/>
    <w:basedOn w:val="Normal"/>
    <w:next w:val="Normal"/>
    <w:autoRedefine/>
    <w:uiPriority w:val="39"/>
    <w:semiHidden/>
    <w:unhideWhenUsed/>
    <w:rsid w:val="00DE1B76"/>
    <w:pPr>
      <w:spacing w:after="100"/>
      <w:ind w:left="1100"/>
    </w:pPr>
  </w:style>
  <w:style w:type="paragraph" w:styleId="TOC7">
    <w:name w:val="toc 7"/>
    <w:basedOn w:val="Normal"/>
    <w:next w:val="Normal"/>
    <w:autoRedefine/>
    <w:uiPriority w:val="39"/>
    <w:semiHidden/>
    <w:unhideWhenUsed/>
    <w:rsid w:val="00DE1B76"/>
    <w:pPr>
      <w:spacing w:after="100"/>
      <w:ind w:left="1320"/>
    </w:pPr>
  </w:style>
  <w:style w:type="paragraph" w:styleId="TOC8">
    <w:name w:val="toc 8"/>
    <w:basedOn w:val="Normal"/>
    <w:next w:val="Normal"/>
    <w:autoRedefine/>
    <w:uiPriority w:val="39"/>
    <w:semiHidden/>
    <w:unhideWhenUsed/>
    <w:rsid w:val="00DE1B76"/>
    <w:pPr>
      <w:spacing w:after="100"/>
      <w:ind w:left="1540"/>
    </w:pPr>
  </w:style>
  <w:style w:type="paragraph" w:styleId="TOC9">
    <w:name w:val="toc 9"/>
    <w:basedOn w:val="Normal"/>
    <w:next w:val="Normal"/>
    <w:autoRedefine/>
    <w:uiPriority w:val="39"/>
    <w:semiHidden/>
    <w:unhideWhenUsed/>
    <w:rsid w:val="00DE1B76"/>
    <w:pPr>
      <w:spacing w:after="100"/>
      <w:ind w:left="1760"/>
    </w:pPr>
  </w:style>
  <w:style w:type="paragraph" w:styleId="TOCHeading">
    <w:name w:val="TOC Heading"/>
    <w:basedOn w:val="Heading1"/>
    <w:next w:val="Normal"/>
    <w:uiPriority w:val="39"/>
    <w:semiHidden/>
    <w:unhideWhenUsed/>
    <w:rsid w:val="00DE1B76"/>
    <w:pPr>
      <w:outlineLvl w:val="9"/>
    </w:pPr>
  </w:style>
  <w:style w:type="character" w:styleId="UnresolvedMention">
    <w:name w:val="Unresolved Mention"/>
    <w:basedOn w:val="DefaultParagraphFont"/>
    <w:uiPriority w:val="99"/>
    <w:semiHidden/>
    <w:unhideWhenUsed/>
    <w:rsid w:val="00DE1B76"/>
    <w:rPr>
      <w:color w:val="605E5C"/>
      <w:shd w:val="clear" w:color="auto" w:fill="E1DFDD"/>
    </w:rPr>
  </w:style>
  <w:style w:type="paragraph" w:customStyle="1" w:styleId="xmsolistparagraph">
    <w:name w:val="x_msolistparagraph"/>
    <w:basedOn w:val="Normal"/>
    <w:rsid w:val="003320C0"/>
    <w:pPr>
      <w:suppressAutoHyphens w:val="0"/>
      <w:spacing w:before="100" w:beforeAutospacing="1" w:after="100" w:afterAutospacing="1"/>
    </w:pPr>
    <w:rPr>
      <w:lang w:eastAsia="en-U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092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ACD77-B75A-45C2-A540-2E2935370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1</Pages>
  <Words>257</Words>
  <Characters>1433</Characters>
  <Application>Microsoft Office Word</Application>
  <DocSecurity>0</DocSecurity>
  <Lines>89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Agrawal</dc:creator>
  <cp:keywords/>
  <dc:description/>
  <cp:lastModifiedBy>Pankaj Chaudhari</cp:lastModifiedBy>
  <cp:revision>38</cp:revision>
  <dcterms:created xsi:type="dcterms:W3CDTF">2023-05-17T04:57:00Z</dcterms:created>
  <dcterms:modified xsi:type="dcterms:W3CDTF">2026-02-23T07:32:00Z</dcterms:modified>
  <dc:identifier/>
  <dc:language/>
</cp:coreProperties>
</file>