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r w:rsidRPr="41D8EDFA">
              <w:rPr>
                <w:sz w:val="36"/>
                <w:szCs w:val="36"/>
              </w:rPr>
              <w:t xml:space="preserve">PAVAN KUMAR V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pavan3627@gmail.com</w:t>
            </w:r>
          </w:p>
          <w:p w14:paraId="695B6F2C" w14:textId="2E75065E" w:rsidR="5F1DBB26" w:rsidRDefault="6FEA5188" w:rsidP="41D8EDFA">
            <w:r w:rsidRPr="41D8EDFA">
              <w:t xml:space="preserve">Ph: 9980239356</w:t>
            </w:r>
          </w:p>
          <w:p w14:paraId="6187B0C0" w14:textId="4FB7FA58" w:rsidR="5F1DBB26" w:rsidRDefault="6FEA5188" w:rsidP="41D8EDFA">
            <w:r w:rsidRPr="41D8EDFA">
              <w:t xml:space="preserve">Location: Bengaluru, Karnataka,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r w:rsidRPr="683C821F">
              <w:t xml:space="preserve">Lead Software Engineer with 9+ years architecting scalable software solutions in broadcasting and enterprise domains. Currently leading a team of 5 engineers at Evertz Microsystems building mission-critical broadcast automation systems serving 50+ television stations. Expertise in Angular, React, Python, FastAPI, Node.js with proven track record of reducing production incidents by 65% and delivering 70% performance improvements in high-traffic applications.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Bachelor of Engineering in Computer Science and Engineering [2015]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 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Broadcast Systems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Enterprise Solutions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JavaScript, TypeScript, Python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Frontend Frameworks</w:t>
            </w:r>
          </w:p>
        </w:tc>
        <w:tc>
          <w:tcPr>
            <w:tcW w:type="dxa" w:w="3180"/>
          </w:tcPr>
          <w:p>
            <w:r>
              <w:t>Angular, React, NEXT.js</w:t>
            </w:r>
          </w:p>
        </w:tc>
        <w:tc>
          <w:tcPr>
            <w:tcW w:type="dxa" w:w="3199"/>
          </w:tcPr>
          <w:p>
            <w:r>
              <w:t>jQuery, Redux, NgRx, Redux Toolkit, RxJS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Backend &amp; APIs</w:t>
            </w:r>
          </w:p>
        </w:tc>
        <w:tc>
          <w:tcPr>
            <w:tcW w:type="dxa" w:w="3180"/>
          </w:tcPr>
          <w:p>
            <w:r>
              <w:t>FastAPI, Node.js, Express.js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MongoDB, PostgreSQL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AWS, Docker</w:t>
            </w:r>
          </w:p>
        </w:tc>
        <w:tc>
          <w:tcPr>
            <w:tcW w:type="dxa" w:w="3199"/>
          </w:tcPr>
          <w:p>
            <w:r>
              <w:t>Vercel</w:t>
            </w:r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Jasmine, Karma, Jest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Methodologies</w:t>
            </w:r>
          </w:p>
        </w:tc>
        <w:tc>
          <w:tcPr>
            <w:tcW w:type="dxa" w:w="3180"/>
          </w:tcPr>
          <w:p>
            <w:r>
              <w:t>Microservices Architecture, System Design, State Management</w:t>
            </w:r>
          </w:p>
        </w:tc>
        <w:tc>
          <w:tcPr>
            <w:tcW w:type="dxa" w:w="3199"/>
          </w:tcPr>
          <w:p>
            <w:r>
              <w:t>Reactive Programming, Performance Optimization, API Development, Observability</w:t>
            </w: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 Received accolades for leadership and innovation in project delivery.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Lead Software Engineer                                                September 2021 -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FastAPI, Docker, AWS, Node.js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Reduced production incidents by 65%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Designed NgRx state management reducing rendering time by 70%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Senior Software Engineer                                                May 2018 - August 2021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React, MongoDB, Express.js, Node.js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Successfully launched Bot Store accelerating bot development for organizations.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Developed UI-Tree interface improving training utterance efficiency by 35%.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Software Engineer                                                September 2016 - April 2018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REST APIs, Database Optimization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Built peer-to-peer lending platform from scratch serving 5,000+ users.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Developed loan application workflow reducing processing time from 48 to 4 hours.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</w:tc>
      </w:tr>
    </w:tbl>
    <w:p w14:paraId="513A62D5" w14:textId="77777777" w:rsidR="001D5DDB" w:rsidRPr="001D5DDB" w:rsidRDefault="001D5DD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Pr="00012931" w:rsidRDefault="007F6B07" w:rsidP="007F6B07">
            <w:pP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9E9DA05" w14:textId="77777777" w:rsidR="007F6B07" w:rsidRDefault="007F6B07" w:rsidP="007F6B07">
            <w:pPr>
              <w:rPr>
                <w:sz w:val="20"/>
                <w:szCs w:val="20"/>
              </w:rPr>
            </w:pP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broadcast automation systems at Evertz Microsystems [September 2021 - 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Lead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Building mission-critical broadcast automation systems serving 50+ television stations.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Lead team of 5 engineers developing broadcast automation systems for 50+ TV stations with 99.9% uptime.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Mentor 3 junior engineers on Angular and RxJS, accelerating ramp-up time by 50%.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Lead technical design reviews and sprint planning for business-technical alignment.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Conducted technical interviews and hired 4 engineers who became key team contributors.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Bazel, Webpack, Git, Jasmine, Karma, Jest, Docker, AWS, Vercel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NgRx, FastAPI, Node.js, Express.js, Python, Redis, RxJS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System Design, State Management, API Development, Team Leadership, Mentorship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Engineered real-time playlist orchestration engine enabling seamless content scheduling.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Architected scalable FastAPI RESTful APIs improving response times by 40% for 10,000+ users.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enterprise chatbot platform at Kore.ai [May 2018 - August 2021]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Led frontend development of enterprise chatbot platform using Angular for conversational AI.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Led frontend development using Angular for a chatbot platform.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Architected Bot Store marketplace using React, Redux, Node.js, Express, and MongoDB.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RESTful APIs with Node.js/Express handling authentication and analytics with JWT.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Socket.io real-time features enabling live bot training updates.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Git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React, Redux, Node.js, Express, MongoDB, Socket.io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System Design, State Management, API Development, Performance Optimization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MongoDB queries and aggregations reducing data retrieval times by 45%.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peer-to-peer lending platform at Luharia Technologies [September 2016 - April 2018]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Built peer-to-peer lending platform from scratch serving 5,000+ users within first 6 months.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loan application workflow reducing processing time from 48 to 4 hours.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responsive web application using Angular achieving 95% mobile compatibility.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RESTful APIs for authentication and loan management handling 10,000+ requests daily.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API Development, Performance Optimization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database queries improving page load times by 60%.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7AAFB1A7" w14:textId="77777777" w:rsidR="007F6B07" w:rsidRDefault="007F6B07" w:rsidP="007F6B07"/>
          <w:p w14:paraId="66E7C23B" w14:textId="77777777" w:rsidR="007F6B07" w:rsidRDefault="007F6B07">
            <w:pPr>
              <w:rPr>
                <w:sz w:val="20"/>
                <w:szCs w:val="20"/>
              </w:rPr>
            </w:pPr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3730" w14:textId="77777777" w:rsidR="000271EB" w:rsidRDefault="000271EB" w:rsidP="00DE1B76">
      <w:r>
        <w:separator/>
      </w:r>
    </w:p>
  </w:endnote>
  <w:endnote w:type="continuationSeparator" w:id="0">
    <w:p w14:paraId="34E4F321" w14:textId="77777777" w:rsidR="000271EB" w:rsidRDefault="000271EB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C215" w14:textId="77777777" w:rsidR="000271EB" w:rsidRDefault="000271EB" w:rsidP="00DE1B76">
      <w:r>
        <w:separator/>
      </w:r>
    </w:p>
  </w:footnote>
  <w:footnote w:type="continuationSeparator" w:id="0">
    <w:p w14:paraId="390781E5" w14:textId="77777777" w:rsidR="000271EB" w:rsidRDefault="000271EB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5230E"/>
    <w:rsid w:val="006766F8"/>
    <w:rsid w:val="006940FE"/>
    <w:rsid w:val="00694FED"/>
    <w:rsid w:val="006A65D6"/>
    <w:rsid w:val="006B1B31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E24"/>
    <w:rsid w:val="00B2090E"/>
    <w:rsid w:val="00B5393D"/>
    <w:rsid w:val="00B843A9"/>
    <w:rsid w:val="00BB58F5"/>
    <w:rsid w:val="00BE701E"/>
    <w:rsid w:val="00C04BFE"/>
    <w:rsid w:val="00C64EF4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35</cp:revision>
  <dcterms:created xsi:type="dcterms:W3CDTF">2023-05-17T04:57:00Z</dcterms:created>
  <dcterms:modified xsi:type="dcterms:W3CDTF">2026-02-15T12:12:00Z</dcterms:modified>
  <dc:identifier/>
  <dc:language/>
</cp:coreProperties>
</file>