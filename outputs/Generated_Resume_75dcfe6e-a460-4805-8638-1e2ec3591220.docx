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r w:rsidRPr="41D8EDFA">
              <w:rPr>
                <w:sz w:val="36"/>
                <w:szCs w:val="36"/>
              </w:rPr>
              <w:t xml:space="preserve">SANTOSHI DIVYA DEVADULA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santoshidivyad@gmail.com</w:t>
            </w:r>
          </w:p>
          <w:p w14:paraId="695B6F2C" w14:textId="2E75065E" w:rsidR="5F1DBB26" w:rsidRDefault="6FEA5188" w:rsidP="41D8EDFA">
            <w:r w:rsidRPr="41D8EDFA">
              <w:t xml:space="preserve">Ph: +91-9032012381</w:t>
            </w:r>
          </w:p>
          <w:p w14:paraId="6187B0C0" w14:textId="4FB7FA58" w:rsidR="5F1DBB26" w:rsidRDefault="6FEA5188" w:rsidP="41D8EDFA">
            <w:r w:rsidRPr="41D8EDFA">
              <w:t xml:space="preserve">Location: Hyderabad, India</w:t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r w:rsidRPr="683C821F">
              <w:t xml:space="preserve">With over 12 years of experience primarily in Microsoft stack(.NET, MVC, Web API, SQL server) and other JavaScript frameworks, I have developed and enhanced applications by developing and integrating multiple web services. My expertise includes working with complex enterprise applications, and driving the application development while dealing with ambiguity. I possess a solid understanding of design patterns and demonstrate strong programming and logical thinking skills. Known for my dedication, self-motivation, and confidence, I thrive in dynamic environments and am always ready to embrace new challenges as a committed team player.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Master of Computer Applications(MCA) [2011-2014]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 Full Stack Web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 Enterprise Applications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Programming Languages</w:t>
            </w:r>
          </w:p>
        </w:tc>
        <w:tc>
          <w:tcPr>
            <w:tcW w:type="dxa" w:w="3180"/>
          </w:tcPr>
          <w:p>
            <w:r>
              <w:t>C#</w:t>
            </w:r>
          </w:p>
        </w:tc>
        <w:tc>
          <w:tcPr>
            <w:tcW w:type="dxa" w:w="3199"/>
          </w:tcPr>
          <w:p>
            <w:r>
              <w:t>Python</w:t>
            </w:r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Backend &amp; APIs</w:t>
            </w:r>
          </w:p>
        </w:tc>
        <w:tc>
          <w:tcPr>
            <w:tcW w:type="dxa" w:w="3180"/>
          </w:tcPr>
          <w:p>
            <w:r>
              <w:t>.NET, .NET Core, ASP.NET MVC, Web API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Databases</w:t>
            </w:r>
          </w:p>
        </w:tc>
        <w:tc>
          <w:tcPr>
            <w:tcW w:type="dxa" w:w="3180"/>
          </w:tcPr>
          <w:p>
            <w:r>
              <w:t>MS SQL Server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Version Control</w:t>
            </w:r>
          </w:p>
        </w:tc>
        <w:tc>
          <w:tcPr>
            <w:tcW w:type="dxa" w:w="3180"/>
          </w:tcPr>
          <w:p>
            <w:r>
              <w:t>GIT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5</w:t>
            </w:r>
          </w:p>
        </w:tc>
        <w:tc>
          <w:tcPr>
            <w:tcW w:type="dxa" w:w="2127"/>
          </w:tcPr>
          <w:p>
            <w:r>
              <w:t>Testing &amp; QA</w:t>
            </w:r>
          </w:p>
        </w:tc>
        <w:tc>
          <w:tcPr>
            <w:tcW w:type="dxa" w:w="3180"/>
          </w:tcPr>
          <w:p>
            <w:r>
              <w:t>XUnit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6</w:t>
            </w:r>
          </w:p>
        </w:tc>
        <w:tc>
          <w:tcPr>
            <w:tcW w:type="dxa" w:w="2127"/>
          </w:tcPr>
          <w:p>
            <w:r>
              <w:t>Tools &amp; IDEs</w:t>
            </w:r>
          </w:p>
        </w:tc>
        <w:tc>
          <w:tcPr>
            <w:tcW w:type="dxa" w:w="3180"/>
          </w:tcPr>
          <w:p>
            <w:r>
              <w:t>GIT CI/CD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7</w:t>
            </w:r>
          </w:p>
        </w:tc>
        <w:tc>
          <w:tcPr>
            <w:tcW w:type="dxa" w:w="2127"/>
          </w:tcPr>
          <w:p>
            <w:r>
              <w:t>Frontend Frameworks</w:t>
            </w:r>
          </w:p>
        </w:tc>
        <w:tc>
          <w:tcPr>
            <w:tcW w:type="dxa" w:w="3180"/>
          </w:tcPr>
          <w:p>
            <w:r>
              <w:t>JavaScript, jQuery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8</w:t>
            </w:r>
          </w:p>
        </w:tc>
        <w:tc>
          <w:tcPr>
            <w:tcW w:type="dxa" w:w="2127"/>
          </w:tcPr>
          <w:p>
            <w:r>
              <w:t>Cloud &amp; DevOps</w:t>
            </w:r>
          </w:p>
        </w:tc>
        <w:tc>
          <w:tcPr>
            <w:tcW w:type="dxa" w:w="3180"/>
          </w:tcPr>
          <w:p>
            <w:r>
              <w:t>Azure(Awareness)</w:t>
            </w:r>
          </w:p>
        </w:tc>
        <w:tc>
          <w:tcPr>
            <w:tcW w:type="dxa" w:w="3199"/>
          </w:tcPr>
          <w:p>
            <w:r/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>• Received “Emerging Star” award within 3 months of joining the company. • Received multiple awards for best performance on a quarterly and yearly basis. </w:t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Principal Software Engineer                                                July 2025 – Till date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.NET Core, Python, Kafka, Data Management, Code Review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Module Lead                                             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.NET Core, Stakeholder Engagement, Mentoring, Project Management, Data Analysis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Module Lead                                             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.NET, ASP.NET MVC, jQuery, Data Insights, Strategic Planning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Senior software engineer                                             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API Integration, Documentation, Quality Assurance, Data Consolidation, Stakeholder Liaison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Software engineer                                                July 2014 – Nov 2016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C#, .NET 4.5.1, SQL Server, ADO.NET, Message Queues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</w:tc>
      </w:tr>
    </w:tbl>
    <w:p w14:paraId="513A62D5" w14:textId="77777777" w:rsidR="001D5DDB" w:rsidRPr="001D5DDB" w:rsidRDefault="001D5DDB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Pr="00012931" w:rsidRDefault="007F6B07" w:rsidP="007F6B07">
            <w:pP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9E9DA05" w14:textId="77777777" w:rsidR="007F6B07" w:rsidRDefault="007F6B07" w:rsidP="007F6B07">
            <w:pPr>
              <w:rPr>
                <w:sz w:val="20"/>
                <w:szCs w:val="20"/>
              </w:rPr>
            </w:pP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SPIL at UST [July 2025 – Till date]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Principal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Dell uses Partner Relationship management to publish and manage data about dell partner details and contract details.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Designed and implemented comprehensive test cases to ensure end-to-end project quality and reliability.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Led the team in managing core functionalities, providing guidance, and conducting thorough code reviews to uphold best practices.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Built and optimized Python-based solutions for producing and consuming Kafka topics, improving data handling performance.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git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.net core, .net, MS SQL Server, ASP.NET MVC, ASP.NET Web API, EF Core, XUnit, Python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Design patterns, Programming, Logical thinking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Customer360 at Global Data [Nov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Module Lead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Global Data uses Customer360 to predict how the Global Data users are accessing the entire system and their usage to generate reports and manage the renewals of the company.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Developed and maintained multiple modules that form a key part of the enterprise application.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Interacted with stakeholders to gather business requirements and convert them to technical requirements.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Mentored junior developers in the team to help them bring up to speed with the latest developments.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git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.net core, .net, MS SQL Server, ASP.NET MVC, ASP.NET Web API, EF Core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Programming, Logical thinking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Scorecard at Global Data [Nov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Module Lead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Global Data uses scorecards to predict which companies will be leaders in their sectors in the future. Their scorecards use a thematic methodology to rank companies based on their relative strength in the themes that are most relevant to their industry.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Drove the project from conceptualization to realization and delivery.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Engaged with multiple technical and business stakeholders to capture the requirements and boundaries.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Created and maintained comprehensive technical documents about the product.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git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.net, MS SQL Server, ASP.NET MVC, ASP.NET Web API, Entity Framework, jQuery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Design patterns, Project management, Data points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Social Media Aggregator API at Global Data [Nov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Sociable Data is a Market Research Organization based in London (UK) that generates market and industry trend reports for the medical industry to facilitate production.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Integrated multiple APIs, services and applications to consolidate various data points.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Ensured quality to drive optimal results by liaising with QA team and various stake holders.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Synchronized documentation of ad hoc changes and requirements.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git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.net core, .net, MS SQL Server, ASP.NET MVC, ASP.NET Web API, EF Core, jQuery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Design patterns, Project management, Data points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SpiceJet at ValueLabs [July 2014 – Nov 2016]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SpiceJet is a low-cost airline headquartered in Gurgaon, India. It is the fourth largest airline in the country by number of passengers carried.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Involved in the deployment of the application into the server after modification of changes.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Involved in Passbook integration for IOS devices.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Involving in the rectification of existing features that are broken as part of migration process.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Involved in development of applications using Message queue to log the request  responses of the server.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Improved quality and reliability by addressing issues related to existing functionalities.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Visual Studio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MVC WEB API, C#, .NET 4.5.1, ADO.NET, XSLT, Web services, SQL Server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Programming, Logical thinking, Passbook integration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7AAFB1A7" w14:textId="77777777" w:rsidR="007F6B07" w:rsidRDefault="007F6B07" w:rsidP="007F6B07"/>
          <w:p w14:paraId="66E7C23B" w14:textId="77777777" w:rsidR="007F6B07" w:rsidRDefault="007F6B07">
            <w:pPr>
              <w:rPr>
                <w:sz w:val="20"/>
                <w:szCs w:val="20"/>
              </w:rPr>
            </w:pPr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83730" w14:textId="77777777" w:rsidR="000271EB" w:rsidRDefault="000271EB" w:rsidP="00DE1B76">
      <w:r>
        <w:separator/>
      </w:r>
    </w:p>
  </w:endnote>
  <w:endnote w:type="continuationSeparator" w:id="0">
    <w:p w14:paraId="34E4F321" w14:textId="77777777" w:rsidR="000271EB" w:rsidRDefault="000271EB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BC215" w14:textId="77777777" w:rsidR="000271EB" w:rsidRDefault="000271EB" w:rsidP="00DE1B76">
      <w:r>
        <w:separator/>
      </w:r>
    </w:p>
  </w:footnote>
  <w:footnote w:type="continuationSeparator" w:id="0">
    <w:p w14:paraId="390781E5" w14:textId="77777777" w:rsidR="000271EB" w:rsidRDefault="000271EB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5230E"/>
    <w:rsid w:val="006766F8"/>
    <w:rsid w:val="006940FE"/>
    <w:rsid w:val="00694FED"/>
    <w:rsid w:val="006A65D6"/>
    <w:rsid w:val="006B1B31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E24"/>
    <w:rsid w:val="00B2090E"/>
    <w:rsid w:val="00B5393D"/>
    <w:rsid w:val="00B843A9"/>
    <w:rsid w:val="00BB58F5"/>
    <w:rsid w:val="00BE701E"/>
    <w:rsid w:val="00C04BFE"/>
    <w:rsid w:val="00C64EF4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ujjval kulkarni</cp:lastModifiedBy>
  <cp:revision>35</cp:revision>
  <dcterms:created xsi:type="dcterms:W3CDTF">2023-05-17T04:57:00Z</dcterms:created>
  <dcterms:modified xsi:type="dcterms:W3CDTF">2026-02-15T12:12:00Z</dcterms:modified>
  <dc:identifier/>
  <dc:language/>
</cp:coreProperties>
</file>