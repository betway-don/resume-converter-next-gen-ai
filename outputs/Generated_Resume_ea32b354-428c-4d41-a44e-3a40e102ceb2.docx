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Akshay Bartakke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bartakke7@gmail.com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+91 9307011768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>Maharashtra, Pune - 411033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Senior Front-End Engineer with 8.1 years of progressive experience architecting, developing, and optimizing high-performance, scalable web applications.</w:t>
              <w:br/>
              <w:t xml:space="preserve">● Extensive expertise in Angular 8 to Angular 19, JavaScript, TypeScript, HTML5, CSS3, Angular Material, Git, and building enterprise-grade Single Page Applications (SPA).</w:t>
              <w:br/>
              <w:t xml:space="preserve">● Proven ability to lead development initiatives, collaborate with cross-functional teams, and deliver maintainable, production-ready UI solutions aligned with business goals.</w:t>
              <w:br/>
              <w:t xml:space="preserve">● Strong proficiency in debugging, root-cause analysis, performance tuning, and resolving complex front-end issues using modern browser Developer Tools.</w:t>
              <w:br/>
              <w:t xml:space="preserve">● Deep understanding of the Software Development Life Cycle (SDLC) including requirement analysis, architectural design, implementation, testing, and deployment.</w:t>
              <w:br/>
              <w:t xml:space="preserve">● Demonstrated strengths in problem-solving, technical planning, and system design,material design, with the ability to drive features end-to-end independently.</w:t>
              <w:br/>
              <w:t xml:space="preserve">● Experienced in Agile and Waterfall delivery models with a solid track record in team collaboration, code reviews, mentoring junior developers, and ensuring coding best practices.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BACHELOR’S IN COMPUTER ENGINEERING [</w:t>
            </w:r>
            <w:proofErr w:type="gramStart"/>
            <w:r w:rsidRPr="41D8EDFA">
              <w:t xml:space="preserve">MAY 2016]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Frontend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SPA Architecture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Agile Delivery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Frontend</w:t>
            </w:r>
          </w:p>
        </w:tc>
        <w:tc>
          <w:tcPr>
            <w:tcW w:type="dxa" w:w="3180"/>
          </w:tcPr>
          <w:p>
            <w:r>
              <w:t>Angular 8 to Angular 19, Web Components, Standalone Components (Angular 14+), RxJS, TypeScript, JavaScript (ES6+), HTML5, CSS3, SCSS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Architecture</w:t>
            </w:r>
          </w:p>
        </w:tc>
        <w:tc>
          <w:tcPr>
            <w:tcW w:type="dxa" w:w="3180"/>
          </w:tcPr>
          <w:p>
            <w:r>
              <w:t>Microfrontends, SPA Architecture, Port &amp; Adapter, Modular Architecture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Tools &amp; DevOps</w:t>
            </w:r>
          </w:p>
        </w:tc>
        <w:tc>
          <w:tcPr>
            <w:tcW w:type="dxa" w:w="3180"/>
          </w:tcPr>
          <w:p>
            <w:r>
              <w:t>Git, GitHub, Bitbucket, Azure DevOps, CI/CD Pipelines, JIRA, VS Code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UI Frameworks</w:t>
            </w:r>
          </w:p>
        </w:tc>
        <w:tc>
          <w:tcPr>
            <w:tcW w:type="dxa" w:w="3180"/>
          </w:tcPr>
          <w:p>
            <w:r>
              <w:t>Angular Material, Material designing, Bootstrap, PrimeNG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APIs</w:t>
            </w:r>
          </w:p>
        </w:tc>
        <w:tc>
          <w:tcPr>
            <w:tcW w:type="dxa" w:w="3180"/>
          </w:tcPr>
          <w:p>
            <w:r>
              <w:t>REST API Integration, Interceptors, Observables, Async Programming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Testing</w:t>
            </w:r>
          </w:p>
        </w:tc>
        <w:tc>
          <w:tcPr>
            <w:tcW w:type="dxa" w:w="3180"/>
          </w:tcPr>
          <w:p>
            <w:r>
              <w:t>Jasmine, Karma, Unit Testing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Other</w:t>
            </w:r>
          </w:p>
        </w:tc>
        <w:tc>
          <w:tcPr>
            <w:tcW w:type="dxa" w:w="3180"/>
          </w:tcPr>
          <w:p>
            <w:r>
              <w:t>Performance Optimization, Responsive Design, Code Reviews, Accessibility (A11Y)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8</w:t>
            </w:r>
          </w:p>
        </w:tc>
        <w:tc>
          <w:tcPr>
            <w:tcW w:type="dxa" w:w="2127"/>
          </w:tcPr>
          <w:p>
            <w:r>
              <w:t>Soft Skills</w:t>
            </w:r>
          </w:p>
        </w:tc>
        <w:tc>
          <w:tcPr>
            <w:tcW w:type="dxa" w:w="3180"/>
          </w:tcPr>
          <w:p>
            <w:r>
              <w:t>Agile Methodologies, Scrum, Sprint Planning, Code Reviews, Mentoring, Collaboration, Troubleshooting, Problem Solving, Documentation, Leadership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AWARDS 'PAT ON THE BACK' MULTIPLE TIMES.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JAN 2022 -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Micro frontend, Port and Adapter architecture, Performance optimization, Responsive Design, Code Reviews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Created reusable components that increased code efficiency by 20 percent.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WEB UI DEVELOPER                                             </w:t>
            </w:r>
            <w:proofErr w:type="gramStart"/>
            <w:r w:rsidR="31F9ADCA" w:rsidRPr="7BB782D5">
              <w:t xml:space="preserve">   NOV 2020 - DEC 2021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JavaScript, Framework Design, API Coordination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SOFTWARE ENGINEER                                             </w:t>
            </w:r>
            <w:proofErr w:type="gramStart"/>
            <w:r w:rsidR="31F9ADCA" w:rsidRPr="7BB782D5">
              <w:t xml:space="preserve">   SEP 2019 - OCT 2020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User Access Management, JavaScript, Agile Methodology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WEB UI DEVELOPER                                             </w:t>
            </w:r>
            <w:proofErr w:type="gramStart"/>
            <w:r w:rsidR="31F9ADCA" w:rsidRPr="7BB782D5">
              <w:t xml:space="preserve">   JAN 2018 - AUG 2019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Angular, API Integration, Modular Architecture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GLOBANT INDIA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GLOBANT INDIA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JAN 2022 -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micro frontend (MFE)-based application integrated via WebView on mobile platforms.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micro frontend (MFE)-based application integrated via WebView on mobile platforms.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Port and Adapter architecture to enhance scalability and maintainability.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Identified and resolved UAT and production bugs, improving release stability under tight deadlines.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Migrated multiple Angular projects to Angular version 18 and 19 to leverage new features.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Conducted code reviews to elevate code quality and foster knowledge sharing within the team.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junior developers on Angular best practices, architecture patterns, and performance optimization.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WebView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 18, Angular 19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Micro frontend, Port and Adapter architecture, Performance optimization, Responsive Design, Code Reviews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reusable components that increased code efficiency by 20 percent.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VOLKSWAGEN IT SERVICES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VOLKSWAGEN IT SERVICES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2020 - DEC 2021]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WEB UI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new widget and UI designs based on application requirements.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new widget and UI designs based on application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Authored efficient, testable JavaScript code for validations.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Ensured compliance of designs with specifications in HTML, Bootstrap, and Angular 7.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multifunctional widgets for applications to enhance user experience.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Collaborated with developers and end users to design and implement framework features using HTML and CSS.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Engineered reusable and maintainable components to streamline development processes.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VS Code, GitHub, JIRA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HTML, CSS, Angular 7, Angular 8, Bootstrap, JavaScript, TypeScript, PrimeNG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JavaScript, Framework Design, API Coordination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SAGACITY SOFTWARE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SAGACITY SOFTWARE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SEP 2019 - OCT 2020]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User Access Management module enabling users to assign permissions across software platforms.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User Access Management module enabling users to assign permissions across software platforms.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Facilitated template creation for input/output CSV files, including header configuration.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Enabled file uploads with field comparison and optional data overwriting capabilities.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Provided download functionality for template files from the system.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Collaborated in Agile methodology, responsible for updating story statuses and monitoring progress.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Ensured project accessibility standards were consistently maintained.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JavaScript, HTML, Bootstrap, Angular 7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User Access Management, JavaScript, Agile Methodology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PRIMAL INFOSYS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PRIMAL INFOSYS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JAN 2018 - AUG 2019]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WEB UI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components using Angular, integrating API services with user interface.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Collaborated with a team to gather and analyze business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components using Angular, integrating API services with user interface.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Angular routing concepts and created forms for enhanced functionality.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Wrote operation contract methods to return data in JSON format.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modular architecture by creating Angular modules, components, and services for features.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HTML, CSS, Angular 6, Angular Material, JavaScript, TypeScript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Angular, API Integration, Modular Architecture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