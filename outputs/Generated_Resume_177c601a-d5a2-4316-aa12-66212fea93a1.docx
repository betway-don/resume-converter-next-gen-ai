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22E6" w14:textId="1A287ACF" w:rsidR="001D5DDB" w:rsidRPr="001D5DDB" w:rsidRDefault="003A0689">
      <w:bookmarkStart w:id="0" w:name="_Hlk139459803"/>
      <w:bookmarkEnd w:id="0"/>
      <w:r>
        <w:tab/>
      </w:r>
    </w:p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="001D5DDB" w:rsidRPr="001D5DDB" w14:paraId="72C29AFA" w14:textId="77777777" w:rsidTr="41D8EDFA">
        <w:trPr>
          <w:cantSplit/>
          <w:trHeight w:val="1692"/>
        </w:trPr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14:paraId="33F5C395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  <w:bookmarkStart w:id="1" w:name="_Hlk172796502"/>
            <w:bookmarkStart w:id="2" w:name="_Hlk172804117"/>
          </w:p>
          <w:p w14:paraId="686C5D16" w14:textId="77777777" w:rsidR="003B5733" w:rsidRDefault="003B5733" w:rsidP="003B5733">
            <w:pPr>
              <w:pStyle w:val="Header"/>
              <w:jc w:val="both"/>
              <w:rPr>
                <w:noProof/>
              </w:rPr>
            </w:pPr>
          </w:p>
          <w:p w14:paraId="0C4D784C" w14:textId="362DF63F" w:rsidR="001D5DDB" w:rsidRPr="001D5DDB" w:rsidRDefault="003B5733" w:rsidP="003B5733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00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0C67" w14:textId="3B67EB27" w:rsidR="5F1DBB26" w:rsidRDefault="6FEA5188" w:rsidP="41D8EDFA">
            <w:pPr>
              <w:pStyle w:val="Header"/>
              <w:jc w:val="center"/>
              <w:rPr>
                <w:sz w:val="36"/>
                <w:szCs w:val="36"/>
              </w:rPr>
            </w:pPr>
            <w:r w:rsidRPr="41D8EDFA">
              <w:rPr>
                <w:sz w:val="36"/>
                <w:szCs w:val="36"/>
              </w:rPr>
              <w:t xml:space="preserve">PAVAN KUMAR V</w:t>
            </w:r>
          </w:p>
          <w:p w14:paraId="681E96BD" w14:textId="08DC025E" w:rsidR="00A1052F" w:rsidRPr="00A1052F" w:rsidRDefault="00A1052F" w:rsidP="00863718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</w:tcPr>
          <w:p w14:paraId="4C22294C" w14:textId="77777777" w:rsidR="00A1052F" w:rsidRDefault="00A1052F" w:rsidP="00A1052F">
            <w:pPr>
              <w:rPr>
                <w:sz w:val="20"/>
                <w:szCs w:val="20"/>
              </w:rPr>
            </w:pPr>
          </w:p>
          <w:p w14:paraId="688B448E" w14:textId="3C982B87" w:rsidR="5F1DBB26" w:rsidRDefault="6FEA5188" w:rsidP="41D8EDFA">
            <w:pPr>
              <w:pStyle w:val="Header"/>
            </w:pPr>
            <w:r w:rsidRPr="41D8EDFA">
              <w:t xml:space="preserve">Email: pavan3627@gmail.com</w:t>
            </w:r>
          </w:p>
          <w:p w14:paraId="695B6F2C" w14:textId="2E75065E" w:rsidR="5F1DBB26" w:rsidRDefault="6FEA5188" w:rsidP="41D8EDFA">
            <w:r w:rsidRPr="41D8EDFA">
              <w:t xml:space="preserve">Ph: 9980239356</w:t>
            </w:r>
          </w:p>
          <w:p w14:paraId="6187B0C0" w14:textId="4FB7FA58" w:rsidR="5F1DBB26" w:rsidRDefault="6FEA5188" w:rsidP="41D8EDFA">
            <w:r w:rsidRPr="41D8EDFA">
              <w:t xml:space="preserve">Location: Bengaluru, Karnataka, India</w:t>
            </w:r>
          </w:p>
          <w:p w14:paraId="1CDECBA4" w14:textId="4F2F54A3" w:rsidR="001D5DDB" w:rsidRPr="001D5DDB" w:rsidRDefault="001D5DDB" w:rsidP="00E12079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</w:tcBorders>
          </w:tcPr>
          <w:p w14:paraId="2A372407" w14:textId="77777777" w:rsidR="001D5DDB" w:rsidRPr="001D5DDB" w:rsidRDefault="001D5DDB" w:rsidP="00A32B45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96AF6E" w14:textId="77777777" w:rsidR="003B5733" w:rsidRDefault="003B5733" w:rsidP="00A32B45">
            <w:pPr>
              <w:pStyle w:val="Header"/>
            </w:pPr>
          </w:p>
          <w:p w14:paraId="0D31CDA8" w14:textId="77777777" w:rsidR="003B5733" w:rsidRDefault="003B5733" w:rsidP="00A32B45">
            <w:pPr>
              <w:pStyle w:val="Header"/>
            </w:pPr>
          </w:p>
          <w:p w14:paraId="206DE508" w14:textId="05118BEE" w:rsidR="001D5DDB" w:rsidRPr="001D5DDB" w:rsidRDefault="001D5DDB" w:rsidP="00A32B45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14:paraId="32F81822" w14:textId="6A59AA82" w:rsidR="001D5DDB" w:rsidRPr="001D5DDB" w:rsidRDefault="001D5DDB" w:rsidP="00A32B45">
            <w:pPr>
              <w:pStyle w:val="Header"/>
            </w:pPr>
          </w:p>
        </w:tc>
      </w:tr>
    </w:tbl>
    <w:p w14:paraId="2EC065BA" w14:textId="77777777" w:rsidR="009264AC" w:rsidRPr="001D5DDB" w:rsidRDefault="009264AC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4912C290" w14:textId="77777777" w:rsidTr="683C82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bookmarkEnd w:id="1"/>
          <w:p w14:paraId="260B629E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71699B0" w14:textId="02EBFEF3" w:rsidR="001D5DDB" w:rsidRPr="001D5DDB" w:rsidRDefault="7348B765" w:rsidP="001D5DDB">
            <w:pPr>
              <w:pStyle w:val="ListParagraph"/>
              <w:spacing w:line="276" w:lineRule="auto"/>
              <w:ind w:left="0"/>
            </w:pPr>
            <w:r w:rsidRPr="683C821F">
              <w:t xml:space="preserve">Lead Software Engineer with 9+ years architecting scalable software solutions in broadcasting and enterprise domains. Currently leading a team of 5 engineers at Evertz Microsystems building mission-critical broadcast automation systems serving 50+ television stations. Expertise in Angular, React, Python, FastAPI, Node.js with proven track record of reducing production incidents by 65% and delivering 70% performance improvements in high-traffic applications.</w:t>
            </w:r>
          </w:p>
        </w:tc>
      </w:tr>
      <w:bookmarkEnd w:id="2"/>
    </w:tbl>
    <w:p w14:paraId="2B112101" w14:textId="5FAEF916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67A34FFE" w14:textId="77777777" w:rsidTr="41D8EDFA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4B2BEC58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Education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736AD4D" w14:textId="1F057624" w:rsidR="001D5DDB" w:rsidRPr="001D5DDB" w:rsidRDefault="4C6F3DD7" w:rsidP="41D8EDFA">
            <w:pPr>
              <w:snapToGrid w:val="0"/>
              <w:jc w:val="both"/>
            </w:pPr>
            <w:r w:rsidRPr="41D8EDFA">
              <w:t xml:space="preserve">Bachelor of Engineering in Computer Science and Engineering [2015]</w:t>
            </w:r>
          </w:p>
        </w:tc>
      </w:tr>
    </w:tbl>
    <w:p w14:paraId="7F40A820" w14:textId="77777777" w:rsidR="001D5DDB" w:rsidRPr="001D5DDB" w:rsidRDefault="001D5DDB" w:rsidP="001D5DDB">
      <w:pPr>
        <w:ind w:left="-360" w:hanging="360"/>
        <w:rPr>
          <w:sz w:val="20"/>
          <w:szCs w:val="20"/>
        </w:rPr>
      </w:pPr>
    </w:p>
    <w:p w14:paraId="74D1AB9E" w14:textId="77777777" w:rsidR="001D5DDB" w:rsidRPr="001D5DDB" w:rsidRDefault="001D5DDB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345AFBFC" w14:textId="77777777" w:rsidTr="7BB782D5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2AB1D093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Expertise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76A6033" w14:textId="75D2B478" w:rsidR="001D5DDB" w:rsidRPr="001D5DDB" w:rsidRDefault="2A81552B" w:rsidP="7BB782D5">
            <w:pPr>
              <w:snapToGrid w:val="0"/>
            </w:pPr>
            <w:r w:rsidRPr="7BB782D5">
              <w:t xml:space="preserve">• Broadcast Automation Systems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Frontend  Backend Development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>• Performance Optimization  </w:t>
            </w:r>
          </w:p>
          <w:p w14:paraId="1D39255C" w14:textId="46AF798F" w:rsidR="001D5DDB" w:rsidRPr="001D5DDB" w:rsidRDefault="2A81552B" w:rsidP="7BB782D5">
            <w:pPr>
              <w:snapToGrid w:val="0"/>
              <w:rPr>
                <w:rFonts w:ascii="Consolas" w:eastAsia="Consolas" w:hAnsi="Consolas" w:cs="Consolas"/>
              </w:rPr>
            </w:pPr>
            <w:r w:rsidRPr="7BB782D5">
              <w:t xml:space="preserve"/>
            </w:r>
            <w:r w:rsidRPr="7BB782D5">
              <w:rPr>
                <w:rFonts w:ascii="Consolas" w:eastAsia="Consolas" w:hAnsi="Consolas" w:cs="Consolas"/>
              </w:rPr>
              <w:t xml:space="preserve">  </w:t>
            </w:r>
            <w:r w:rsidR="237F2D81" w:rsidRPr="7BB782D5">
              <w:rPr>
                <w:rFonts w:ascii="Consolas" w:eastAsia="Consolas" w:hAnsi="Consolas" w:cs="Consolas"/>
              </w:rPr>
              <w:t xml:space="preserve"> </w:t>
            </w:r>
          </w:p>
        </w:tc>
      </w:tr>
    </w:tbl>
    <w:p w14:paraId="45F9EBAE" w14:textId="04AB0CAA" w:rsidR="02DA501F" w:rsidRDefault="02DA501F" w:rsidP="02DA501F">
      <w:pPr>
        <w:tabs>
          <w:tab w:val="left" w:pos="0"/>
        </w:tabs>
        <w:rPr>
          <w:b/>
          <w:bCs/>
          <w:i/>
          <w:iCs/>
          <w:sz w:val="20"/>
          <w:szCs w:val="20"/>
        </w:rPr>
      </w:pPr>
    </w:p>
    <w:tbl>
      <w:tblPr>
        <w:tblW w:w="0" w:type="auto"/>
        <w:tblInd w:w="-8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663"/>
        <w:gridCol w:w="2127"/>
        <w:gridCol w:w="3180"/>
        <w:gridCol w:w="3199"/>
      </w:tblGrid>
      <w:tr w:rsidR="02DA501F" w14:paraId="76A7EEE7" w14:textId="77777777" w:rsidTr="00CB648E">
        <w:trPr>
          <w:trHeight w:val="405"/>
        </w:trPr>
        <w:tc>
          <w:tcPr>
            <w:tcW w:w="1663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</w:tcBorders>
            <w:shd w:val="clear" w:color="auto" w:fill="E6E6E6"/>
            <w:tcMar>
              <w:left w:w="105" w:type="dxa"/>
              <w:right w:w="105" w:type="dxa"/>
            </w:tcMar>
          </w:tcPr>
          <w:p w14:paraId="65572902" w14:textId="563FA5F7" w:rsidR="659944EE" w:rsidRDefault="659944EE" w:rsidP="02DA501F">
            <w:pPr>
              <w:pStyle w:val="Heading3"/>
              <w:tabs>
                <w:tab w:val="left" w:pos="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Core </w:t>
            </w:r>
            <w:r w:rsidR="00D83B51"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Competency</w:t>
            </w: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/ Skills</w:t>
            </w:r>
          </w:p>
          <w:p w14:paraId="7490541A" w14:textId="3BEE8D82" w:rsidR="02DA501F" w:rsidRDefault="02DA501F" w:rsidP="02DA501F">
            <w:pPr>
              <w:keepNext/>
              <w:keepLines/>
              <w:tabs>
                <w:tab w:val="left" w:pos="0"/>
              </w:tabs>
            </w:pPr>
          </w:p>
        </w:tc>
        <w:tc>
          <w:tcPr>
            <w:tcW w:w="2127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1A6C30B5" w14:textId="07E7C735" w:rsidR="03B422EC" w:rsidRDefault="03B422EC" w:rsidP="02DA501F">
            <w:pPr>
              <w:pStyle w:val="Heading3"/>
              <w:tabs>
                <w:tab w:val="left" w:pos="0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2DA501F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3180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D2F02BD" w14:textId="4E4D1637" w:rsidR="03B422EC" w:rsidRDefault="03B422EC" w:rsidP="02DA501F">
            <w:pPr>
              <w:jc w:val="center"/>
              <w:rPr>
                <w:b/>
                <w:bCs/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Primary skills</w:t>
            </w:r>
          </w:p>
        </w:tc>
        <w:tc>
          <w:tcPr>
            <w:tcW w:w="3199" w:type="dxa"/>
            <w:tcBorders>
              <w:top w:val="single" w:sz="6" w:space="0" w:color="808080" w:themeColor="background1" w:themeShade="80"/>
              <w:left w:val="single" w:sz="6" w:space="0" w:color="808080" w:themeColor="background1" w:themeShade="80"/>
              <w:bottom w:val="single" w:sz="6" w:space="0" w:color="808080" w:themeColor="background1" w:themeShade="80"/>
              <w:right w:val="single" w:sz="6" w:space="0" w:color="808080" w:themeColor="background1" w:themeShade="80"/>
            </w:tcBorders>
            <w:tcMar>
              <w:left w:w="105" w:type="dxa"/>
              <w:right w:w="105" w:type="dxa"/>
            </w:tcMar>
          </w:tcPr>
          <w:p w14:paraId="203D6C6A" w14:textId="4F4D68FD" w:rsidR="03B422EC" w:rsidRDefault="03B422EC" w:rsidP="02DA501F">
            <w:pPr>
              <w:jc w:val="center"/>
              <w:rPr>
                <w:sz w:val="20"/>
                <w:szCs w:val="20"/>
              </w:rPr>
            </w:pPr>
            <w:r w:rsidRPr="02DA501F">
              <w:rPr>
                <w:b/>
                <w:bCs/>
                <w:sz w:val="20"/>
                <w:szCs w:val="20"/>
              </w:rPr>
              <w:t>Secondary skills</w:t>
            </w:r>
          </w:p>
        </w:tc>
      </w:tr>
      <w:tr>
        <w:tc>
          <w:tcPr>
            <w:tcW w:type="dxa" w:w="1663"/>
          </w:tcPr>
          <w:p>
            <w:r>
              <w:t>1</w:t>
            </w:r>
          </w:p>
        </w:tc>
        <w:tc>
          <w:tcPr>
            <w:tcW w:type="dxa" w:w="2127"/>
          </w:tcPr>
          <w:p>
            <w:r>
              <w:t>Programming Languages</w:t>
            </w:r>
          </w:p>
        </w:tc>
        <w:tc>
          <w:tcPr>
            <w:tcW w:type="dxa" w:w="3180"/>
          </w:tcPr>
          <w:p>
            <w:r>
              <w:t>JavaScript, TypeScript, Python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2</w:t>
            </w:r>
          </w:p>
        </w:tc>
        <w:tc>
          <w:tcPr>
            <w:tcW w:type="dxa" w:w="2127"/>
          </w:tcPr>
          <w:p>
            <w:r>
              <w:t>Frontend Frameworks</w:t>
            </w:r>
          </w:p>
        </w:tc>
        <w:tc>
          <w:tcPr>
            <w:tcW w:type="dxa" w:w="3180"/>
          </w:tcPr>
          <w:p>
            <w:r>
              <w:t>Angular, React, NEXT.js</w:t>
            </w:r>
          </w:p>
        </w:tc>
        <w:tc>
          <w:tcPr>
            <w:tcW w:type="dxa" w:w="3199"/>
          </w:tcPr>
          <w:p>
            <w:r>
              <w:t>jQuery</w:t>
            </w:r>
          </w:p>
        </w:tc>
      </w:tr>
      <w:tr>
        <w:tc>
          <w:tcPr>
            <w:tcW w:type="dxa" w:w="1663"/>
          </w:tcPr>
          <w:p>
            <w:r>
              <w:t>3</w:t>
            </w:r>
          </w:p>
        </w:tc>
        <w:tc>
          <w:tcPr>
            <w:tcW w:type="dxa" w:w="2127"/>
          </w:tcPr>
          <w:p>
            <w:r>
              <w:t>Backend &amp; APIs</w:t>
            </w:r>
          </w:p>
        </w:tc>
        <w:tc>
          <w:tcPr>
            <w:tcW w:type="dxa" w:w="3180"/>
          </w:tcPr>
          <w:p>
            <w:r>
              <w:t>Node.js, Express.js, FastAPI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4</w:t>
            </w:r>
          </w:p>
        </w:tc>
        <w:tc>
          <w:tcPr>
            <w:tcW w:type="dxa" w:w="2127"/>
          </w:tcPr>
          <w:p>
            <w:r>
              <w:t>Databases</w:t>
            </w:r>
          </w:p>
        </w:tc>
        <w:tc>
          <w:tcPr>
            <w:tcW w:type="dxa" w:w="3180"/>
          </w:tcPr>
          <w:p>
            <w:r>
              <w:t>MongoDB, PostgreSQL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5</w:t>
            </w:r>
          </w:p>
        </w:tc>
        <w:tc>
          <w:tcPr>
            <w:tcW w:type="dxa" w:w="2127"/>
          </w:tcPr>
          <w:p>
            <w:r>
              <w:t>Cloud &amp; DevOps</w:t>
            </w:r>
          </w:p>
        </w:tc>
        <w:tc>
          <w:tcPr>
            <w:tcW w:type="dxa" w:w="3180"/>
          </w:tcPr>
          <w:p>
            <w:r>
              <w:t>AWS, Vercel, Docker</w:t>
            </w:r>
          </w:p>
        </w:tc>
        <w:tc>
          <w:tcPr>
            <w:tcW w:type="dxa" w:w="3199"/>
          </w:tcPr>
          <w:p>
            <w:r/>
          </w:p>
        </w:tc>
      </w:tr>
      <w:tr>
        <w:tc>
          <w:tcPr>
            <w:tcW w:type="dxa" w:w="1663"/>
          </w:tcPr>
          <w:p>
            <w:r>
              <w:t>6</w:t>
            </w:r>
          </w:p>
        </w:tc>
        <w:tc>
          <w:tcPr>
            <w:tcW w:type="dxa" w:w="2127"/>
          </w:tcPr>
          <w:p>
            <w:r>
              <w:t>Testing &amp; QA</w:t>
            </w:r>
          </w:p>
        </w:tc>
        <w:tc>
          <w:tcPr>
            <w:tcW w:type="dxa" w:w="3180"/>
          </w:tcPr>
          <w:p>
            <w:r>
              <w:t>Jasmine, Jest</w:t>
            </w:r>
          </w:p>
        </w:tc>
        <w:tc>
          <w:tcPr>
            <w:tcW w:type="dxa" w:w="3199"/>
          </w:tcPr>
          <w:p>
            <w:r>
              <w:t>Karma</w:t>
            </w:r>
          </w:p>
        </w:tc>
      </w:tr>
      <w:tr>
        <w:tc>
          <w:tcPr>
            <w:tcW w:type="dxa" w:w="1663"/>
          </w:tcPr>
          <w:p>
            <w:r>
              <w:t>7</w:t>
            </w:r>
          </w:p>
        </w:tc>
        <w:tc>
          <w:tcPr>
            <w:tcW w:type="dxa" w:w="2127"/>
          </w:tcPr>
          <w:p>
            <w:r>
              <w:t>Tools &amp; IDEs</w:t>
            </w:r>
          </w:p>
        </w:tc>
        <w:tc>
          <w:tcPr>
            <w:tcW w:type="dxa" w:w="3180"/>
          </w:tcPr>
          <w:p>
            <w:r>
              <w:t>Bazel, Webpack, Git</w:t>
            </w:r>
          </w:p>
        </w:tc>
        <w:tc>
          <w:tcPr>
            <w:tcW w:type="dxa" w:w="3199"/>
          </w:tcPr>
          <w:p>
            <w:r/>
          </w:p>
        </w:tc>
      </w:tr>
    </w:tbl>
    <w:p w14:paraId="3C7AABD5" w14:textId="7DEE4046" w:rsidR="02DA501F" w:rsidRDefault="02DA501F" w:rsidP="00CB648E">
      <w:pPr>
        <w:tabs>
          <w:tab w:val="left" w:pos="0"/>
        </w:tabs>
        <w:jc w:val="center"/>
        <w:rPr>
          <w:b/>
          <w:bCs/>
          <w:i/>
          <w:iCs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346252" w:rsidRPr="001D5DDB" w14:paraId="12263AD8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0B2BE7E8" w14:textId="77777777" w:rsidR="00346252" w:rsidRPr="001D5DDB" w:rsidRDefault="0008034C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Certifications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E6C7737" w14:textId="19683AB0" w:rsidR="006A65D6" w:rsidRPr="0008034C" w:rsidRDefault="75A140A7" w:rsidP="02DA501F">
            <w:pPr>
              <w:snapToGrid w:val="0"/>
              <w:jc w:val="both"/>
            </w:pPr>
            <w:r w:rsidRPr="02DA501F">
              <w:t xml:space="preserve"/>
            </w:r>
          </w:p>
        </w:tc>
      </w:tr>
      <w:tr w:rsidR="00346252" w:rsidRPr="001D5DDB" w14:paraId="6DBA40BE" w14:textId="77777777" w:rsidTr="02DA501F">
        <w:tc>
          <w:tcPr>
            <w:tcW w:w="10892" w:type="dxa"/>
            <w:gridSpan w:val="2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FAC3D58" w14:textId="2609605D" w:rsidR="00346252" w:rsidRPr="00346252" w:rsidRDefault="00346252" w:rsidP="00F75DD8">
            <w:pPr>
              <w:snapToGrid w:val="0"/>
              <w:jc w:val="center"/>
              <w:rPr>
                <w:sz w:val="20"/>
                <w:szCs w:val="20"/>
              </w:rPr>
            </w:pPr>
          </w:p>
        </w:tc>
      </w:tr>
      <w:tr w:rsidR="001D5DDB" w:rsidRPr="001D5DDB" w14:paraId="6C91375B" w14:textId="77777777" w:rsidTr="02DA501F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</w:tcPr>
          <w:p w14:paraId="1D52A8D2" w14:textId="77777777" w:rsidR="001D5DDB" w:rsidRPr="001D5DDB" w:rsidRDefault="001D5DDB" w:rsidP="00A32B45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7233411" w14:textId="60F3092D" w:rsidR="006A65D6" w:rsidRPr="001D5DDB" w:rsidRDefault="273B7D5B" w:rsidP="02DA501F">
            <w:pPr>
              <w:snapToGrid w:val="0"/>
              <w:jc w:val="both"/>
            </w:pPr>
            <w:r w:rsidRPr="02DA501F">
              <w:t xml:space="preserve">• Received accolades for leadership and innovation in project delivery. </w:t>
            </w:r>
          </w:p>
        </w:tc>
      </w:tr>
    </w:tbl>
    <w:p w14:paraId="0BEC743A" w14:textId="03391337" w:rsidR="00F75DD8" w:rsidRPr="00F75DD8" w:rsidRDefault="00F75DD8" w:rsidP="00F75DD8">
      <w:pPr>
        <w:jc w:val="center"/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="001D5DDB" w:rsidRPr="001D5DDB" w14:paraId="1DC95E7B" w14:textId="77777777" w:rsidTr="00D83B51">
        <w:tc>
          <w:tcPr>
            <w:tcW w:w="144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E6E6E6"/>
            <w:vAlign w:val="center"/>
          </w:tcPr>
          <w:p w14:paraId="620B9F50" w14:textId="77777777" w:rsidR="001D5DDB" w:rsidRPr="001D5DDB" w:rsidRDefault="001D5DDB" w:rsidP="00D83B51">
            <w:pPr>
              <w:pStyle w:val="Heading3"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Experience Summary</w:t>
            </w:r>
          </w:p>
        </w:tc>
        <w:tc>
          <w:tcPr>
            <w:tcW w:w="945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Lead Software Engineer                                                September 2021 - Present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FastAPI, Node.js, PostgreSQL, AWS, Docker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Reduced production incidents by 65%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Delivered 70% performance improvements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Mentored 3 junior engineers, accelerating their ramp-up time by 50%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Senior Software Engineer                                                May 2018 - August 2021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Node.js, MongoDB, Express.js, JWT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Successfully launched Bot Store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Developed UI-Tree interface improving training utterance efficiency by 35%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  <w:p w14:paraId="5FBE3C5A" w14:textId="51C58A6C" w:rsidR="001D5DDB" w:rsidRPr="006A65D6" w:rsidRDefault="3D102A14" w:rsidP="7BB782D5">
            <w:pPr>
              <w:spacing w:line="276" w:lineRule="auto"/>
            </w:pPr>
            <w:r w:rsidRPr="7BB782D5">
              <w:t xml:space="preserve">• </w:t>
            </w:r>
            <w:r w:rsidR="31F9ADCA" w:rsidRPr="7BB782D5">
              <w:t xml:space="preserve">Software Engineer                                                September 2016 - April 2018</w:t>
            </w:r>
          </w:p>
          <w:p w14:paraId="32439C1F" w14:textId="01782D17" w:rsidR="001D5DDB" w:rsidRPr="006A65D6" w:rsidRDefault="31F9ADCA" w:rsidP="41D8EDFA">
            <w:pPr>
              <w:spacing w:line="276" w:lineRule="auto"/>
            </w:pPr>
            <w:r w:rsidRPr="7BB782D5">
              <w:t xml:space="preserve">Skills: Angular, API Development, Database Optimization</w:t>
            </w:r>
          </w:p>
          <w:p w14:paraId="3AF18D62" w14:textId="4E07032B" w:rsidR="001D5DDB" w:rsidRPr="006A65D6" w:rsidRDefault="31F9ADCA" w:rsidP="41D8EDFA">
            <w:pPr>
              <w:spacing w:line="276" w:lineRule="auto"/>
            </w:pPr>
            <w:r w:rsidRPr="7BB782D5">
              <w:t xml:space="preserve">Achievements: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Served 5,000+ users within first 6 months</w:t>
            </w:r>
          </w:p>
          <w:p w14:paraId="13BBB9B8" w14:textId="65D15CC1" w:rsidR="001D5DDB" w:rsidRPr="006A65D6" w:rsidRDefault="31F9ADCA" w:rsidP="41D8EDFA">
            <w:pPr>
              <w:spacing w:line="276" w:lineRule="auto"/>
            </w:pPr>
            <w:r w:rsidRPr="7BB782D5">
              <w:t xml:space="preserve">Reduced loan processing time from 48 hours to 4 hours</w:t>
            </w:r>
          </w:p>
          <w:p w14:paraId="37BF9E8A" w14:textId="7A04BA84" w:rsidR="001D5DDB" w:rsidRPr="006A65D6" w:rsidRDefault="31F9ADCA" w:rsidP="41D8EDFA">
            <w:pPr>
              <w:spacing w:line="276" w:lineRule="auto"/>
            </w:pPr>
            <w:r w:rsidRPr="7BB782D5">
              <w:t xml:space="preserve"> </w:t>
            </w:r>
          </w:p>
        </w:tc>
      </w:tr>
    </w:tbl>
    <w:p w14:paraId="513A62D5" w14:textId="77777777" w:rsidR="001D5DDB" w:rsidRPr="001D5DDB" w:rsidRDefault="001D5D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6B07" w14:paraId="64133144" w14:textId="77777777" w:rsidTr="007F6B07">
        <w:tc>
          <w:tcPr>
            <w:tcW w:w="9350" w:type="dxa"/>
          </w:tcPr>
          <w:p w14:paraId="31F89E9E" w14:textId="77777777" w:rsidR="007F6B07" w:rsidRPr="00012931" w:rsidRDefault="007F6B07" w:rsidP="007F6B07">
            <w:pPr>
              <w:jc w:val="center"/>
              <w:rPr>
                <w:b/>
                <w:bCs/>
                <w:sz w:val="32"/>
                <w:szCs w:val="32"/>
              </w:rPr>
            </w:pPr>
            <w:r w:rsidRPr="00012931">
              <w:rPr>
                <w:b/>
                <w:bCs/>
                <w:sz w:val="32"/>
                <w:szCs w:val="32"/>
              </w:rPr>
              <w:t xml:space="preserve">Professional Experience</w:t>
            </w:r>
          </w:p>
          <w:p w14:paraId="29E9DA05" w14:textId="77777777" w:rsidR="007F6B07" w:rsidRDefault="007F6B07" w:rsidP="007F6B07">
            <w:pPr>
              <w:rPr>
                <w:sz w:val="20"/>
                <w:szCs w:val="20"/>
              </w:rPr>
            </w:pP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broadcast automation systems at Evertz Microsystems [September 2021 - Present]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Lead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Building mission-critical broadcast automation systems serving 50+ television stations with 99.9% uptime.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Lead team of 5 engineers developing broadcast automation systems for 50+ TV stations with 99.9% uptime.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Reduced production incidents by 65% through testing strategies and monitoring solutions.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Mentor 3 junior engineers on Angular and RxJS, accelerating ramp-up time by 50%.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NgRx state management reducing rendering time by 70% for 50,000+ item playlists.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WebSocket communication eliminating polling and reducing network traffic by 40%.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Jasmine, Karma, Jest, Bazel, Webpack, Git, Vercel, Docker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Python, FastAPI, Node.js, Express.js, MongoDB, PostgreSQL, NgRx, RxJS, Redux Toolkit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Microservices Architecture, System Design, State Management, Reactive Programming, Performance Optimization, API Development, Observability, Team Leadership, Mentorship, Code Review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playlist timeline feature with Vis.js improving user productivity by 40%.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FastAPI documentation reducing downstream integration time by 50%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enterprise chatbot platform at Kore.ai [May 2018 - August 2021]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Senior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Worked on frontend development of enterprise chatbot platform using Angular for conversational AI solutions.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Led frontend development of enterprise chatbot platform using Angular for conversational AI.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Architected Bot Store marketplace using React, Redux, Node.js, Express, and MongoDB.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Designed RESTful APIs with Node.js/Express handling authentication and analytics with JWT.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scalable Express middleware for validation, error handling, and logging.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MongoDB queries and aggregations reducing data retrieval times by 45%.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Tools:</w:t>
            </w:r>
            <w:r w:rsidRPr="00993CBD">
              <w:rPr>
                <w:sz w:val="20"/>
                <w:szCs w:val="20"/>
              </w:rPr>
              <w:t xml:space="preserve"> Jasmine, Karma, Jest</w:t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Angular, Node.js, Express.js, MongoDB, Reactive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Skills:</w:t>
            </w:r>
            <w:r w:rsidRPr="00993CBD">
              <w:rPr>
                <w:sz w:val="20"/>
                <w:szCs w:val="20"/>
              </w:rPr>
              <w:t xml:space="preserve"> Frontend Development, Bot Development, API Design, Middleware</w:t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Major Achievements:</w:t>
            </w:r>
          </w:p>
          <w:p w14:paraId="052E4C69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Successfully launched Bot Store accelerating bot development for organizations.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UI-Tree interface improving training utterance efficiency by 35%.</w:t>
            </w:r>
          </w:p>
          <w:p w14:paraId="5C361DD4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Client Appreciation:</w:t>
            </w:r>
          </w:p>
          <w:p w14:paraId="232332A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Received accolades for leadership and innovation in project delivery.</w:t>
            </w:r>
          </w:p>
          <w:p w14:paraId="185B738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269BC1D1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– peer-to-peer lending platform at Luharia Technologies [September 2016 - April 2018]</w:t>
            </w:r>
          </w:p>
          <w:p w14:paraId="406729C8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Role: Software Engineer</w:t>
            </w:r>
          </w:p>
          <w:p w14:paraId="50BABE5A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Project Description:</w:t>
            </w:r>
            <w:r w:rsidRPr="00993CBD">
              <w:rPr>
                <w:sz w:val="20"/>
                <w:szCs w:val="20"/>
              </w:rPr>
              <w:t xml:space="preserve"> Built a peer-to-peer lending platform to connect borrowers and investors efficiently.</w:t>
            </w:r>
          </w:p>
          <w:p w14:paraId="27255904" w14:textId="77777777" w:rsidR="007F6B07" w:rsidRPr="003A5499" w:rsidRDefault="007F6B07" w:rsidP="007F6B07">
            <w:pPr>
              <w:rPr>
                <w:b/>
                <w:bCs/>
                <w:sz w:val="20"/>
                <w:szCs w:val="20"/>
              </w:rPr>
            </w:pPr>
            <w:r w:rsidRPr="003A5499">
              <w:rPr>
                <w:b/>
                <w:bCs/>
                <w:sz w:val="20"/>
                <w:szCs w:val="20"/>
              </w:rPr>
              <w:t xml:space="preserve">Key Activities:</w:t>
            </w:r>
          </w:p>
          <w:p w14:paraId="5ED4AB8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Built peer-to-peer lending platform from scratch serving 5,000+ users within first 6 months.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Developed loan application workflow reducing processing time from 48 hours to 4 hours.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Implemented responsive web application using Angular achieving 95% mobile compatibility.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Created RESTful APIs for authentication and loan management handling 10,000+ requests daily.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>• Optimized database queries improving page load times by 60%.</w:t>
            </w:r>
          </w:p>
          <w:p w14:paraId="1FC4E895" w14:textId="2949869E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601B58B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14286F35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  <w:r w:rsidRPr="003A5499">
              <w:rPr>
                <w:b/>
                <w:bCs/>
                <w:sz w:val="20"/>
                <w:szCs w:val="20"/>
              </w:rPr>
              <w:t xml:space="preserve">Technologies:</w:t>
            </w:r>
            <w:r w:rsidRPr="00993CBD">
              <w:rPr>
                <w:sz w:val="20"/>
                <w:szCs w:val="20"/>
              </w:rPr>
              <w:t xml:space="preserve"> Angular</w:t>
            </w:r>
          </w:p>
          <w:p w14:paraId="6E3EF33B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00061A5F" w14:textId="77777777" w:rsidR="007F6B07" w:rsidRPr="00993CBD" w:rsidRDefault="007F6B07" w:rsidP="007F6B07">
            <w:pPr>
              <w:rPr>
                <w:sz w:val="20"/>
                <w:szCs w:val="20"/>
              </w:rPr>
            </w:pPr>
            <w:r w:rsidRPr="00993CBD">
              <w:rPr>
                <w:sz w:val="20"/>
                <w:szCs w:val="20"/>
              </w:rPr>
              <w:t xml:space="preserve"/>
            </w:r>
          </w:p>
          <w:p w14:paraId="7AAFB1A7" w14:textId="77777777" w:rsidR="007F6B07" w:rsidRDefault="007F6B07" w:rsidP="007F6B07"/>
          <w:p w14:paraId="66E7C23B" w14:textId="77777777" w:rsidR="007F6B07" w:rsidRDefault="007F6B07">
            <w:pPr>
              <w:rPr>
                <w:sz w:val="20"/>
                <w:szCs w:val="20"/>
              </w:rPr>
            </w:pPr>
          </w:p>
        </w:tc>
      </w:tr>
    </w:tbl>
    <w:p w14:paraId="47EE7087" w14:textId="7584FD1D" w:rsidR="001D5DDB" w:rsidRPr="001D5DDB" w:rsidRDefault="001D5DDB">
      <w:pPr>
        <w:rPr>
          <w:sz w:val="20"/>
          <w:szCs w:val="20"/>
        </w:rPr>
      </w:pPr>
    </w:p>
    <w:sectPr w:rsidR="001D5DDB" w:rsidRPr="001D5DDB" w:rsidSect="001D5DDB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83730" w14:textId="77777777" w:rsidR="000271EB" w:rsidRDefault="000271EB" w:rsidP="00DE1B76">
      <w:r>
        <w:separator/>
      </w:r>
    </w:p>
  </w:endnote>
  <w:endnote w:type="continuationSeparator" w:id="0">
    <w:p w14:paraId="34E4F321" w14:textId="77777777" w:rsidR="000271EB" w:rsidRDefault="000271EB" w:rsidP="00DE1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BC215" w14:textId="77777777" w:rsidR="000271EB" w:rsidRDefault="000271EB" w:rsidP="00DE1B76">
      <w:r>
        <w:separator/>
      </w:r>
    </w:p>
  </w:footnote>
  <w:footnote w:type="continuationSeparator" w:id="0">
    <w:p w14:paraId="390781E5" w14:textId="77777777" w:rsidR="000271EB" w:rsidRDefault="000271EB" w:rsidP="00DE1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12931"/>
    <w:rsid w:val="0002435D"/>
    <w:rsid w:val="000271EB"/>
    <w:rsid w:val="00030F29"/>
    <w:rsid w:val="0008034C"/>
    <w:rsid w:val="000B6397"/>
    <w:rsid w:val="000B7CDC"/>
    <w:rsid w:val="000E0A0E"/>
    <w:rsid w:val="000E7C93"/>
    <w:rsid w:val="000F4CEF"/>
    <w:rsid w:val="0010101F"/>
    <w:rsid w:val="001379D6"/>
    <w:rsid w:val="00152E46"/>
    <w:rsid w:val="00181FA9"/>
    <w:rsid w:val="00191880"/>
    <w:rsid w:val="001D4CA9"/>
    <w:rsid w:val="001D5DDB"/>
    <w:rsid w:val="00203CFE"/>
    <w:rsid w:val="00257D5B"/>
    <w:rsid w:val="002646B3"/>
    <w:rsid w:val="0029522C"/>
    <w:rsid w:val="002B386C"/>
    <w:rsid w:val="002B4F87"/>
    <w:rsid w:val="002F043D"/>
    <w:rsid w:val="003320C0"/>
    <w:rsid w:val="00346252"/>
    <w:rsid w:val="003474B9"/>
    <w:rsid w:val="003A0689"/>
    <w:rsid w:val="003A5499"/>
    <w:rsid w:val="003B5733"/>
    <w:rsid w:val="003C1FF5"/>
    <w:rsid w:val="003F7E7F"/>
    <w:rsid w:val="00406B64"/>
    <w:rsid w:val="004809B8"/>
    <w:rsid w:val="004B3DC0"/>
    <w:rsid w:val="004C4EA0"/>
    <w:rsid w:val="005128DA"/>
    <w:rsid w:val="00543DF6"/>
    <w:rsid w:val="00567D31"/>
    <w:rsid w:val="00572D0F"/>
    <w:rsid w:val="00586F29"/>
    <w:rsid w:val="00587E8D"/>
    <w:rsid w:val="005D3832"/>
    <w:rsid w:val="005D7D88"/>
    <w:rsid w:val="005F7E4E"/>
    <w:rsid w:val="006012AC"/>
    <w:rsid w:val="00616E69"/>
    <w:rsid w:val="0062015E"/>
    <w:rsid w:val="00634C67"/>
    <w:rsid w:val="0064095E"/>
    <w:rsid w:val="00641977"/>
    <w:rsid w:val="0065230E"/>
    <w:rsid w:val="006766F8"/>
    <w:rsid w:val="006940FE"/>
    <w:rsid w:val="00694FED"/>
    <w:rsid w:val="006A65D6"/>
    <w:rsid w:val="006B1B31"/>
    <w:rsid w:val="006B7AA2"/>
    <w:rsid w:val="006C1922"/>
    <w:rsid w:val="006C65CA"/>
    <w:rsid w:val="007401F7"/>
    <w:rsid w:val="00740776"/>
    <w:rsid w:val="0074522D"/>
    <w:rsid w:val="00764C42"/>
    <w:rsid w:val="0078337A"/>
    <w:rsid w:val="00797B21"/>
    <w:rsid w:val="007A1437"/>
    <w:rsid w:val="007A4B2D"/>
    <w:rsid w:val="007E1165"/>
    <w:rsid w:val="007E452B"/>
    <w:rsid w:val="007F6B07"/>
    <w:rsid w:val="00863718"/>
    <w:rsid w:val="00870E32"/>
    <w:rsid w:val="008B6010"/>
    <w:rsid w:val="008B7870"/>
    <w:rsid w:val="008B7992"/>
    <w:rsid w:val="009113D6"/>
    <w:rsid w:val="009177F0"/>
    <w:rsid w:val="009264AC"/>
    <w:rsid w:val="0093084B"/>
    <w:rsid w:val="00937052"/>
    <w:rsid w:val="00944A93"/>
    <w:rsid w:val="009861A9"/>
    <w:rsid w:val="00993CBD"/>
    <w:rsid w:val="009F6D55"/>
    <w:rsid w:val="00A03C88"/>
    <w:rsid w:val="00A1052F"/>
    <w:rsid w:val="00A57754"/>
    <w:rsid w:val="00AA586F"/>
    <w:rsid w:val="00AA6E24"/>
    <w:rsid w:val="00B2090E"/>
    <w:rsid w:val="00B5393D"/>
    <w:rsid w:val="00B843A9"/>
    <w:rsid w:val="00BB58F5"/>
    <w:rsid w:val="00BE701E"/>
    <w:rsid w:val="00C04BFE"/>
    <w:rsid w:val="00C64EF4"/>
    <w:rsid w:val="00C9472C"/>
    <w:rsid w:val="00C96989"/>
    <w:rsid w:val="00CA6AA6"/>
    <w:rsid w:val="00CB648E"/>
    <w:rsid w:val="00CE134C"/>
    <w:rsid w:val="00D10CF0"/>
    <w:rsid w:val="00D2306D"/>
    <w:rsid w:val="00D25BCF"/>
    <w:rsid w:val="00D83B51"/>
    <w:rsid w:val="00D97160"/>
    <w:rsid w:val="00DD34C3"/>
    <w:rsid w:val="00DD3DBA"/>
    <w:rsid w:val="00DE1B76"/>
    <w:rsid w:val="00DE50E8"/>
    <w:rsid w:val="00E0048A"/>
    <w:rsid w:val="00E034EE"/>
    <w:rsid w:val="00E03BF1"/>
    <w:rsid w:val="00E12079"/>
    <w:rsid w:val="00E612D9"/>
    <w:rsid w:val="00E620BF"/>
    <w:rsid w:val="00E65187"/>
    <w:rsid w:val="00E920E8"/>
    <w:rsid w:val="00EA55B7"/>
    <w:rsid w:val="00EB54B8"/>
    <w:rsid w:val="00F44474"/>
    <w:rsid w:val="00F75DD8"/>
    <w:rsid w:val="00F9035D"/>
    <w:rsid w:val="00FE09AA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102A14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BB782D5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DD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customStyle="1" w:styleId="DateChar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B76"/>
  </w:style>
  <w:style w:type="character" w:customStyle="1" w:styleId="Heading1Char">
    <w:name w:val="Heading 1 Char"/>
    <w:basedOn w:val="DefaultParagraphFont"/>
    <w:link w:val="Heading1"/>
    <w:uiPriority w:val="9"/>
    <w:rsid w:val="00DE1B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1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B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B7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B7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B7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B7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B7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E1B7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customStyle="1" w:styleId="xmsolistparagraph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Agrawal</dc:creator>
  <cp:keywords/>
  <dc:description/>
  <cp:lastModifiedBy>ujjval kulkarni</cp:lastModifiedBy>
  <cp:revision>35</cp:revision>
  <dcterms:created xsi:type="dcterms:W3CDTF">2023-05-17T04:57:00Z</dcterms:created>
  <dcterms:modified xsi:type="dcterms:W3CDTF">2026-02-15T12:12:00Z</dcterms:modified>
  <dc:identifier/>
  <dc:language/>
</cp:coreProperties>
</file>