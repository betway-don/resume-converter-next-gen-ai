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proofErr w:type="gramStart"/>
            <w:r w:rsidRPr="41D8EDFA">
              <w:rPr>
                <w:sz w:val="36"/>
                <w:szCs w:val="36"/>
              </w:rPr>
              <w:t xml:space="preserve">BALA PRAKASH RAO REDDI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</w:t>
            </w:r>
            <w:proofErr w:type="gramStart"/>
            <w:r w:rsidRPr="41D8EDFA">
              <w:t xml:space="preserve">Reddy.kranthi515@gmail.com</w:t>
            </w:r>
          </w:p>
          <w:p w14:paraId="695B6F2C" w14:textId="2E75065E" w:rsidR="5F1DBB26" w:rsidRDefault="6FEA5188" w:rsidP="41D8EDFA">
            <w:r w:rsidRPr="41D8EDFA">
              <w:t xml:space="preserve">Ph: </w:t>
            </w:r>
            <w:proofErr w:type="gramStart"/>
            <w:r w:rsidRPr="41D8EDFA">
              <w:t xml:space="preserve">+91 9963811309</w:t>
            </w:r>
          </w:p>
          <w:p w14:paraId="6187B0C0" w14:textId="4FB7FA58" w:rsidR="5F1DBB26" w:rsidRDefault="6FEA5188" w:rsidP="41D8EDFA">
            <w:r w:rsidRPr="41D8EDFA">
              <w:t xml:space="preserve">Location: </w:t>
            </w:r>
            <w:proofErr w:type="gramStart"/>
            <w:r w:rsidRPr="41D8EDFA">
              <w:t xml:space="preserve"/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proofErr w:type="gramStart"/>
            <w:r w:rsidRPr="683C821F">
              <w:t xml:space="preserve">● Over 10 years of dedicated experience in the IT industry, with a strong focus on Windows technologies utilizing</w:t>
              <w:br/>
              <w:t xml:space="preserve">.NET (C#.NET) and web technologies, including .NET Core, Asp.Net Core, and various Microsoft Azure Cloud</w:t>
              <w:br/>
              <w:t xml:space="preserve">offerings.</w:t>
              <w:br/>
              <w:t xml:space="preserve">● Experienced in C#.NET, ASP.Net Core, .NET Framework, .NET Core, ADO.NET, Microsoft Azure, SQL Server, SQL</w:t>
              <w:br/>
              <w:t xml:space="preserve">Azure, and MSSQL, showcasing extensive programming expertise.</w:t>
              <w:br/>
              <w:t xml:space="preserve">● Experienced implementation of software development life cycle, specializing in the development of Internet</w:t>
              <w:br/>
              <w:t xml:space="preserve">Applications using ASP.NET, MVC, Angular, JSON, ReactJS, and Microsoft Azure.</w:t>
              <w:br/>
              <w:t xml:space="preserve">● Extensive hands-on experience in Microsoft Azure services, including Web Apps, Function Apps, App Insights,</w:t>
              <w:br/>
              <w:t xml:space="preserve">Cosmos DB, SQL Azure, Storage, Microservices, Service Fabric, and Logic Apps.</w:t>
              <w:br/>
              <w:t xml:space="preserve">● Demonstrated development expertise with JavaScript and C# for client-side/server-side code in ASP.NET Core</w:t>
              <w:br/>
              <w:t xml:space="preserve">applications.</w:t>
              <w:br/>
              <w:t xml:space="preserve">● In-depth experience in designing databases, implementing SSRS in SQL Server  SQL Azure, and creating database</w:t>
              <w:br/>
              <w:t xml:space="preserve">applications using ADO.NET  Entity Framework.</w:t>
              <w:br/>
              <w:t xml:space="preserve">● Proven expertise in securing web applications and services using OAuth 2.0 protocol, implementing authorization</w:t>
              <w:br/>
              <w:t xml:space="preserve">flows for web and mobile applications to ensure robust security and compliance with industry standards.</w:t>
              <w:br/>
              <w:t xml:space="preserve">● Experience in Agile and Waterfall methodologies, utilizing tools such as Visual Studio.Net, VSTS, VSS, CVS, SVN,</w:t>
              <w:br/>
              <w:t xml:space="preserve">TFS, GIT.</w:t>
              <w:br/>
              <w:t xml:space="preserve">● Extensive experience in developing pipelines for Build  Release using Azure DevOps.</w:t>
              <w:br/>
              <w:t xml:space="preserve">● In-depth experience with RESTful APIs, Design Patterns (MVC, , MVVM), and code-first developments.</w:t>
              <w:br/>
              <w:t xml:space="preserve">● Skilled in developing SPAs using ASP.Net Core, Web API, and Angular.</w:t>
              <w:br/>
              <w:t xml:space="preserve">● Experience in developing Data Access Layer (DAL), Business Logic Layer (BLL), and implementing Business</w:t>
              <w:br/>
              <w:t xml:space="preserve">Processes as part of Service-Oriented Architecture (SOA) using C#.</w:t>
              <w:br/>
              <w:t xml:space="preserve">● Skilled at comprehending architectural specifications and guaranteeing efficient code design, development, and</w:t>
              <w:br/>
              <w:t xml:space="preserve">analysis.</w:t>
              <w:br/>
              <w:t xml:space="preserve">● Extensive experience in developing UI applications using Angular, HTML, JavaScript, jQuery, CSS  Typescript.</w:t>
              <w:br/>
              <w:t xml:space="preserve">● Solid knowledge in Object Relational Mapping (ORM) using Language Integrated Query (LINQ).</w:t>
              <w:br/>
              <w:t xml:space="preserve">● Strong understanding and extensive working experience with automated testing and different approaches (unit</w:t>
              <w:br/>
              <w:t xml:space="preserve">testing, integration testing).</w:t>
              <w:br/>
              <w:t xml:space="preserve">● Comprehensive knowledge of several database technologies including SQL Server.</w:t>
              <w:br/>
              <w:t xml:space="preserve">● Strong understanding and extensive working experience around automated testing and different approaches (unit</w:t>
              <w:br/>
              <w:t xml:space="preserve">testing, integration testing).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B.Tech in Computer Science Engineering, Swarnandhra College of engg  tech, Narasapuram [</w:t>
            </w:r>
            <w:proofErr w:type="gramStart"/>
            <w:r w:rsidRPr="41D8EDFA">
              <w:t xml:space="preserve">2015]Intermediate, Narayana Junior College at Vishakhapatnam | 84% [</w:t>
            </w:r>
            <w:proofErr w:type="gramStart"/>
            <w:r w:rsidRPr="41D8EDFA">
              <w:t xml:space="preserve">]SSC, Sri Sai Sarvani High School at Gajapathi Nagaram | 74% [</w:t>
            </w:r>
            <w:proofErr w:type="gramStart"/>
            <w:r w:rsidRPr="41D8EDFA">
              <w:t xml:space="preserve">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Full Stack Web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Cloud  DevOps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</w:t>
            </w:r>
            <w:proofErr w:type="gramEnd"/>
            <w:r w:rsidRPr="7BB782D5">
              <w:t xml:space="preserve"> </w:t>
            </w:r>
            <w:proofErr w:type="gramStart"/>
            <w:r w:rsidRPr="7BB782D5">
              <w:t xml:space="preserve">Agile Delivery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  <w:proofErr w:type="gramEnd"/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C#, TypeScript, JavaScript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Frameworks</w:t>
            </w:r>
          </w:p>
        </w:tc>
        <w:tc>
          <w:tcPr>
            <w:tcW w:type="dxa" w:w="3180"/>
          </w:tcPr>
          <w:p>
            <w:r>
              <w:t>.NET Core, ASP.NET Core, Web API</w:t>
            </w:r>
          </w:p>
        </w:tc>
        <w:tc>
          <w:tcPr>
            <w:tcW w:type="dxa" w:w="3199"/>
          </w:tcPr>
          <w:p>
            <w:r>
              <w:t>MVC, Entity Framework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Frontend</w:t>
            </w:r>
          </w:p>
        </w:tc>
        <w:tc>
          <w:tcPr>
            <w:tcW w:type="dxa" w:w="3180"/>
          </w:tcPr>
          <w:p>
            <w:r>
              <w:t>Angular, React, HTML</w:t>
            </w:r>
          </w:p>
        </w:tc>
        <w:tc>
          <w:tcPr>
            <w:tcW w:type="dxa" w:w="3199"/>
          </w:tcPr>
          <w:p>
            <w:r>
              <w:t>CSS, Bootstrap</w:t>
            </w:r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Microsoft Azure</w:t>
            </w:r>
          </w:p>
        </w:tc>
        <w:tc>
          <w:tcPr>
            <w:tcW w:type="dxa" w:w="3199"/>
          </w:tcPr>
          <w:p>
            <w:r>
              <w:t>Azure DevOps, CI/CD Pipelines</w:t>
            </w:r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SQL Server, Azure 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Visual Studio 2022, Git</w:t>
            </w:r>
          </w:p>
        </w:tc>
        <w:tc>
          <w:tcPr>
            <w:tcW w:type="dxa" w:w="3199"/>
          </w:tcPr>
          <w:p>
            <w:r>
              <w:t>NLog</w:t>
            </w:r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Messaging</w:t>
            </w:r>
          </w:p>
        </w:tc>
        <w:tc>
          <w:tcPr>
            <w:tcW w:type="dxa" w:w="3180"/>
          </w:tcPr>
          <w:p>
            <w:r>
              <w:t>Kafka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Jun 2024 – Till Date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 Core, Azure Functions, Kafka, SQL Server, CI/CD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Jan 2020 – May2024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C#, Angular, SQL Server, Azure DevOps, Git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Jan 2020 – May2024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.NET, Angular, Web API, SQL Server, Azure Cloud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Sr .Net Developer                                             </w:t>
            </w:r>
            <w:proofErr w:type="gramStart"/>
            <w:r w:rsidR="31F9ADCA" w:rsidRPr="7BB782D5">
              <w:t xml:space="preserve">   Feb 2018 – Dec 2020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REST APIs, SQL Server, AngularJS, Azure Cloud, Oracle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proofErr w:type="gramStart"/>
            <w:r w:rsidR="31F9ADCA" w:rsidRPr="7BB782D5">
              <w:t xml:space="preserve">.NET Full Stack developer                                             </w:t>
            </w:r>
            <w:proofErr w:type="gramStart"/>
            <w:r w:rsidR="31F9ADCA" w:rsidRPr="7BB782D5">
              <w:t xml:space="preserve">   January 2016 – Feb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</w:t>
            </w:r>
            <w:proofErr w:type="gramStart"/>
            <w:r w:rsidRPr="7BB782D5">
              <w:t xml:space="preserve">ASP.Net, AJAX, AngularJS, Entity Framework, LINQ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</w:tc>
      </w:tr>
    </w:tbl>
    <w:p w14:paraId="513A62D5" w14:textId="77777777" w:rsidR="001D5DDB" w:rsidRPr="001D5DDB" w:rsidRDefault="001D5DDB" w:rsidP="00097919">
      <w:pPr>
        <w:pStyle w:val="Heading3"/>
        <w:tabs>
          <w:tab w:val="left" w:pos="0"/>
        </w:tabs>
        <w:snapToGrid w:val="0"/>
        <w:jc w:val="center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Default="007F6B07" w:rsidP="007F6B07">
            <w:pPr>
              <w:pBdr>
                <w:bottom w:val="double" w:sz="6" w:space="1" w:color="auto"/>
              </w:pBd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Banking Document Processing System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Synechron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Jun 2024 – Till Date]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and maintained a Banking Document Processing System where business users upload financial</w:t>
              <w:br/>
              <w:t xml:space="preserve">documents to ICMP (Blob Storage). Integrated with Kofax for document extraction and processes data using Azure</w:t>
              <w:br/>
              <w:t xml:space="preserve">Functions.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CI/CD pipelines in Azure DevOps for automated deployment of APIs, frontend</w:t>
              <w:br/>
              <w:t xml:space="preserve">(Angular/React), and Azure Functions.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.NET Core APIs to process and store extracted document data in SQL 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Kofax OCR for document metadata extraction and classification.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Azure Functions for document ingestion and processing in Blob Storage.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Integrated Kafka for real-time document processing, triggering document retrieval and data extraction.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Azure DevOps, Application Insights, NLog, Azure Monitor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Core, Azure Functions, Kafka,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CI/CD, APIs, OCR, Blob Storage, message processing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Optum Healthcare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Virtusa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 2020 – May2024]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Optum is a health services innovation company that is part of UnitedHealth Group. Optum works to improve the health</w:t>
              <w:br/>
              <w:t xml:space="preserve">system's performance and help people live healthier lives.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ManageBroadband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Virtusa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 2020 – May2024]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British Telecom (BT) is one of the leading telecommunications and network service providers in the United Kingdom. Their</w:t>
              <w:br/>
              <w:t xml:space="preserve">ManageBroadband service is designed to help businesses manage and optimize their broadband connections efficiently.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and implemented applications with C#.NET, Angular, JSON, Web API.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Mentored team members and reviewed their development activities.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Utilized Git for version control and deployed builds across various environments.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Led design, development, and modification of complex programs using .NET.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Crafted unit, integration, and automation test cases for high-quality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Git, Azure DevOps, Visual Studio 2022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.NET, C#.NET, Angular 15, Web API, SQL Server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architecture design, cross-browser interfaces, pipeline deployment, UAT issue resolution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BMW Financial Services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Capgemini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Feb 2018 – Dec 2020]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Sr .Net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BMW Financial Services provides financial products to BMW customers and dealers, supporting BMW dealerships in managing financing, leasing, and insurance needs.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procedures, tables, and views for Oracle, SQL Server databases.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REST APIs for efficient communication between applications.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cross-browser interfaces using Bootstrap, JavaScript, CSS3, Angular 10.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Managed relational databases and function development in SQL-Server.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Implemented and maintained N-tier architecture for presentation, business, and data access layers.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Visual Studio 2017, GIT, Azure Dev Ops, TFS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.NET 3.5/4.0, .Net Core, AngularJS, Azure Cloud, SQL Server, Oracle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architecture comprehension, database design, REST APIs, cross-browser interfaces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BizTechnologies Online at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Biz Technologies, India. [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January 2016 – Feb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</w:t>
            </w:r>
            <w:proofErr w:type="gramStart"/>
            <w:r w:rsidRPr="003A5499">
              <w:rPr>
                <w:b/>
                <w:bCs/>
                <w:sz w:val="20"/>
                <w:szCs w:val="20"/>
              </w:rPr>
              <w:t xml:space="preserve">.NET Full Stack developer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BizTechnologies Online provides a suite of cloud-based solutions for ERP, CRM, and business process management.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web pages using ASP.Net, AJAX and class libraries using C#.Net.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Involved in the development of business logic and web applications using ASP.NET.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Designed portal using MVC framework, HTML, jQuery, JavaScript, AngularJS.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Developed client-side validation code using JavaScript and jQuery.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</w:t>
            </w:r>
            <w:proofErr w:type="gramEnd"/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Created custom modules by integrating Web Services like REST and SOAP.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Tools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ASP.Net, AJAX, C#.Net, HTML, jQuery, JavaScript</w:t>
            </w:r>
            <w:proofErr w:type="gramEnd"/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Technologies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MVC framework, Entity Framework, AngularJS, LINQ, REST, SOAP</w:t>
            </w:r>
            <w:proofErr w:type="gramEnd"/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>Skills</w:t>
            </w:r>
            <w:proofErr w:type="gramEnd"/>
            <w:r w:rsidRPr="003A5499">
              <w:rPr>
                <w:b/>
                <w:bCs/>
                <w:sz w:val="20"/>
                <w:szCs w:val="20"/>
              </w:rPr>
              <w:t xml:space="preserve">:</w:t>
            </w:r>
            <w:r w:rsidRPr="00993CBD">
              <w:rPr>
                <w:sz w:val="20"/>
                <w:szCs w:val="20"/>
              </w:rPr>
              <w:t xml:space="preserve"> </w:t>
            </w:r>
            <w:proofErr w:type="gramStart"/>
            <w:r w:rsidRPr="00993CBD">
              <w:rPr>
                <w:sz w:val="20"/>
                <w:szCs w:val="20"/>
              </w:rPr>
              <w:t xml:space="preserve">web development, business logic development, client-side validation, cross browser functionality</w:t>
            </w:r>
            <w:proofErr w:type="gramEnd"/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proofErr w:type="gramEnd"/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DC0E3" w14:textId="77777777" w:rsidR="00AA6800" w:rsidRDefault="00AA6800" w:rsidP="00DE1B76">
      <w:r>
        <w:separator/>
      </w:r>
    </w:p>
  </w:endnote>
  <w:endnote w:type="continuationSeparator" w:id="0">
    <w:p w14:paraId="79E974E1" w14:textId="77777777" w:rsidR="00AA6800" w:rsidRDefault="00AA6800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FDD9D" w14:textId="77777777" w:rsidR="00AA6800" w:rsidRDefault="00AA6800" w:rsidP="00DE1B76">
      <w:r>
        <w:separator/>
      </w:r>
    </w:p>
  </w:footnote>
  <w:footnote w:type="continuationSeparator" w:id="0">
    <w:p w14:paraId="75A64FCE" w14:textId="77777777" w:rsidR="00AA6800" w:rsidRDefault="00AA6800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97919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41B5C"/>
    <w:rsid w:val="0065230E"/>
    <w:rsid w:val="006766F8"/>
    <w:rsid w:val="006940FE"/>
    <w:rsid w:val="00694FED"/>
    <w:rsid w:val="006A65D6"/>
    <w:rsid w:val="006B1B31"/>
    <w:rsid w:val="006B22AD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800"/>
    <w:rsid w:val="00AA6E24"/>
    <w:rsid w:val="00B2090E"/>
    <w:rsid w:val="00B5393D"/>
    <w:rsid w:val="00B843A9"/>
    <w:rsid w:val="00BB58F5"/>
    <w:rsid w:val="00BE701E"/>
    <w:rsid w:val="00C04BFE"/>
    <w:rsid w:val="00C64EF4"/>
    <w:rsid w:val="00C67E16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ACD77-B75A-45C2-A540-2E2935370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257</Words>
  <Characters>1433</Characters>
  <Application>Microsoft Office Word</Application>
  <DocSecurity>0</DocSecurity>
  <Lines>89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Pankaj Chaudhari</cp:lastModifiedBy>
  <cp:revision>38</cp:revision>
  <dcterms:created xsi:type="dcterms:W3CDTF">2023-05-17T04:57:00Z</dcterms:created>
  <dcterms:modified xsi:type="dcterms:W3CDTF">2026-02-23T07:32:00Z</dcterms:modified>
  <dc:identifier/>
  <dc:language/>
</cp:coreProperties>
</file>