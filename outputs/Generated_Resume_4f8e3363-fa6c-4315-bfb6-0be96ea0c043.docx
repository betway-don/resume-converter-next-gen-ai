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pavan3627@gmail.com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9980239356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</w:t>
            </w:r>
            <w:proofErr w:type="gramStart"/>
            <w:r w:rsidRPr="41D8EDFA">
              <w:t xml:space="preserve">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Frontend Technologies</w:t>
            </w:r>
          </w:p>
        </w:tc>
        <w:tc>
          <w:tcPr>
            <w:tcW w:type="dxa" w:w="3180"/>
          </w:tcPr>
          <w:p>
            <w:r>
              <w:t>JavaScript, TypeScript, Angular, React, NEXT.js</w:t>
            </w:r>
          </w:p>
        </w:tc>
        <w:tc>
          <w:tcPr>
            <w:tcW w:type="dxa" w:w="3199"/>
          </w:tcPr>
          <w:p>
            <w:r>
              <w:t>jQuery, HTML5, CSS3, Bootstrap, Material Design, Redux, NgRx, Redux Toolkit, RxJS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Backend Technologies</w:t>
            </w:r>
          </w:p>
        </w:tc>
        <w:tc>
          <w:tcPr>
            <w:tcW w:type="dxa" w:w="3180"/>
          </w:tcPr>
          <w:p>
            <w:r>
              <w:t>Python, FastAPI, Node.js</w:t>
            </w:r>
          </w:p>
        </w:tc>
        <w:tc>
          <w:tcPr>
            <w:tcW w:type="dxa" w:w="3199"/>
          </w:tcPr>
          <w:p>
            <w:r>
              <w:t>Express.js, MongoDB, PostgreSQL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Tools &amp; Platforms</w:t>
            </w:r>
          </w:p>
        </w:tc>
        <w:tc>
          <w:tcPr>
            <w:tcW w:type="dxa" w:w="3180"/>
          </w:tcPr>
          <w:p>
            <w:r>
              <w:t>Bazel, Webpack, AWS</w:t>
            </w:r>
          </w:p>
        </w:tc>
        <w:tc>
          <w:tcPr>
            <w:tcW w:type="dxa" w:w="3199"/>
          </w:tcPr>
          <w:p>
            <w:r>
              <w:t>Vercel, Git, Jasmine, Karma, Jest, Docker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Core Competencies</w:t>
            </w:r>
          </w:p>
        </w:tc>
        <w:tc>
          <w:tcPr>
            <w:tcW w:type="dxa" w:w="3180"/>
          </w:tcPr>
          <w:p>
            <w:r>
              <w:t>Microservices Architecture, System Design, State Management, Reactive Programming</w:t>
            </w:r>
          </w:p>
        </w:tc>
        <w:tc>
          <w:tcPr>
            <w:tcW w:type="dxa" w:w="3199"/>
          </w:tcPr>
          <w:p>
            <w:r>
              <w:t>Performance Optimization, API Development, Observability, Team Leadership, Code Review, Mentorship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Lead Software Engineer                                             </w:t>
            </w:r>
            <w:proofErr w:type="gramStart"/>
            <w:r w:rsidR="31F9ADCA" w:rsidRPr="7BB782D5">
              <w:t xml:space="preserve">   Sep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JavaScript, Python, FastAPI, RxJS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Implemented playlist timeline feature with Vis.js improving user productivity by 40%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Created FastAPI documentation reducing downstream integration time by 50%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May 2018 - Aug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React, Node.js, Express.js, MongoDB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Successfully launched Bot Store accelerating bot development for organizations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UI-Tree interface improving training utterance efficiency by 35%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Sep 2016 - Apr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Angular, JavaScript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Broadcast Automation System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Evertz Microsystems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Developing broadcast automation systems for 50+ TV stations.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Engineered real-time playlist orchestration engine enabling seamless content scheduling.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NgRx state management reducing rendering time by 70% for 50,000+ item playlists.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RESTful API endpoints with FastAPI for playlist operations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Bazel, Git, Jasmine, Karma, Jest, Docker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JavaScript, TypeScript, Angular, React, FastAPI, Node.js, MongoDB, PostgreSQL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Microservices Architecture, System Design, Reactive Programming, API Development, Team Leadership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Enterprise Chatbot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Kore.ai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May 2018 - Aug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JavaScript, TypeScript, Angular, React, Redux, Node.js, Express.js, MongoDB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Peer-to-peer Lending Platform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Luharia Technologies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Sep 2016 - Apr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Collaborated with founders translating business requirements into scalable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JavaScript, Angular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