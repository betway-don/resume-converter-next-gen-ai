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BalaPrakash Rao Reddi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/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/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Senior .NET  Cloud Engineer with over 10 years of experience designing, developing, and deploying scalable enterprise applications on Microsoft Azure and AWS. Skilled in microservices, full-stack development (C#, .NET Core, ASP.NET Core, Angular, React), CI/CD automation, and secure cloud-native solutions, driving efficiency and system scalability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41D8EDFA" w:rsidRDefault="4C6F3DD7" w14:paraId="5736AD4D" w14:textId="1F057624">
            <w:pPr>
              <w:snapToGrid w:val="0"/>
              <w:jc w:val="both"/>
            </w:pPr>
            <w:r w:rsidRPr="41D8EDFA">
              <w:t xml:space="preserve">Btech [</w:t>
            </w:r>
            <w:proofErr w:type="gramStart"/>
            <w:r w:rsidRPr="41D8EDFA">
              <w:t xml:space="preserve">2011-2015]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Cloud  DevOps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Visual Studio 2010-2022, DBISAM, Jira, IIS server, Postman</w:t>
            </w:r>
          </w:p>
        </w:tc>
        <w:tc>
          <w:tcPr>
            <w:tcW w:type="dxa" w:w="3199"/>
          </w:tcPr>
          <w:p>
            <w:r>
              <w:t>GIT, TFS, Octopus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.NET core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Docker, Jenkins, PowerShell</w:t>
            </w:r>
          </w:p>
        </w:tc>
        <w:tc>
          <w:tcPr>
            <w:tcW w:type="dxa" w:w="3199"/>
          </w:tcPr>
          <w:p>
            <w:r/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Silver Certification in Mentoring – Virtusa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SQL/C# Certification – hacker rank 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Shining Star Award – Synechron. 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00D83B51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6A65D6" w:rsidR="001D5DDB" w:rsidP="7BB782D5" w:rsidRDefault="3D102A14" w14:paraId="5FBE3C5A" w14:textId="51C58A6C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Pr="7BB782D5" w:rsidR="31F9ADCA">
              <w:t xml:space="preserve">Backend Lead  Senior Developer                                             </w:t>
            </w:r>
            <w:proofErr w:type="gramStart"/>
            <w:r w:rsidRPr="7BB782D5" w:rsidR="31F9ADCA">
              <w:t xml:space="preserve">   Jun 2024 – Present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Azure, Kafka, C#, SQL Server, GitHub Copilot</w:t>
            </w:r>
          </w:p>
          <w:p w:rsidRPr="006A65D6" w:rsidR="001D5DDB" w:rsidP="41D8EDFA" w:rsidRDefault="31F9ADCA" w14:paraId="3AF18D62" w14:textId="4E07032B">
            <w:pPr>
              <w:spacing w:line="276" w:lineRule="auto"/>
            </w:pPr>
            <w:r w:rsidRPr="7BB782D5">
              <w:t xml:space="preserve">Achievements: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 xml:space="preserve">Implemented Azure Functions improving operational efficiency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 xml:space="preserve">Integrated Kafka for real-time message processing</w:t>
            </w:r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Pr="7BB782D5" w:rsidR="31F9ADCA">
              <w:t xml:space="preserve">Senior Developer                                             </w:t>
            </w:r>
            <w:proofErr w:type="gramStart"/>
            <w:r w:rsidRPr="7BB782D5" w:rsidR="31F9ADCA">
              <w:t xml:space="preserve">   Jun 2020 – May 2024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C#.NET Core, Angular, Salesforce LWC, Docker, Azure</w:t>
            </w:r>
          </w:p>
          <w:p w:rsidRPr="006A65D6" w:rsidR="001D5DDB" w:rsidP="41D8EDFA" w:rsidRDefault="31F9ADCA" w14:paraId="3AF18D62" w14:textId="4E07032B">
            <w:pPr>
              <w:spacing w:line="276" w:lineRule="auto"/>
            </w:pPr>
            <w:r w:rsidRPr="7BB782D5">
              <w:t xml:space="preserve">Achievements: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 xml:space="preserve">Developed Broadband Management module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 xml:space="preserve">Enabled real-time updates for global dealer stock visibility</w:t>
            </w:r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Pr="7BB782D5" w:rsidR="31F9ADCA">
              <w:t xml:space="preserve">Senior Full Stack Developer                                             </w:t>
            </w:r>
            <w:proofErr w:type="gramStart"/>
            <w:r w:rsidRPr="7BB782D5" w:rsidR="31F9ADCA">
              <w:t xml:space="preserve">   Feb 2018 – Jan 2020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C#.NET, MongoDB, AWS, DynamoDB, Web API</w:t>
            </w:r>
          </w:p>
          <w:p w:rsidRPr="006A65D6" w:rsidR="001D5DDB" w:rsidP="41D8EDFA" w:rsidRDefault="31F9ADCA" w14:paraId="3AF18D62" w14:textId="4E07032B">
            <w:pPr>
              <w:spacing w:line="276" w:lineRule="auto"/>
            </w:pPr>
            <w:r w:rsidRPr="7BB782D5">
              <w:t xml:space="preserve">Achievements: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 xml:space="preserve">Developed lease calculation functionality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 xml:space="preserve">Enabled cross-location vehicle availability checks</w:t>
            </w: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000ABB71" w14:paraId="64133144" w14:textId="77777777">
        <w:tc>
          <w:tcPr>
            <w:tcW w:w="9350" w:type="dxa"/>
            <w:tcMar/>
          </w:tcPr>
          <w:p w:rsidR="007F6B07" w:rsidP="000ABB71" w:rsidRDefault="007F6B07" w14:paraId="31F89E9E" w14:textId="1409B474">
            <w:pPr>
              <w:pBdr>
                <w:bottom w:val="double" w:color="FF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000ABB71" w:rsidR="007F6B07">
              <w:rPr>
                <w:b w:val="1"/>
                <w:bCs w:val="1"/>
                <w:sz w:val="32"/>
                <w:szCs w:val="32"/>
              </w:rPr>
              <w:t xml:space="preserve">Professional Experience</w:t>
            </w:r>
            <w:r w:rsidRPr="000ABB71" w:rsidR="010B4188">
              <w:rPr>
                <w:b w:val="1"/>
                <w:bCs w:val="1"/>
                <w:sz w:val="32"/>
                <w:szCs w:val="32"/>
              </w:rPr>
              <w:t xml:space="preserve"> 1</w:t>
            </w:r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DEPP(Document Extraction Processing Platform)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Synechron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Jun 2024 – Present]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Backend Lead  Senior Developer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Integrating Kofax OCR to extract document metadata and automate classification of banking forms (BLAST, CRA, FLO 1040, 1045), streamlining document handling processes.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Azure Functions for document ingestion and processing in Blob Storage.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Kafka for real-time message processing, ensuring rapid and reliable workflow automation.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Configured monitoring and logging using Application Insights, NLog, and Azure Monitor.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Kafka, Git, GitHub Copilot, SQL Server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Integration Testing</w:t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British Telecom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Virtusa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Jun 2020 – May 2024]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Developer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the Broadband Management module and My Account portal for a British Telecom project.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functionality to manage vehicle sales and leasing processes.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lease calculation logic.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modules to track inventory status and customer lease information.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Docker, Git, TFS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C#.NET Core, Azure Cloud, MySQL, Angular, Salesforce LWC, Microservices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BMW Finance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Capgemini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Feb 2018 – Jan 2020]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Full Stack Developer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BMW Finance Project, a global application used by worldwide BMW dealers to manage vehicle sales and lease operations.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functionality to manage vehicle sales.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lease calculation logic.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Enabled dealers to check vehicle availability.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modules to track inventory status.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C#.NET, .NET Core, AWS Cloud, MongoDB, DynamoDB, Web API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39</revision>
  <dcterms:created xsi:type="dcterms:W3CDTF">2023-05-17T04:57:00.0000000Z</dcterms:created>
  <dcterms:modified xsi:type="dcterms:W3CDTF">2026-02-23T07:38:54.6034664Z</dcterms:modified>
  <dc:identifier/>
  <dc:language/>
</coreProperties>
</file>