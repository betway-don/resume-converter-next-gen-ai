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E22E6" w14:textId="1A287ACF" w:rsidR="001D5DDB" w:rsidRPr="001D5DDB" w:rsidRDefault="003A0689">
      <w:bookmarkStart w:id="0" w:name="_Hlk139459803"/>
      <w:bookmarkEnd w:id="0"/>
      <w:r>
        <w:tab/>
      </w:r>
    </w:p>
    <w:tbl>
      <w:tblPr>
        <w:tblW w:w="10978" w:type="dxa"/>
        <w:tblInd w:w="-894" w:type="dxa"/>
        <w:tblLayout w:type="fixed"/>
        <w:tblLook w:val="0000" w:firstRow="0" w:lastRow="0" w:firstColumn="0" w:lastColumn="0" w:noHBand="0" w:noVBand="0"/>
      </w:tblPr>
      <w:tblGrid>
        <w:gridCol w:w="2557"/>
        <w:gridCol w:w="3642"/>
        <w:gridCol w:w="3195"/>
        <w:gridCol w:w="253"/>
        <w:gridCol w:w="1331"/>
      </w:tblGrid>
      <w:tr w:rsidR="001D5DDB" w:rsidRPr="001D5DDB" w14:paraId="72C29AFA" w14:textId="77777777" w:rsidTr="41D8EDFA">
        <w:trPr>
          <w:cantSplit/>
          <w:trHeight w:val="1692"/>
        </w:trPr>
        <w:tc>
          <w:tcPr>
            <w:tcW w:w="25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33F5C395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  <w:bookmarkStart w:id="1" w:name="_Hlk172796502"/>
            <w:bookmarkStart w:id="2" w:name="_Hlk172804117"/>
          </w:p>
          <w:p w14:paraId="686C5D16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</w:p>
          <w:p w14:paraId="0C4D784C" w14:textId="362DF63F" w:rsidR="001D5DDB" w:rsidRPr="001D5DDB" w:rsidRDefault="003B5733" w:rsidP="003B5733">
            <w:pPr>
              <w:pStyle w:val="Header"/>
              <w:jc w:val="both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7DD6E82" wp14:editId="2EAAD6D6">
                  <wp:extent cx="1468800" cy="392400"/>
                  <wp:effectExtent l="0" t="0" r="0" b="8255"/>
                  <wp:docPr id="1001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4"/>
                          <pic:cNvPicPr preferRelativeResize="0"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800" cy="39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20C67" w14:textId="3B67EB27" w:rsidR="5F1DBB26" w:rsidRDefault="6FEA5188" w:rsidP="41D8EDFA">
            <w:pPr>
              <w:pStyle w:val="Header"/>
              <w:jc w:val="center"/>
              <w:rPr>
                <w:sz w:val="36"/>
                <w:szCs w:val="36"/>
              </w:rPr>
            </w:pPr>
            <w:r w:rsidRPr="41D8EDFA">
              <w:rPr>
                <w:sz w:val="36"/>
                <w:szCs w:val="36"/>
              </w:rPr>
              <w:t xml:space="preserve">SANTOSHI DIVYA DEVADULA</w:t>
            </w:r>
          </w:p>
          <w:p w14:paraId="681E96BD" w14:textId="08DC025E" w:rsidR="00A1052F" w:rsidRPr="00A1052F" w:rsidRDefault="00A1052F" w:rsidP="00863718">
            <w:pPr>
              <w:pStyle w:val="Header"/>
              <w:jc w:val="center"/>
              <w:rPr>
                <w:sz w:val="44"/>
                <w:szCs w:val="44"/>
              </w:rPr>
            </w:pPr>
          </w:p>
        </w:tc>
        <w:tc>
          <w:tcPr>
            <w:tcW w:w="319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4C22294C" w14:textId="77777777" w:rsidR="00A1052F" w:rsidRDefault="00A1052F" w:rsidP="00A1052F">
            <w:pPr>
              <w:rPr>
                <w:sz w:val="20"/>
                <w:szCs w:val="20"/>
              </w:rPr>
            </w:pPr>
          </w:p>
          <w:p w14:paraId="688B448E" w14:textId="3C982B87" w:rsidR="5F1DBB26" w:rsidRDefault="6FEA5188" w:rsidP="41D8EDFA">
            <w:pPr>
              <w:pStyle w:val="Header"/>
            </w:pPr>
            <w:r w:rsidRPr="41D8EDFA">
              <w:t xml:space="preserve">Email: santoshidivyad@gmail.com</w:t>
            </w:r>
          </w:p>
          <w:p w14:paraId="695B6F2C" w14:textId="2E75065E" w:rsidR="5F1DBB26" w:rsidRDefault="6FEA5188" w:rsidP="41D8EDFA">
            <w:r w:rsidRPr="41D8EDFA">
              <w:t xml:space="preserve">Ph: +91-9032012381</w:t>
            </w:r>
          </w:p>
          <w:p w14:paraId="6187B0C0" w14:textId="4FB7FA58" w:rsidR="5F1DBB26" w:rsidRDefault="6FEA5188" w:rsidP="41D8EDFA">
            <w:r w:rsidRPr="41D8EDFA">
              <w:t xml:space="preserve">Location: Hyderabad, India</w:t>
            </w:r>
          </w:p>
          <w:p w14:paraId="1CDECBA4" w14:textId="4F2F54A3" w:rsidR="001D5DDB" w:rsidRPr="001D5DDB" w:rsidRDefault="001D5DDB" w:rsidP="00E12079">
            <w:pPr>
              <w:pStyle w:val="Header"/>
              <w:rPr>
                <w:sz w:val="20"/>
              </w:rPr>
            </w:pPr>
          </w:p>
        </w:tc>
        <w:tc>
          <w:tcPr>
            <w:tcW w:w="25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</w:tcBorders>
          </w:tcPr>
          <w:p w14:paraId="2A372407" w14:textId="77777777" w:rsidR="001D5DDB" w:rsidRPr="001D5DDB" w:rsidRDefault="001D5DDB" w:rsidP="00A32B45">
            <w:pPr>
              <w:pStyle w:val="Header"/>
              <w:rPr>
                <w:sz w:val="20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96AF6E" w14:textId="77777777" w:rsidR="003B5733" w:rsidRDefault="003B5733" w:rsidP="00A32B45">
            <w:pPr>
              <w:pStyle w:val="Header"/>
            </w:pPr>
          </w:p>
          <w:p w14:paraId="0D31CDA8" w14:textId="77777777" w:rsidR="003B5733" w:rsidRDefault="003B5733" w:rsidP="00A32B45">
            <w:pPr>
              <w:pStyle w:val="Header"/>
            </w:pPr>
          </w:p>
          <w:p w14:paraId="206DE508" w14:textId="05118BEE" w:rsidR="001D5DDB" w:rsidRPr="001D5DDB" w:rsidRDefault="001D5DDB" w:rsidP="00A32B45">
            <w:pPr>
              <w:pStyle w:val="Header"/>
              <w:rPr>
                <w:color w:val="FF0000"/>
                <w:sz w:val="20"/>
                <w:szCs w:val="20"/>
              </w:rPr>
            </w:pPr>
            <w:r w:rsidRPr="001D5DDB">
              <w:t>PHOTO</w:t>
            </w:r>
          </w:p>
          <w:p w14:paraId="32F81822" w14:textId="6A59AA82" w:rsidR="001D5DDB" w:rsidRPr="001D5DDB" w:rsidRDefault="001D5DDB" w:rsidP="00A32B45">
            <w:pPr>
              <w:pStyle w:val="Header"/>
            </w:pPr>
          </w:p>
        </w:tc>
      </w:tr>
    </w:tbl>
    <w:p w14:paraId="2EC065BA" w14:textId="77777777" w:rsidR="009264AC" w:rsidRPr="001D5DDB" w:rsidRDefault="009264AC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4912C290" w14:textId="77777777" w:rsidTr="683C82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bookmarkEnd w:id="1"/>
          <w:p w14:paraId="260B629E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71699B0" w14:textId="02EBFEF3" w:rsidR="001D5DDB" w:rsidRPr="001D5DDB" w:rsidRDefault="7348B765" w:rsidP="001D5DDB">
            <w:pPr>
              <w:pStyle w:val="ListParagraph"/>
              <w:spacing w:line="276" w:lineRule="auto"/>
              <w:ind w:left="0"/>
            </w:pPr>
            <w:r w:rsidRPr="683C821F">
              <w:t xml:space="preserve">With over 12 years of experience primarily in Microsoft stack(.NET, MVC, Web API, SQL server) and other JavaScript frameworks, I have developed and enhanced applications by developing and integrating multiple web services. My expertise includes working with complex enterprise applications, and driving the application development while dealing with ambiguity. I possess a solid understanding of design patterns and demonstrate strong programming and logical thinking skills. Known for my dedication, self-motivation, and confidence, I thrive in dynamic environments and am always ready to embrace new challenges as a committed team player.</w:t>
            </w:r>
          </w:p>
        </w:tc>
      </w:tr>
      <w:bookmarkEnd w:id="2"/>
    </w:tbl>
    <w:p w14:paraId="2B112101" w14:textId="5FAEF916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67A34FFE" w14:textId="77777777" w:rsidTr="41D8EDFA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4B2BEC58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Education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736AD4D" w14:textId="1F057624" w:rsidR="001D5DDB" w:rsidRPr="001D5DDB" w:rsidRDefault="4C6F3DD7" w:rsidP="41D8EDFA">
            <w:pPr>
              <w:snapToGrid w:val="0"/>
              <w:jc w:val="both"/>
            </w:pPr>
            <w:r w:rsidRPr="41D8EDFA">
              <w:t xml:space="preserve">Master of Computer Applications(MCA) [2011-2014]</w:t>
            </w:r>
          </w:p>
        </w:tc>
      </w:tr>
    </w:tbl>
    <w:p w14:paraId="7F40A820" w14:textId="77777777" w:rsidR="001D5DDB" w:rsidRPr="001D5DDB" w:rsidRDefault="001D5DDB" w:rsidP="001D5DDB">
      <w:pPr>
        <w:ind w:left="-360" w:hanging="360"/>
        <w:rPr>
          <w:sz w:val="20"/>
          <w:szCs w:val="20"/>
        </w:rPr>
      </w:pPr>
    </w:p>
    <w:p w14:paraId="74D1AB9E" w14:textId="77777777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345AFBFC" w14:textId="77777777" w:rsidTr="7BB782D5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2AB1D093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Expertise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76A6033" w14:textId="75D2B478" w:rsidR="001D5DDB" w:rsidRPr="001D5DDB" w:rsidRDefault="2A81552B" w:rsidP="7BB782D5">
            <w:pPr>
              <w:snapToGrid w:val="0"/>
            </w:pPr>
            <w:r w:rsidRPr="7BB782D5">
              <w:t xml:space="preserve">• Full Stack Web Development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>• Cloud  DevOps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>• Agile Delivery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/>
            </w:r>
            <w:r w:rsidRPr="7BB782D5">
              <w:rPr>
                <w:rFonts w:ascii="Consolas" w:eastAsia="Consolas" w:hAnsi="Consolas" w:cs="Consolas"/>
              </w:rPr>
              <w:t xml:space="preserve">  </w:t>
            </w:r>
            <w:r w:rsidR="237F2D81" w:rsidRPr="7BB782D5">
              <w:rPr>
                <w:rFonts w:ascii="Consolas" w:eastAsia="Consolas" w:hAnsi="Consolas" w:cs="Consolas"/>
              </w:rPr>
              <w:t xml:space="preserve"> </w:t>
            </w:r>
          </w:p>
        </w:tc>
      </w:tr>
    </w:tbl>
    <w:p w14:paraId="45F9EBAE" w14:textId="04AB0CAA" w:rsidR="02DA501F" w:rsidRDefault="02DA501F" w:rsidP="02DA501F">
      <w:pPr>
        <w:tabs>
          <w:tab w:val="left" w:pos="0"/>
        </w:tabs>
        <w:rPr>
          <w:b/>
          <w:bCs/>
          <w:i/>
          <w:iCs/>
          <w:sz w:val="20"/>
          <w:szCs w:val="20"/>
        </w:rPr>
      </w:pPr>
    </w:p>
    <w:tbl>
      <w:tblPr>
        <w:tblW w:w="0" w:type="auto"/>
        <w:tblInd w:w="-8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663"/>
        <w:gridCol w:w="2127"/>
        <w:gridCol w:w="3180"/>
        <w:gridCol w:w="3199"/>
      </w:tblGrid>
      <w:tr w:rsidR="02DA501F" w14:paraId="76A7EEE7" w14:textId="77777777" w:rsidTr="00CB648E">
        <w:trPr>
          <w:trHeight w:val="405"/>
        </w:trPr>
        <w:tc>
          <w:tcPr>
            <w:tcW w:w="1663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</w:tcBorders>
            <w:shd w:val="clear" w:color="auto" w:fill="E6E6E6"/>
            <w:tcMar>
              <w:left w:w="105" w:type="dxa"/>
              <w:right w:w="105" w:type="dxa"/>
            </w:tcMar>
          </w:tcPr>
          <w:p w14:paraId="65572902" w14:textId="563FA5F7" w:rsidR="659944EE" w:rsidRDefault="659944EE" w:rsidP="02DA501F">
            <w:pPr>
              <w:pStyle w:val="Heading3"/>
              <w:tabs>
                <w:tab w:val="left" w:pos="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Core </w:t>
            </w:r>
            <w:r w:rsidR="00D83B51"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Competency</w:t>
            </w: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/ Skills</w:t>
            </w:r>
          </w:p>
          <w:p w14:paraId="7490541A" w14:textId="3BEE8D82" w:rsidR="02DA501F" w:rsidRDefault="02DA501F" w:rsidP="02DA501F">
            <w:pPr>
              <w:keepNext/>
              <w:keepLines/>
              <w:tabs>
                <w:tab w:val="left" w:pos="0"/>
              </w:tabs>
            </w:pPr>
          </w:p>
        </w:tc>
        <w:tc>
          <w:tcPr>
            <w:tcW w:w="2127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1A6C30B5" w14:textId="07E7C735" w:rsidR="03B422EC" w:rsidRDefault="03B422EC" w:rsidP="02DA501F">
            <w:pPr>
              <w:pStyle w:val="Heading3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31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D2F02BD" w14:textId="4E4D1637" w:rsidR="03B422EC" w:rsidRDefault="03B422EC" w:rsidP="02DA501F">
            <w:pPr>
              <w:jc w:val="center"/>
              <w:rPr>
                <w:b/>
                <w:bCs/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Primary skills</w:t>
            </w:r>
          </w:p>
        </w:tc>
        <w:tc>
          <w:tcPr>
            <w:tcW w:w="3199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03D6C6A" w14:textId="4F4D68FD" w:rsidR="03B422EC" w:rsidRDefault="03B422EC" w:rsidP="02DA501F">
            <w:pPr>
              <w:jc w:val="center"/>
              <w:rPr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Secondary skills</w:t>
            </w:r>
          </w:p>
        </w:tc>
      </w:tr>
      <w:tr>
        <w:tc>
          <w:tcPr>
            <w:tcW w:type="dxa" w:w="1663"/>
          </w:tcPr>
          <w:p>
            <w:r>
              <w:t>1</w:t>
            </w:r>
          </w:p>
        </w:tc>
        <w:tc>
          <w:tcPr>
            <w:tcW w:type="dxa" w:w="2127"/>
          </w:tcPr>
          <w:p>
            <w:r>
              <w:t>Programming Languages</w:t>
            </w:r>
          </w:p>
        </w:tc>
        <w:tc>
          <w:tcPr>
            <w:tcW w:type="dxa" w:w="3180"/>
          </w:tcPr>
          <w:p>
            <w:r>
              <w:t>C#, Python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2</w:t>
            </w:r>
          </w:p>
        </w:tc>
        <w:tc>
          <w:tcPr>
            <w:tcW w:type="dxa" w:w="2127"/>
          </w:tcPr>
          <w:p>
            <w:r>
              <w:t>Backend &amp; APIs</w:t>
            </w:r>
          </w:p>
        </w:tc>
        <w:tc>
          <w:tcPr>
            <w:tcW w:type="dxa" w:w="3180"/>
          </w:tcPr>
          <w:p>
            <w:r>
              <w:t>.NET, .NET Core, ASP.NET MVC, Web API</w:t>
            </w:r>
          </w:p>
        </w:tc>
        <w:tc>
          <w:tcPr>
            <w:tcW w:type="dxa" w:w="3199"/>
          </w:tcPr>
          <w:p>
            <w:r>
              <w:t>Entity Framework, ADO.NET</w:t>
            </w:r>
          </w:p>
        </w:tc>
      </w:tr>
      <w:tr>
        <w:tc>
          <w:tcPr>
            <w:tcW w:type="dxa" w:w="1663"/>
          </w:tcPr>
          <w:p>
            <w:r>
              <w:t>3</w:t>
            </w:r>
          </w:p>
        </w:tc>
        <w:tc>
          <w:tcPr>
            <w:tcW w:type="dxa" w:w="2127"/>
          </w:tcPr>
          <w:p>
            <w:r>
              <w:t>Databases</w:t>
            </w:r>
          </w:p>
        </w:tc>
        <w:tc>
          <w:tcPr>
            <w:tcW w:type="dxa" w:w="3180"/>
          </w:tcPr>
          <w:p>
            <w:r>
              <w:t>MS SQL Server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4</w:t>
            </w:r>
          </w:p>
        </w:tc>
        <w:tc>
          <w:tcPr>
            <w:tcW w:type="dxa" w:w="2127"/>
          </w:tcPr>
          <w:p>
            <w:r>
              <w:t>Cloud &amp; DevOps</w:t>
            </w:r>
          </w:p>
        </w:tc>
        <w:tc>
          <w:tcPr>
            <w:tcW w:type="dxa" w:w="3180"/>
          </w:tcPr>
          <w:p>
            <w:r>
              <w:t>Azure</w:t>
            </w:r>
          </w:p>
        </w:tc>
        <w:tc>
          <w:tcPr>
            <w:tcW w:type="dxa" w:w="3199"/>
          </w:tcPr>
          <w:p>
            <w:r>
              <w:t>GIT CI/CD</w:t>
            </w:r>
          </w:p>
        </w:tc>
      </w:tr>
      <w:tr>
        <w:tc>
          <w:tcPr>
            <w:tcW w:type="dxa" w:w="1663"/>
          </w:tcPr>
          <w:p>
            <w:r>
              <w:t>5</w:t>
            </w:r>
          </w:p>
        </w:tc>
        <w:tc>
          <w:tcPr>
            <w:tcW w:type="dxa" w:w="2127"/>
          </w:tcPr>
          <w:p>
            <w:r>
              <w:t>Testing &amp; QA</w:t>
            </w:r>
          </w:p>
        </w:tc>
        <w:tc>
          <w:tcPr>
            <w:tcW w:type="dxa" w:w="3180"/>
          </w:tcPr>
          <w:p>
            <w:r>
              <w:t>XUnit</w:t>
            </w:r>
          </w:p>
        </w:tc>
        <w:tc>
          <w:tcPr>
            <w:tcW w:type="dxa" w:w="3199"/>
          </w:tcPr>
          <w:p>
            <w:r>
              <w:t>BDD tests</w:t>
            </w:r>
          </w:p>
        </w:tc>
      </w:tr>
      <w:tr>
        <w:tc>
          <w:tcPr>
            <w:tcW w:type="dxa" w:w="1663"/>
          </w:tcPr>
          <w:p>
            <w:r>
              <w:t>6</w:t>
            </w:r>
          </w:p>
        </w:tc>
        <w:tc>
          <w:tcPr>
            <w:tcW w:type="dxa" w:w="2127"/>
          </w:tcPr>
          <w:p>
            <w:r>
              <w:t>Tools &amp; IDEs</w:t>
            </w:r>
          </w:p>
        </w:tc>
        <w:tc>
          <w:tcPr>
            <w:tcW w:type="dxa" w:w="3180"/>
          </w:tcPr>
          <w:p>
            <w:r>
              <w:t>GIT, Visual Studio, API Runner</w:t>
            </w:r>
          </w:p>
        </w:tc>
        <w:tc>
          <w:tcPr>
            <w:tcW w:type="dxa" w:w="3199"/>
          </w:tcPr>
          <w:p>
            <w:r>
              <w:t>Pentaho</w:t>
            </w:r>
          </w:p>
        </w:tc>
      </w:tr>
      <w:tr>
        <w:tc>
          <w:tcPr>
            <w:tcW w:type="dxa" w:w="1663"/>
          </w:tcPr>
          <w:p>
            <w:r>
              <w:t>7</w:t>
            </w:r>
          </w:p>
        </w:tc>
        <w:tc>
          <w:tcPr>
            <w:tcW w:type="dxa" w:w="2127"/>
          </w:tcPr>
          <w:p>
            <w:r>
              <w:t>CSS &amp; Styling</w:t>
            </w:r>
          </w:p>
        </w:tc>
        <w:tc>
          <w:tcPr>
            <w:tcW w:type="dxa" w:w="3180"/>
          </w:tcPr>
          <w:p>
            <w:r>
              <w:t>Bootstrap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8</w:t>
            </w:r>
          </w:p>
        </w:tc>
        <w:tc>
          <w:tcPr>
            <w:tcW w:type="dxa" w:w="2127"/>
          </w:tcPr>
          <w:p>
            <w:r>
              <w:t>Version Control</w:t>
            </w:r>
          </w:p>
        </w:tc>
        <w:tc>
          <w:tcPr>
            <w:tcW w:type="dxa" w:w="3180"/>
          </w:tcPr>
          <w:p>
            <w:r>
              <w:t>GIT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9</w:t>
            </w:r>
          </w:p>
        </w:tc>
        <w:tc>
          <w:tcPr>
            <w:tcW w:type="dxa" w:w="2127"/>
          </w:tcPr>
          <w:p>
            <w:r>
              <w:t>Frontend Frameworks</w:t>
            </w:r>
          </w:p>
        </w:tc>
        <w:tc>
          <w:tcPr>
            <w:tcW w:type="dxa" w:w="3180"/>
          </w:tcPr>
          <w:p>
            <w:r>
              <w:t>jQuery, Angular JS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10</w:t>
            </w:r>
          </w:p>
        </w:tc>
        <w:tc>
          <w:tcPr>
            <w:tcW w:type="dxa" w:w="2127"/>
          </w:tcPr>
          <w:p>
            <w:r>
              <w:t>Other</w:t>
            </w:r>
          </w:p>
        </w:tc>
        <w:tc>
          <w:tcPr>
            <w:tcW w:type="dxa" w:w="3180"/>
          </w:tcPr>
          <w:p>
            <w:r>
              <w:t>Kafka, HTML, XSLT, Log4Net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11</w:t>
            </w:r>
          </w:p>
        </w:tc>
        <w:tc>
          <w:tcPr>
            <w:tcW w:type="dxa" w:w="2127"/>
          </w:tcPr>
          <w:p>
            <w:r>
              <w:t>Soft Skills</w:t>
            </w:r>
          </w:p>
        </w:tc>
        <w:tc>
          <w:tcPr>
            <w:tcW w:type="dxa" w:w="3180"/>
          </w:tcPr>
          <w:p>
            <w:r>
              <w:t>dedication, self-motivation, confidence</w:t>
            </w:r>
          </w:p>
        </w:tc>
        <w:tc>
          <w:tcPr>
            <w:tcW w:type="dxa" w:w="3199"/>
          </w:tcPr>
          <w:p>
            <w:r>
              <w:t>mentoring, liaising</w:t>
            </w:r>
          </w:p>
        </w:tc>
      </w:tr>
      <w:tr>
        <w:tc>
          <w:tcPr>
            <w:tcW w:type="dxa" w:w="1663"/>
          </w:tcPr>
          <w:p>
            <w:r>
              <w:t>12</w:t>
            </w:r>
          </w:p>
        </w:tc>
        <w:tc>
          <w:tcPr>
            <w:tcW w:type="dxa" w:w="2127"/>
          </w:tcPr>
          <w:p>
            <w:r>
              <w:t>Domain Knowledge</w:t>
            </w:r>
          </w:p>
        </w:tc>
        <w:tc>
          <w:tcPr>
            <w:tcW w:type="dxa" w:w="3180"/>
          </w:tcPr>
          <w:p>
            <w:r>
              <w:t>Partner Relationship management, Customer360, Market Research</w:t>
            </w:r>
          </w:p>
        </w:tc>
        <w:tc>
          <w:tcPr>
            <w:tcW w:type="dxa" w:w="3199"/>
          </w:tcPr>
          <w:p>
            <w:r>
              <w:t>Medical Industry, Merchant Services</w:t>
            </w:r>
          </w:p>
        </w:tc>
      </w:tr>
    </w:tbl>
    <w:p w14:paraId="3C7AABD5" w14:textId="7DEE4046" w:rsidR="02DA501F" w:rsidRDefault="02DA501F" w:rsidP="00CB648E">
      <w:pPr>
        <w:tabs>
          <w:tab w:val="left" w:pos="0"/>
        </w:tabs>
        <w:jc w:val="center"/>
        <w:rPr>
          <w:b/>
          <w:bCs/>
          <w:i/>
          <w:iCs/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346252" w:rsidRPr="001D5DDB" w14:paraId="12263AD8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0B2BE7E8" w14:textId="77777777" w:rsidR="00346252" w:rsidRPr="001D5DDB" w:rsidRDefault="0008034C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Certifications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E6C7737" w14:textId="19683AB0" w:rsidR="006A65D6" w:rsidRPr="0008034C" w:rsidRDefault="75A140A7" w:rsidP="02DA501F">
            <w:pPr>
              <w:snapToGrid w:val="0"/>
              <w:jc w:val="both"/>
            </w:pPr>
            <w:r w:rsidRPr="02DA501F">
              <w:t xml:space="preserve"/>
            </w:r>
          </w:p>
        </w:tc>
      </w:tr>
      <w:tr w:rsidR="00346252" w:rsidRPr="001D5DDB" w14:paraId="6DBA40BE" w14:textId="77777777" w:rsidTr="02DA501F">
        <w:tc>
          <w:tcPr>
            <w:tcW w:w="10892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FAC3D58" w14:textId="2609605D" w:rsidR="00346252" w:rsidRPr="00346252" w:rsidRDefault="00346252" w:rsidP="00F75DD8">
            <w:pPr>
              <w:snapToGrid w:val="0"/>
              <w:jc w:val="center"/>
              <w:rPr>
                <w:sz w:val="20"/>
                <w:szCs w:val="20"/>
              </w:rPr>
            </w:pPr>
          </w:p>
        </w:tc>
      </w:tr>
      <w:tr w:rsidR="001D5DDB" w:rsidRPr="001D5DDB" w14:paraId="6C91375B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1D52A8D2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Awards 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7233411" w14:textId="60F3092D" w:rsidR="006A65D6" w:rsidRPr="001D5DDB" w:rsidRDefault="273B7D5B" w:rsidP="02DA501F">
            <w:pPr>
              <w:snapToGrid w:val="0"/>
              <w:jc w:val="both"/>
            </w:pPr>
            <w:r w:rsidRPr="02DA501F">
              <w:t xml:space="preserve">• Received 01cEmerging Star01d award within 3 months of joining the company. • Received multiple awards for best performance on a quarterly and yearly basis. </w:t>
            </w:r>
          </w:p>
        </w:tc>
      </w:tr>
    </w:tbl>
    <w:p w14:paraId="0BEC743A" w14:textId="03391337" w:rsidR="00F75DD8" w:rsidRPr="00F75DD8" w:rsidRDefault="00F75DD8" w:rsidP="00F75DD8">
      <w:pPr>
        <w:jc w:val="center"/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1DC95E7B" w14:textId="77777777" w:rsidTr="00D83B51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  <w:vAlign w:val="center"/>
          </w:tcPr>
          <w:p w14:paraId="620B9F50" w14:textId="77777777" w:rsidR="001D5DDB" w:rsidRPr="001D5DDB" w:rsidRDefault="001D5DDB" w:rsidP="00D83B51">
            <w:pPr>
              <w:pStyle w:val="Heading3"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Experience 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r w:rsidR="31F9ADCA" w:rsidRPr="7BB782D5">
              <w:t xml:space="preserve">Principal Software Engineer                                                July 2025 – Till date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Python, Kafka, .NET Core, programming, design patterns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37BF9E8A" w14:textId="7A04BA84" w:rsidR="001D5DDB" w:rsidRPr="006A65D6" w:rsidRDefault="31F9ADCA" w:rsidP="41D8EDFA">
            <w:pPr>
              <w:spacing w:line="276" w:lineRule="auto"/>
            </w:pPr>
            <w:r w:rsidRPr="7BB782D5">
              <w:t xml:space="preserve"> 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r w:rsidR="31F9ADCA" w:rsidRPr="7BB782D5">
              <w:t xml:space="preserve">Module Lead                                                Nov 2016 – Oct 2024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.NET Core, ASP.NET MVC, EF Core, mentoring, business requirements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37BF9E8A" w14:textId="7A04BA84" w:rsidR="001D5DDB" w:rsidRPr="006A65D6" w:rsidRDefault="31F9ADCA" w:rsidP="41D8EDFA">
            <w:pPr>
              <w:spacing w:line="276" w:lineRule="auto"/>
            </w:pPr>
            <w:r w:rsidRPr="7BB782D5">
              <w:t xml:space="preserve"> 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r w:rsidR="31F9ADCA" w:rsidRPr="7BB782D5">
              <w:t xml:space="preserve">Module Lead                                                Nov 2016 – Oct 2024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.NET, ASP.NET MVC, EF Core, stakeholder engagement, project management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37BF9E8A" w14:textId="7A04BA84" w:rsidR="001D5DDB" w:rsidRPr="006A65D6" w:rsidRDefault="31F9ADCA" w:rsidP="41D8EDFA">
            <w:pPr>
              <w:spacing w:line="276" w:lineRule="auto"/>
            </w:pPr>
            <w:r w:rsidRPr="7BB782D5">
              <w:t xml:space="preserve"> 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r w:rsidR="31F9ADCA" w:rsidRPr="7BB782D5">
              <w:t xml:space="preserve">Senior software engineer                                                Nov 2016 – Oct 2024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.NET Core, ASP.NET MVC, Python, integration, quality assurance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37BF9E8A" w14:textId="7A04BA84" w:rsidR="001D5DDB" w:rsidRPr="006A65D6" w:rsidRDefault="31F9ADCA" w:rsidP="41D8EDFA">
            <w:pPr>
              <w:spacing w:line="276" w:lineRule="auto"/>
            </w:pPr>
            <w:r w:rsidRPr="7BB782D5">
              <w:t xml:space="preserve"> 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r w:rsidR="31F9ADCA" w:rsidRPr="7BB782D5">
              <w:t xml:space="preserve">Software engineer                                                July 2014 – Nov 2016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MVC WEB API, C#, ADO.NET, XSLT, quality improvement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37BF9E8A" w14:textId="7A04BA84" w:rsidR="001D5DDB" w:rsidRPr="006A65D6" w:rsidRDefault="31F9ADCA" w:rsidP="41D8EDFA">
            <w:pPr>
              <w:spacing w:line="276" w:lineRule="auto"/>
            </w:pPr>
            <w:r w:rsidRPr="7BB782D5">
              <w:t xml:space="preserve"> </w:t>
            </w:r>
          </w:p>
        </w:tc>
      </w:tr>
    </w:tbl>
    <w:p w14:paraId="513A62D5" w14:textId="77777777" w:rsidR="001D5DDB" w:rsidRPr="001D5DDB" w:rsidRDefault="001D5DDB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6B07" w14:paraId="64133144" w14:textId="77777777" w:rsidTr="007F6B07">
        <w:tc>
          <w:tcPr>
            <w:tcW w:w="9350" w:type="dxa"/>
          </w:tcPr>
          <w:p w14:paraId="31F89E9E" w14:textId="77777777" w:rsidR="007F6B07" w:rsidRPr="00012931" w:rsidRDefault="007F6B07" w:rsidP="007F6B07">
            <w:pPr>
              <w:jc w:val="center"/>
              <w:rPr>
                <w:b/>
                <w:bCs/>
                <w:sz w:val="32"/>
                <w:szCs w:val="32"/>
              </w:rPr>
            </w:pPr>
            <w:r w:rsidRPr="00012931">
              <w:rPr>
                <w:b/>
                <w:bCs/>
                <w:sz w:val="32"/>
                <w:szCs w:val="32"/>
              </w:rPr>
              <w:t xml:space="preserve">Professional Experience</w:t>
            </w:r>
          </w:p>
          <w:p w14:paraId="29E9DA05" w14:textId="77777777" w:rsidR="007F6B07" w:rsidRDefault="007F6B07" w:rsidP="007F6B07">
            <w:pPr>
              <w:rPr>
                <w:sz w:val="20"/>
                <w:szCs w:val="20"/>
              </w:rPr>
            </w:pP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SPIL at UST [July 2025 – Till date]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Principal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Dell uses Partner Relationship management to publish and manage data about dell partner details and contract details.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Designed and implemented comprehensive test cases to ensure end-to-end project quality and reliability.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Led the team in managing core functionalities, providing guidance, and conducting thorough code reviews to uphold best practices.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Built and optimized Python-based solutions for producing and consuming Kafka topics, improving data handling performance.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Tools:</w:t>
            </w:r>
            <w:r w:rsidRPr="00993CBD">
              <w:rPr>
                <w:sz w:val="20"/>
                <w:szCs w:val="20"/>
              </w:rPr>
              <w:t xml:space="preserve"> git</w:t>
            </w:r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Technologies:</w:t>
            </w:r>
            <w:r w:rsidRPr="00993CBD">
              <w:rPr>
                <w:sz w:val="20"/>
                <w:szCs w:val="20"/>
              </w:rPr>
              <w:t xml:space="preserve"> .net core, .net, MS SQL Server, ASP.NET MVC, ASP.NET Web API, EF Core, Kafka, XUnit, Python</w:t>
            </w:r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Skills:</w:t>
            </w:r>
            <w:r w:rsidRPr="00993CBD">
              <w:rPr>
                <w:sz w:val="20"/>
                <w:szCs w:val="20"/>
              </w:rPr>
              <w:t xml:space="preserve"> design patterns, logical thinking, programming, code reviews</w:t>
            </w:r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Customer360 at Global Data [Nov 2016 – Oct 2024]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Module Lead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Global Data uses Customer360 to predict how the Global Data users are accessing the entire system and their usage to generate reports and manage the renewals of the company.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Developed and maintained multiple modules that form a key part of the enterprise application.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Interacted with stakeholders to gather business requirements and convert them to technical requirements.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Mentored junior developers in the team to help them bring up to speed with the latest developments.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Tools:</w:t>
            </w:r>
            <w:r w:rsidRPr="00993CBD">
              <w:rPr>
                <w:sz w:val="20"/>
                <w:szCs w:val="20"/>
              </w:rPr>
              <w:t xml:space="preserve"> git</w:t>
            </w:r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Technologies:</w:t>
            </w:r>
            <w:r w:rsidRPr="00993CBD">
              <w:rPr>
                <w:sz w:val="20"/>
                <w:szCs w:val="20"/>
              </w:rPr>
              <w:t xml:space="preserve"> .net core, .net, MS SQL Server, ASP.NET MVC, ASP.NET Web API, EF Core</w:t>
            </w:r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Skills:</w:t>
            </w:r>
            <w:r w:rsidRPr="00993CBD">
              <w:rPr>
                <w:sz w:val="20"/>
                <w:szCs w:val="20"/>
              </w:rPr>
              <w:t xml:space="preserve"> mentoring, stakeholders interaction, business requirements, technical requirements</w:t>
            </w:r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Scorecard at Global Data [Nov 2016 – Oct 2024]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Module Lead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Global Data uses scorecards to predict which companies will be leaders in their sectors in the future. Their scorecards use a thematic methodology to rank companies based on their relative strength in the themes that are most relevant to their industry.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Drove the project from conceptualization to realization and delivery.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Engaged with multiple technical and business stakeholders to capture the requirements and boundaries.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Created and maintained comprehensive technical documents about the product.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Tools:</w:t>
            </w:r>
            <w:r w:rsidRPr="00993CBD">
              <w:rPr>
                <w:sz w:val="20"/>
                <w:szCs w:val="20"/>
              </w:rPr>
              <w:t xml:space="preserve"> git</w:t>
            </w:r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Technologies:</w:t>
            </w:r>
            <w:r w:rsidRPr="00993CBD">
              <w:rPr>
                <w:sz w:val="20"/>
                <w:szCs w:val="20"/>
              </w:rPr>
              <w:t xml:space="preserve"> .net, MS SQL Server, ASP.NET MVC, ASP.NET Web API, Entity Framework, jQuery</w:t>
            </w:r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Skills:</w:t>
            </w:r>
            <w:r w:rsidRPr="00993CBD">
              <w:rPr>
                <w:sz w:val="20"/>
                <w:szCs w:val="20"/>
              </w:rPr>
              <w:t xml:space="preserve"> project management, stakeholder engagement, technical documentation</w:t>
            </w:r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Social Media Aggregator API at Global Data [Nov 2016 – Oct 2024]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Senior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Sociable Data is a Market Research Organization based in London (UK) that generates market and industry trend reports for the medical industry to facilitate production. Served a diverse range of clients globally by leveraging utilities that automated the tedious and daily tasks of the analysts with fuss-free report generation.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Integrated multiple APIs, services and applications to consolidate various data points.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Ensured quality to drive optimal results by liaising with QA team and various stake holders.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Synchronized documentation of ad hoc changes and requirements.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Tools:</w:t>
            </w:r>
            <w:r w:rsidRPr="00993CBD">
              <w:rPr>
                <w:sz w:val="20"/>
                <w:szCs w:val="20"/>
              </w:rPr>
              <w:t xml:space="preserve"> git</w:t>
            </w:r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Technologies:</w:t>
            </w:r>
            <w:r w:rsidRPr="00993CBD">
              <w:rPr>
                <w:sz w:val="20"/>
                <w:szCs w:val="20"/>
              </w:rPr>
              <w:t xml:space="preserve"> .net core, .net, MS SQL Server, ASP.NET MVC, ASP.NET Web API, EF Core, jQuery</w:t>
            </w:r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Skills:</w:t>
            </w:r>
            <w:r w:rsidRPr="00993CBD">
              <w:rPr>
                <w:sz w:val="20"/>
                <w:szCs w:val="20"/>
              </w:rPr>
              <w:t xml:space="preserve"> integration, quality assurance, documentation</w:t>
            </w:r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SpiceJet at ValueLabs [July 2014 – Nov 2016]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SpiceJet is a low-cost airline headquartered in Gurgaon, India. It is the fourth largest airline in the country by number of passengers carried, with a market share of 13.1% as of February 2016. The airline operates 306 daily flights to 41 destinations, including 35 Indian and 6 international destinations from its hubs at Delhi and Hyderabad.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Involved in the deployment of the application into the server after modification of changes.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Involved in Passbook integration for IOS devices.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Involving in the rectification of existing features that are broken as part of migration process.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Involved in development of applications using Message queue to log the request  responses of the server.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Improved quality and reliability by addressing issues related to existing functionalities.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Tools:</w:t>
            </w:r>
            <w:r w:rsidRPr="00993CBD">
              <w:rPr>
                <w:sz w:val="20"/>
                <w:szCs w:val="20"/>
              </w:rPr>
              <w:t xml:space="preserve"> Visual Studio, API Runner</w:t>
            </w:r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Technologies:</w:t>
            </w:r>
            <w:r w:rsidRPr="00993CBD">
              <w:rPr>
                <w:sz w:val="20"/>
                <w:szCs w:val="20"/>
              </w:rPr>
              <w:t xml:space="preserve"> MVC WEB API, C#, .NET 4.5.1, ADO.NET, XSLT, Web services, SQL Server</w:t>
            </w:r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Skills:</w:t>
            </w:r>
            <w:r w:rsidRPr="00993CBD">
              <w:rPr>
                <w:sz w:val="20"/>
                <w:szCs w:val="20"/>
              </w:rPr>
              <w:t xml:space="preserve"> deployment, integration, rectification, quality improvement</w:t>
            </w:r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7AAFB1A7" w14:textId="77777777" w:rsidR="007F6B07" w:rsidRDefault="007F6B07" w:rsidP="007F6B07"/>
          <w:p w14:paraId="66E7C23B" w14:textId="77777777" w:rsidR="007F6B07" w:rsidRDefault="007F6B07">
            <w:pPr>
              <w:rPr>
                <w:sz w:val="20"/>
                <w:szCs w:val="20"/>
              </w:rPr>
            </w:pPr>
          </w:p>
        </w:tc>
      </w:tr>
    </w:tbl>
    <w:p w14:paraId="47EE7087" w14:textId="7584FD1D" w:rsidR="001D5DDB" w:rsidRPr="001D5DDB" w:rsidRDefault="001D5DDB">
      <w:pPr>
        <w:rPr>
          <w:sz w:val="20"/>
          <w:szCs w:val="20"/>
        </w:rPr>
      </w:pPr>
    </w:p>
    <w:sectPr w:rsidR="001D5DDB" w:rsidRPr="001D5DDB" w:rsidSect="001D5DDB">
      <w:pgSz w:w="12240" w:h="15840"/>
      <w:pgMar w:top="36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83730" w14:textId="77777777" w:rsidR="000271EB" w:rsidRDefault="000271EB" w:rsidP="00DE1B76">
      <w:r>
        <w:separator/>
      </w:r>
    </w:p>
  </w:endnote>
  <w:endnote w:type="continuationSeparator" w:id="0">
    <w:p w14:paraId="34E4F321" w14:textId="77777777" w:rsidR="000271EB" w:rsidRDefault="000271EB" w:rsidP="00DE1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BC215" w14:textId="77777777" w:rsidR="000271EB" w:rsidRDefault="000271EB" w:rsidP="00DE1B76">
      <w:r>
        <w:separator/>
      </w:r>
    </w:p>
  </w:footnote>
  <w:footnote w:type="continuationSeparator" w:id="0">
    <w:p w14:paraId="390781E5" w14:textId="77777777" w:rsidR="000271EB" w:rsidRDefault="000271EB" w:rsidP="00DE1B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7BE0D7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6488A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2E181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CAA6F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502AC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96E79E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1E4161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2400E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0B4DE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9636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1" w15:restartNumberingAfterBreak="0">
    <w:nsid w:val="00000003"/>
    <w:multiLevelType w:val="singleLevel"/>
    <w:tmpl w:val="00000003"/>
    <w:name w:val="WW8Num7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2" w15:restartNumberingAfterBreak="0">
    <w:nsid w:val="00000004"/>
    <w:multiLevelType w:val="singleLevel"/>
    <w:tmpl w:val="00000004"/>
    <w:name w:val="WW8Num8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3" w15:restartNumberingAfterBreak="0">
    <w:nsid w:val="08C807FB"/>
    <w:multiLevelType w:val="hybridMultilevel"/>
    <w:tmpl w:val="03205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31065A"/>
    <w:multiLevelType w:val="hybridMultilevel"/>
    <w:tmpl w:val="61CE9A02"/>
    <w:lvl w:ilvl="0" w:tplc="C212A5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C31301"/>
    <w:multiLevelType w:val="hybridMultilevel"/>
    <w:tmpl w:val="92124F7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8631666"/>
    <w:multiLevelType w:val="hybridMultilevel"/>
    <w:tmpl w:val="6C1E1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A1DF2"/>
    <w:multiLevelType w:val="hybridMultilevel"/>
    <w:tmpl w:val="E988B94C"/>
    <w:lvl w:ilvl="0" w:tplc="08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8" w15:restartNumberingAfterBreak="0">
    <w:nsid w:val="572C06BE"/>
    <w:multiLevelType w:val="hybridMultilevel"/>
    <w:tmpl w:val="C24432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F878AD"/>
    <w:multiLevelType w:val="hybridMultilevel"/>
    <w:tmpl w:val="89F02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B37779"/>
    <w:multiLevelType w:val="hybridMultilevel"/>
    <w:tmpl w:val="3E3E21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9D70D8"/>
    <w:multiLevelType w:val="multilevel"/>
    <w:tmpl w:val="C872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694755">
    <w:abstractNumId w:val="9"/>
  </w:num>
  <w:num w:numId="2" w16cid:durableId="1100687559">
    <w:abstractNumId w:val="7"/>
  </w:num>
  <w:num w:numId="3" w16cid:durableId="940533982">
    <w:abstractNumId w:val="6"/>
  </w:num>
  <w:num w:numId="4" w16cid:durableId="1139614644">
    <w:abstractNumId w:val="5"/>
  </w:num>
  <w:num w:numId="5" w16cid:durableId="894436708">
    <w:abstractNumId w:val="4"/>
  </w:num>
  <w:num w:numId="6" w16cid:durableId="1772164738">
    <w:abstractNumId w:val="8"/>
  </w:num>
  <w:num w:numId="7" w16cid:durableId="774208311">
    <w:abstractNumId w:val="3"/>
  </w:num>
  <w:num w:numId="8" w16cid:durableId="983853382">
    <w:abstractNumId w:val="2"/>
  </w:num>
  <w:num w:numId="9" w16cid:durableId="208928784">
    <w:abstractNumId w:val="1"/>
  </w:num>
  <w:num w:numId="10" w16cid:durableId="1707828764">
    <w:abstractNumId w:val="0"/>
  </w:num>
  <w:num w:numId="11" w16cid:durableId="162091223">
    <w:abstractNumId w:val="14"/>
  </w:num>
  <w:num w:numId="12" w16cid:durableId="750732939">
    <w:abstractNumId w:val="18"/>
  </w:num>
  <w:num w:numId="13" w16cid:durableId="439878016">
    <w:abstractNumId w:val="19"/>
  </w:num>
  <w:num w:numId="14" w16cid:durableId="518742519">
    <w:abstractNumId w:val="16"/>
  </w:num>
  <w:num w:numId="15" w16cid:durableId="67266025">
    <w:abstractNumId w:val="13"/>
  </w:num>
  <w:num w:numId="16" w16cid:durableId="987897800">
    <w:abstractNumId w:val="10"/>
  </w:num>
  <w:num w:numId="17" w16cid:durableId="881211378">
    <w:abstractNumId w:val="11"/>
  </w:num>
  <w:num w:numId="18" w16cid:durableId="1786264373">
    <w:abstractNumId w:val="12"/>
  </w:num>
  <w:num w:numId="19" w16cid:durableId="1897662926">
    <w:abstractNumId w:val="15"/>
  </w:num>
  <w:num w:numId="20" w16cid:durableId="1623270133">
    <w:abstractNumId w:val="17"/>
  </w:num>
  <w:num w:numId="21" w16cid:durableId="1966276636">
    <w:abstractNumId w:val="20"/>
  </w:num>
  <w:num w:numId="22" w16cid:durableId="15674917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76"/>
    <w:rsid w:val="00012931"/>
    <w:rsid w:val="0002435D"/>
    <w:rsid w:val="000271EB"/>
    <w:rsid w:val="00030F29"/>
    <w:rsid w:val="0008034C"/>
    <w:rsid w:val="000B6397"/>
    <w:rsid w:val="000B7CDC"/>
    <w:rsid w:val="000E0A0E"/>
    <w:rsid w:val="000E7C93"/>
    <w:rsid w:val="000F4CEF"/>
    <w:rsid w:val="0010101F"/>
    <w:rsid w:val="001379D6"/>
    <w:rsid w:val="00152E46"/>
    <w:rsid w:val="00181FA9"/>
    <w:rsid w:val="00191880"/>
    <w:rsid w:val="001D4CA9"/>
    <w:rsid w:val="001D5DDB"/>
    <w:rsid w:val="00203CFE"/>
    <w:rsid w:val="00257D5B"/>
    <w:rsid w:val="002646B3"/>
    <w:rsid w:val="0029522C"/>
    <w:rsid w:val="002B386C"/>
    <w:rsid w:val="002B4F87"/>
    <w:rsid w:val="002F043D"/>
    <w:rsid w:val="003320C0"/>
    <w:rsid w:val="00346252"/>
    <w:rsid w:val="003474B9"/>
    <w:rsid w:val="003A0689"/>
    <w:rsid w:val="003A5499"/>
    <w:rsid w:val="003B5733"/>
    <w:rsid w:val="003C1FF5"/>
    <w:rsid w:val="003F7E7F"/>
    <w:rsid w:val="00406B64"/>
    <w:rsid w:val="004809B8"/>
    <w:rsid w:val="004B3DC0"/>
    <w:rsid w:val="004C4EA0"/>
    <w:rsid w:val="005128DA"/>
    <w:rsid w:val="00543DF6"/>
    <w:rsid w:val="00567D31"/>
    <w:rsid w:val="00572D0F"/>
    <w:rsid w:val="00586F29"/>
    <w:rsid w:val="00587E8D"/>
    <w:rsid w:val="005D3832"/>
    <w:rsid w:val="005D7D88"/>
    <w:rsid w:val="005F7E4E"/>
    <w:rsid w:val="006012AC"/>
    <w:rsid w:val="00616E69"/>
    <w:rsid w:val="0062015E"/>
    <w:rsid w:val="00634C67"/>
    <w:rsid w:val="0064095E"/>
    <w:rsid w:val="00641977"/>
    <w:rsid w:val="0065230E"/>
    <w:rsid w:val="006766F8"/>
    <w:rsid w:val="006940FE"/>
    <w:rsid w:val="00694FED"/>
    <w:rsid w:val="006A65D6"/>
    <w:rsid w:val="006B1B31"/>
    <w:rsid w:val="006B7AA2"/>
    <w:rsid w:val="006C1922"/>
    <w:rsid w:val="006C65CA"/>
    <w:rsid w:val="007401F7"/>
    <w:rsid w:val="00740776"/>
    <w:rsid w:val="0074522D"/>
    <w:rsid w:val="00764C42"/>
    <w:rsid w:val="0078337A"/>
    <w:rsid w:val="00797B21"/>
    <w:rsid w:val="007A1437"/>
    <w:rsid w:val="007A4B2D"/>
    <w:rsid w:val="007E1165"/>
    <w:rsid w:val="007E452B"/>
    <w:rsid w:val="007F6B07"/>
    <w:rsid w:val="00863718"/>
    <w:rsid w:val="00870E32"/>
    <w:rsid w:val="008B6010"/>
    <w:rsid w:val="008B7870"/>
    <w:rsid w:val="008B7992"/>
    <w:rsid w:val="009113D6"/>
    <w:rsid w:val="009177F0"/>
    <w:rsid w:val="009264AC"/>
    <w:rsid w:val="0093084B"/>
    <w:rsid w:val="00937052"/>
    <w:rsid w:val="00944A93"/>
    <w:rsid w:val="009861A9"/>
    <w:rsid w:val="00993CBD"/>
    <w:rsid w:val="009F6D55"/>
    <w:rsid w:val="00A03C88"/>
    <w:rsid w:val="00A1052F"/>
    <w:rsid w:val="00A57754"/>
    <w:rsid w:val="00AA586F"/>
    <w:rsid w:val="00AA6E24"/>
    <w:rsid w:val="00B2090E"/>
    <w:rsid w:val="00B5393D"/>
    <w:rsid w:val="00B843A9"/>
    <w:rsid w:val="00BB58F5"/>
    <w:rsid w:val="00BE701E"/>
    <w:rsid w:val="00C04BFE"/>
    <w:rsid w:val="00C64EF4"/>
    <w:rsid w:val="00C9472C"/>
    <w:rsid w:val="00C96989"/>
    <w:rsid w:val="00CA6AA6"/>
    <w:rsid w:val="00CB648E"/>
    <w:rsid w:val="00CE134C"/>
    <w:rsid w:val="00D10CF0"/>
    <w:rsid w:val="00D2306D"/>
    <w:rsid w:val="00D25BCF"/>
    <w:rsid w:val="00D83B51"/>
    <w:rsid w:val="00D97160"/>
    <w:rsid w:val="00DD34C3"/>
    <w:rsid w:val="00DD3DBA"/>
    <w:rsid w:val="00DE1B76"/>
    <w:rsid w:val="00DE50E8"/>
    <w:rsid w:val="00E0048A"/>
    <w:rsid w:val="00E034EE"/>
    <w:rsid w:val="00E03BF1"/>
    <w:rsid w:val="00E12079"/>
    <w:rsid w:val="00E612D9"/>
    <w:rsid w:val="00E620BF"/>
    <w:rsid w:val="00E65187"/>
    <w:rsid w:val="00E920E8"/>
    <w:rsid w:val="00EA55B7"/>
    <w:rsid w:val="00EB54B8"/>
    <w:rsid w:val="00F44474"/>
    <w:rsid w:val="00F75DD8"/>
    <w:rsid w:val="00F9035D"/>
    <w:rsid w:val="00FE09AA"/>
    <w:rsid w:val="00FF2BF9"/>
    <w:rsid w:val="023C7C98"/>
    <w:rsid w:val="02DA501F"/>
    <w:rsid w:val="03B422EC"/>
    <w:rsid w:val="06D8B63B"/>
    <w:rsid w:val="092E7F82"/>
    <w:rsid w:val="0A511F88"/>
    <w:rsid w:val="0BE26193"/>
    <w:rsid w:val="0C2108CD"/>
    <w:rsid w:val="10D5F280"/>
    <w:rsid w:val="12E2D883"/>
    <w:rsid w:val="15EC9C8E"/>
    <w:rsid w:val="168A0A71"/>
    <w:rsid w:val="17F3EDB7"/>
    <w:rsid w:val="17F70966"/>
    <w:rsid w:val="19CD28AF"/>
    <w:rsid w:val="19D41847"/>
    <w:rsid w:val="1B30C29C"/>
    <w:rsid w:val="1E909ADA"/>
    <w:rsid w:val="1F0A631F"/>
    <w:rsid w:val="204C071C"/>
    <w:rsid w:val="21DB4AC0"/>
    <w:rsid w:val="237F2D81"/>
    <w:rsid w:val="25805ABD"/>
    <w:rsid w:val="26155E33"/>
    <w:rsid w:val="2617EC8E"/>
    <w:rsid w:val="273B7D5B"/>
    <w:rsid w:val="2A81552B"/>
    <w:rsid w:val="2D200C3B"/>
    <w:rsid w:val="2D95A61B"/>
    <w:rsid w:val="2E425E1C"/>
    <w:rsid w:val="31F9ADCA"/>
    <w:rsid w:val="33CE9081"/>
    <w:rsid w:val="373F95DB"/>
    <w:rsid w:val="3A9A62D5"/>
    <w:rsid w:val="3B5684FC"/>
    <w:rsid w:val="3D102A14"/>
    <w:rsid w:val="3D7B168C"/>
    <w:rsid w:val="3E91045C"/>
    <w:rsid w:val="3F9210EF"/>
    <w:rsid w:val="400C5305"/>
    <w:rsid w:val="41D8EDFA"/>
    <w:rsid w:val="45A48261"/>
    <w:rsid w:val="48D9B4B3"/>
    <w:rsid w:val="49145B61"/>
    <w:rsid w:val="4B410661"/>
    <w:rsid w:val="4C6F3DD7"/>
    <w:rsid w:val="4CA68EE0"/>
    <w:rsid w:val="545C28B3"/>
    <w:rsid w:val="54D345BD"/>
    <w:rsid w:val="54DC89CA"/>
    <w:rsid w:val="571D0FA1"/>
    <w:rsid w:val="585222B2"/>
    <w:rsid w:val="5861C954"/>
    <w:rsid w:val="58D45081"/>
    <w:rsid w:val="58E27902"/>
    <w:rsid w:val="59E7C1C0"/>
    <w:rsid w:val="5BBAFBC6"/>
    <w:rsid w:val="5D1E0914"/>
    <w:rsid w:val="5E27EA87"/>
    <w:rsid w:val="5EF94C48"/>
    <w:rsid w:val="5F1DBB26"/>
    <w:rsid w:val="603FA5E9"/>
    <w:rsid w:val="60C0AA62"/>
    <w:rsid w:val="62C7A73E"/>
    <w:rsid w:val="62D7639B"/>
    <w:rsid w:val="63C9B69E"/>
    <w:rsid w:val="653D7B7C"/>
    <w:rsid w:val="6588F0A5"/>
    <w:rsid w:val="659944EE"/>
    <w:rsid w:val="66C9C278"/>
    <w:rsid w:val="67705687"/>
    <w:rsid w:val="683C821F"/>
    <w:rsid w:val="6D88D57C"/>
    <w:rsid w:val="6EFF4F53"/>
    <w:rsid w:val="6FEA5188"/>
    <w:rsid w:val="700B3589"/>
    <w:rsid w:val="7181F914"/>
    <w:rsid w:val="72F0F7ED"/>
    <w:rsid w:val="7348B765"/>
    <w:rsid w:val="7462DFBC"/>
    <w:rsid w:val="75A140A7"/>
    <w:rsid w:val="7645854A"/>
    <w:rsid w:val="76C2B33A"/>
    <w:rsid w:val="7866A098"/>
    <w:rsid w:val="7B0B1B2E"/>
    <w:rsid w:val="7B123D98"/>
    <w:rsid w:val="7B193D52"/>
    <w:rsid w:val="7BB782D5"/>
    <w:rsid w:val="7D92D7BD"/>
    <w:rsid w:val="7EAF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F7B12"/>
  <w15:chartTrackingRefBased/>
  <w15:docId w15:val="{8B9BEE2E-8271-43E2-996D-B6348281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DD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rsid w:val="00DE1B7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DE1B7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E1B7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DE1B7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DE1B7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DE1B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DE1B7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E1B7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DE1B7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1B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B7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E1B76"/>
  </w:style>
  <w:style w:type="paragraph" w:styleId="BlockText">
    <w:name w:val="Block Text"/>
    <w:basedOn w:val="Normal"/>
    <w:uiPriority w:val="99"/>
    <w:semiHidden/>
    <w:unhideWhenUsed/>
    <w:rsid w:val="00DE1B7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E1B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E1B76"/>
  </w:style>
  <w:style w:type="paragraph" w:styleId="BodyText2">
    <w:name w:val="Body Text 2"/>
    <w:basedOn w:val="Normal"/>
    <w:link w:val="BodyText2Char"/>
    <w:uiPriority w:val="99"/>
    <w:semiHidden/>
    <w:unhideWhenUsed/>
    <w:rsid w:val="00DE1B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E1B76"/>
  </w:style>
  <w:style w:type="paragraph" w:styleId="BodyText3">
    <w:name w:val="Body Text 3"/>
    <w:basedOn w:val="Normal"/>
    <w:link w:val="BodyText3Char"/>
    <w:uiPriority w:val="99"/>
    <w:semiHidden/>
    <w:unhideWhenUsed/>
    <w:rsid w:val="00DE1B7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E1B7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E1B7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E1B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E1B7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E1B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E1B76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E1B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E1B7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E1B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E1B7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E1B76"/>
    <w:rPr>
      <w:sz w:val="16"/>
      <w:szCs w:val="16"/>
    </w:rPr>
  </w:style>
  <w:style w:type="character" w:styleId="BookTitle">
    <w:name w:val="Book Title"/>
    <w:basedOn w:val="DefaultParagraphFont"/>
    <w:uiPriority w:val="33"/>
    <w:rsid w:val="00DE1B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DE1B76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E1B76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E1B76"/>
  </w:style>
  <w:style w:type="character" w:styleId="CommentReference">
    <w:name w:val="annotation reference"/>
    <w:basedOn w:val="DefaultParagraphFont"/>
    <w:uiPriority w:val="99"/>
    <w:semiHidden/>
    <w:unhideWhenUsed/>
    <w:rsid w:val="00DE1B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1B7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1B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B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1B7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E1B76"/>
  </w:style>
  <w:style w:type="character" w:customStyle="1" w:styleId="DateChar">
    <w:name w:val="Date Char"/>
    <w:basedOn w:val="DefaultParagraphFont"/>
    <w:link w:val="Date"/>
    <w:uiPriority w:val="99"/>
    <w:semiHidden/>
    <w:rsid w:val="00DE1B76"/>
  </w:style>
  <w:style w:type="paragraph" w:styleId="DocumentMap">
    <w:name w:val="Document Map"/>
    <w:basedOn w:val="Normal"/>
    <w:link w:val="DocumentMapChar"/>
    <w:uiPriority w:val="99"/>
    <w:semiHidden/>
    <w:unhideWhenUsed/>
    <w:rsid w:val="00DE1B76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E1B7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E1B7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E1B76"/>
  </w:style>
  <w:style w:type="character" w:styleId="Emphasis">
    <w:name w:val="Emphasis"/>
    <w:basedOn w:val="DefaultParagraphFont"/>
    <w:uiPriority w:val="20"/>
    <w:rsid w:val="00DE1B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1B7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E1B7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E1B7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DE1B76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E1B76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DE1B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E1B76"/>
  </w:style>
  <w:style w:type="character" w:styleId="FootnoteReference">
    <w:name w:val="foot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B7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1B76"/>
    <w:rPr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nhideWhenUsed/>
    <w:rsid w:val="00DE1B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1B76"/>
  </w:style>
  <w:style w:type="character" w:customStyle="1" w:styleId="Heading1Char">
    <w:name w:val="Heading 1 Char"/>
    <w:basedOn w:val="DefaultParagraphFont"/>
    <w:link w:val="Heading1"/>
    <w:uiPriority w:val="9"/>
    <w:rsid w:val="00DE1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E1B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B7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B7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B7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B7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B7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DE1B76"/>
  </w:style>
  <w:style w:type="paragraph" w:styleId="HTMLAddress">
    <w:name w:val="HTML Address"/>
    <w:basedOn w:val="Normal"/>
    <w:link w:val="HTMLAddressChar"/>
    <w:uiPriority w:val="99"/>
    <w:semiHidden/>
    <w:unhideWhenUsed/>
    <w:rsid w:val="00DE1B7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E1B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E1B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E1B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1B76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E1B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E1B76"/>
    <w:rPr>
      <w:i/>
      <w:iCs/>
    </w:rPr>
  </w:style>
  <w:style w:type="character" w:styleId="Hyperlink">
    <w:name w:val="Hyperlink"/>
    <w:basedOn w:val="DefaultParagraphFont"/>
    <w:uiPriority w:val="99"/>
    <w:unhideWhenUsed/>
    <w:rsid w:val="00DE1B7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E1B7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E1B7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E1B7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E1B7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E1B7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E1B7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E1B7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E1B7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E1B7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E1B7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rsid w:val="00DE1B76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DE1B7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B76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rsid w:val="00DE1B76"/>
    <w:rPr>
      <w:b/>
      <w:bCs/>
      <w:smallCaps/>
      <w:color w:val="4472C4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E1B76"/>
  </w:style>
  <w:style w:type="paragraph" w:styleId="List">
    <w:name w:val="List"/>
    <w:basedOn w:val="Normal"/>
    <w:uiPriority w:val="99"/>
    <w:semiHidden/>
    <w:unhideWhenUsed/>
    <w:rsid w:val="00DE1B7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E1B7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E1B7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E1B7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E1B7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DE1B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E1B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E1B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E1B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E1B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E1B7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E1B7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E1B7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E1B7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E1B7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DE1B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E1B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E1B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E1B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E1B76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DE1B76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DE1B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E1B76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E1B7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E1B7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rsid w:val="00DE1B7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E1B76"/>
  </w:style>
  <w:style w:type="paragraph" w:styleId="NormalIndent">
    <w:name w:val="Normal Indent"/>
    <w:basedOn w:val="Normal"/>
    <w:uiPriority w:val="99"/>
    <w:semiHidden/>
    <w:unhideWhenUsed/>
    <w:rsid w:val="00DE1B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E1B7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E1B76"/>
  </w:style>
  <w:style w:type="character" w:styleId="PageNumber">
    <w:name w:val="page number"/>
    <w:basedOn w:val="DefaultParagraphFont"/>
    <w:uiPriority w:val="99"/>
    <w:semiHidden/>
    <w:unhideWhenUsed/>
    <w:rsid w:val="00DE1B76"/>
  </w:style>
  <w:style w:type="character" w:styleId="PlaceholderText">
    <w:name w:val="Placeholder Text"/>
    <w:basedOn w:val="DefaultParagraphFont"/>
    <w:uiPriority w:val="99"/>
    <w:semiHidden/>
    <w:rsid w:val="00DE1B76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E1B76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E1B7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rsid w:val="00DE1B7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B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E1B7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E1B76"/>
  </w:style>
  <w:style w:type="paragraph" w:styleId="Signature">
    <w:name w:val="Signature"/>
    <w:basedOn w:val="Normal"/>
    <w:link w:val="SignatureChar"/>
    <w:uiPriority w:val="99"/>
    <w:semiHidden/>
    <w:unhideWhenUsed/>
    <w:rsid w:val="00DE1B76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E1B76"/>
  </w:style>
  <w:style w:type="character" w:styleId="SmartHyperlink">
    <w:name w:val="Smart Hyperlink"/>
    <w:basedOn w:val="DefaultParagraphFont"/>
    <w:uiPriority w:val="99"/>
    <w:semiHidden/>
    <w:unhideWhenUsed/>
    <w:rsid w:val="00DE1B76"/>
    <w:rPr>
      <w:u w:val="dotted"/>
    </w:rPr>
  </w:style>
  <w:style w:type="character" w:styleId="Strong">
    <w:name w:val="Strong"/>
    <w:basedOn w:val="DefaultParagraphFont"/>
    <w:uiPriority w:val="22"/>
    <w:rsid w:val="00DE1B7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DE1B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E1B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DE1B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DE1B76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E1B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E1B76"/>
  </w:style>
  <w:style w:type="paragraph" w:styleId="Title">
    <w:name w:val="Title"/>
    <w:basedOn w:val="Normal"/>
    <w:next w:val="Normal"/>
    <w:link w:val="TitleChar"/>
    <w:uiPriority w:val="10"/>
    <w:rsid w:val="00DE1B7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E1B76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E1B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E1B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E1B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E1B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E1B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E1B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E1B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E1B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E1B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rsid w:val="00DE1B76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DE1B76"/>
    <w:rPr>
      <w:color w:val="605E5C"/>
      <w:shd w:val="clear" w:color="auto" w:fill="E1DFDD"/>
    </w:rPr>
  </w:style>
  <w:style w:type="paragraph" w:customStyle="1" w:styleId="xmsolistparagraph">
    <w:name w:val="x_msolistparagraph"/>
    <w:basedOn w:val="Normal"/>
    <w:rsid w:val="003320C0"/>
    <w:pPr>
      <w:suppressAutoHyphens w:val="0"/>
      <w:spacing w:before="100" w:beforeAutospacing="1" w:after="100" w:afterAutospacing="1"/>
    </w:pPr>
    <w:rPr>
      <w:lang w:eastAsia="en-U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2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Agrawal</dc:creator>
  <cp:keywords/>
  <dc:description/>
  <cp:lastModifiedBy>ujjval kulkarni</cp:lastModifiedBy>
  <cp:revision>35</cp:revision>
  <dcterms:created xsi:type="dcterms:W3CDTF">2023-05-17T04:57:00Z</dcterms:created>
  <dcterms:modified xsi:type="dcterms:W3CDTF">2026-02-15T12:12:00Z</dcterms:modified>
  <dc:identifier/>
  <dc:language/>
</cp:coreProperties>
</file>