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SANTOSHI DIVYA DEVADULA</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santoshidivyad@gmail.com</w:t>
            </w:r>
          </w:p>
          <w:p w14:paraId="695B6F2C" w14:textId="2E75065E" w:rsidR="5F1DBB26" w:rsidRDefault="6FEA5188" w:rsidP="41D8EDFA">
            <w:r w:rsidRPr="41D8EDFA">
              <w:t xml:space="preserve">Ph: </w:t>
            </w:r>
            <w:proofErr w:type="gramStart"/>
            <w:r w:rsidRPr="41D8EDFA">
              <w:t xml:space="preserve">+91-9032012381</w:t>
            </w:r>
          </w:p>
          <w:p w14:paraId="6187B0C0" w14:textId="4FB7FA58" w:rsidR="5F1DBB26" w:rsidRDefault="6FEA5188" w:rsidP="41D8EDFA">
            <w:r w:rsidRPr="41D8EDFA">
              <w:t xml:space="preserve">Location: </w:t>
            </w:r>
            <w:proofErr w:type="gramStart"/>
            <w:r w:rsidRPr="41D8EDFA">
              <w:t xml:space="preserve">Hyderabad, India</w:t>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With over 12 years of experience primarily in Microsoft stack(.NET, MVC, Web API, SQL server) and other JavaScript frameworks, I have developed and enhanced applications by developing and integrating multiple web services. My expertise includes working with complex enterprise applications, and driving the application development while dealing with ambiguity. I possess a solid understanding of design patterns and demonstrate strong programming and logical thinking skills. Known for my dedication, self-motivation, and confidence, I thrive in dynamic environments and am always ready to embrace new challenges as a committed team player.</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Master of Computer Applications(MCA) – Gokaraju Rangaraju IET (JNTU-H Autonomous) [</w:t>
            </w:r>
            <w:proofErr w:type="gramStart"/>
            <w:r w:rsidRPr="41D8EDFA">
              <w:t xml:space="preserve">2011-2014]</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Cloud  DevOps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Python</w:t>
            </w:r>
          </w:p>
        </w:tc>
        <w:tc>
          <w:tcPr>
            <w:tcW w:type="dxa" w:w="3199"/>
          </w:tcPr>
          <w:p>
            <w:r/>
          </w:p>
        </w:tc>
      </w:tr>
      <w:tr>
        <w:tc>
          <w:tcPr>
            <w:tcW w:type="dxa" w:w="1663"/>
          </w:tcPr>
          <w:p>
            <w:r>
              <w:t>2</w:t>
            </w:r>
          </w:p>
        </w:tc>
        <w:tc>
          <w:tcPr>
            <w:tcW w:type="dxa" w:w="2127"/>
          </w:tcPr>
          <w:p>
            <w:r>
              <w:t>Backend &amp; APIs</w:t>
            </w:r>
          </w:p>
        </w:tc>
        <w:tc>
          <w:tcPr>
            <w:tcW w:type="dxa" w:w="3180"/>
          </w:tcPr>
          <w:p>
            <w:r>
              <w:t>.NET, .NET Core, ASP.NET MVC, Web API</w:t>
            </w:r>
          </w:p>
        </w:tc>
        <w:tc>
          <w:tcPr>
            <w:tcW w:type="dxa" w:w="3199"/>
          </w:tcPr>
          <w:p>
            <w:r>
              <w:t>EF Core, Entity Framework</w:t>
            </w:r>
          </w:p>
        </w:tc>
      </w:tr>
      <w:tr>
        <w:tc>
          <w:tcPr>
            <w:tcW w:type="dxa" w:w="1663"/>
          </w:tcPr>
          <w:p>
            <w:r>
              <w:t>3</w:t>
            </w:r>
          </w:p>
        </w:tc>
        <w:tc>
          <w:tcPr>
            <w:tcW w:type="dxa" w:w="2127"/>
          </w:tcPr>
          <w:p>
            <w:r>
              <w:t>Databases</w:t>
            </w:r>
          </w:p>
        </w:tc>
        <w:tc>
          <w:tcPr>
            <w:tcW w:type="dxa" w:w="3180"/>
          </w:tcPr>
          <w:p>
            <w:r>
              <w:t>MS SQL Server</w:t>
            </w:r>
          </w:p>
        </w:tc>
        <w:tc>
          <w:tcPr>
            <w:tcW w:type="dxa" w:w="3199"/>
          </w:tcPr>
          <w:p>
            <w:r/>
          </w:p>
        </w:tc>
      </w:tr>
      <w:tr>
        <w:tc>
          <w:tcPr>
            <w:tcW w:type="dxa" w:w="1663"/>
          </w:tcPr>
          <w:p>
            <w:r>
              <w:t>4</w:t>
            </w:r>
          </w:p>
        </w:tc>
        <w:tc>
          <w:tcPr>
            <w:tcW w:type="dxa" w:w="2127"/>
          </w:tcPr>
          <w:p>
            <w:r>
              <w:t>Tools &amp; IDEs</w:t>
            </w:r>
          </w:p>
        </w:tc>
        <w:tc>
          <w:tcPr>
            <w:tcW w:type="dxa" w:w="3180"/>
          </w:tcPr>
          <w:p>
            <w:r>
              <w:t>GIT, Visual Studio</w:t>
            </w:r>
          </w:p>
        </w:tc>
        <w:tc>
          <w:tcPr>
            <w:tcW w:type="dxa" w:w="3199"/>
          </w:tcPr>
          <w:p>
            <w:r>
              <w:t>API Runner</w:t>
            </w:r>
          </w:p>
        </w:tc>
      </w:tr>
      <w:tr>
        <w:tc>
          <w:tcPr>
            <w:tcW w:type="dxa" w:w="1663"/>
          </w:tcPr>
          <w:p>
            <w:r>
              <w:t>5</w:t>
            </w:r>
          </w:p>
        </w:tc>
        <w:tc>
          <w:tcPr>
            <w:tcW w:type="dxa" w:w="2127"/>
          </w:tcPr>
          <w:p>
            <w:r>
              <w:t>Testing &amp; QA</w:t>
            </w:r>
          </w:p>
        </w:tc>
        <w:tc>
          <w:tcPr>
            <w:tcW w:type="dxa" w:w="3180"/>
          </w:tcPr>
          <w:p>
            <w:r>
              <w:t>XUnit, BDD tests</w:t>
            </w:r>
          </w:p>
        </w:tc>
        <w:tc>
          <w:tcPr>
            <w:tcW w:type="dxa" w:w="3199"/>
          </w:tcPr>
          <w:p>
            <w:r/>
          </w:p>
        </w:tc>
      </w:tr>
      <w:tr>
        <w:tc>
          <w:tcPr>
            <w:tcW w:type="dxa" w:w="1663"/>
          </w:tcPr>
          <w:p>
            <w:r>
              <w:t>6</w:t>
            </w:r>
          </w:p>
        </w:tc>
        <w:tc>
          <w:tcPr>
            <w:tcW w:type="dxa" w:w="2127"/>
          </w:tcPr>
          <w:p>
            <w:r>
              <w:t>Cloud &amp; DevOps</w:t>
            </w:r>
          </w:p>
        </w:tc>
        <w:tc>
          <w:tcPr>
            <w:tcW w:type="dxa" w:w="3180"/>
          </w:tcPr>
          <w:p>
            <w:r>
              <w:t>GIT CI/CD</w:t>
            </w:r>
          </w:p>
        </w:tc>
        <w:tc>
          <w:tcPr>
            <w:tcW w:type="dxa" w:w="3199"/>
          </w:tcPr>
          <w:p>
            <w:r>
              <w:t>Azure(Awareness)</w:t>
            </w:r>
          </w:p>
        </w:tc>
      </w:tr>
      <w:tr>
        <w:tc>
          <w:tcPr>
            <w:tcW w:type="dxa" w:w="1663"/>
          </w:tcPr>
          <w:p>
            <w:r>
              <w:t>7</w:t>
            </w:r>
          </w:p>
        </w:tc>
        <w:tc>
          <w:tcPr>
            <w:tcW w:type="dxa" w:w="2127"/>
          </w:tcPr>
          <w:p>
            <w:r>
              <w:t>Frontend Frameworks</w:t>
            </w:r>
          </w:p>
        </w:tc>
        <w:tc>
          <w:tcPr>
            <w:tcW w:type="dxa" w:w="3180"/>
          </w:tcPr>
          <w:p>
            <w:r>
              <w:t>JavaScript, jQuery</w:t>
            </w:r>
          </w:p>
        </w:tc>
        <w:tc>
          <w:tcPr>
            <w:tcW w:type="dxa" w:w="3199"/>
          </w:tcPr>
          <w:p>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w:t>
            </w:r>
            <w:proofErr w:type="gramEnd"/>
            <w:r w:rsidRPr="02DA501F">
              <w:t xml:space="preserve"> </w:t>
            </w:r>
            <w:proofErr w:type="gramStart"/>
            <w:r w:rsidRPr="02DA501F">
              <w:t xml:space="preserve">Received “Emerging Star” award within 3 months of joining the company. •</w:t>
            </w:r>
            <w:proofErr w:type="gramEnd"/>
            <w:r w:rsidRPr="02DA501F">
              <w:t xml:space="preserve"> </w:t>
            </w:r>
            <w:proofErr w:type="gramStart"/>
            <w:r w:rsidRPr="02DA501F">
              <w:t xml:space="preserve">Received multiple awards for best performance on a quarterly and yearly basis. </w:t>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Principal Software Engineer                                             </w:t>
            </w:r>
            <w:proofErr w:type="gramStart"/>
            <w:r w:rsidR="31F9ADCA" w:rsidRPr="7BB782D5">
              <w:t xml:space="preserve">   July 2025 - Till date</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Python, Kafka, XUnit, SQL Server</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Module Lead                                             </w:t>
            </w:r>
            <w:proofErr w:type="gramStart"/>
            <w:r w:rsidR="31F9ADCA" w:rsidRPr="7BB782D5">
              <w:t xml:space="preserve">   Nov 2016 -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ASP.NET MVC, Entity Framework, SQL Server, Mentoring</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Nov 2016 - Oct 2024</w:t>
            </w:r>
          </w:p>
          <w:p w14:paraId="32439C1F" w14:textId="01782D17" w:rsidR="001D5DDB" w:rsidRPr="006A65D6" w:rsidRDefault="31F9ADCA" w:rsidP="41D8EDFA">
            <w:pPr>
              <w:spacing w:line="276" w:lineRule="auto"/>
            </w:pPr>
            <w:r w:rsidRPr="7BB782D5">
              <w:t xml:space="preserve">Skills: </w:t>
            </w:r>
            <w:proofErr w:type="gramStart"/>
            <w:r w:rsidRPr="7BB782D5">
              <w:t xml:space="preserve">API Integration, .NET Core, jQuery, SQL Server, ASP.NET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Software engineer                                             </w:t>
            </w:r>
            <w:proofErr w:type="gramStart"/>
            <w:r w:rsidR="31F9ADCA" w:rsidRPr="7BB782D5">
              <w:t xml:space="preserve">   July 2014 - Nov 2016</w:t>
            </w:r>
          </w:p>
          <w:p w14:paraId="32439C1F" w14:textId="01782D17" w:rsidR="001D5DDB" w:rsidRPr="006A65D6" w:rsidRDefault="31F9ADCA" w:rsidP="41D8EDFA">
            <w:pPr>
              <w:spacing w:line="276" w:lineRule="auto"/>
            </w:pPr>
            <w:r w:rsidRPr="7BB782D5">
              <w:t xml:space="preserve">Skills: </w:t>
            </w:r>
            <w:proofErr w:type="gramStart"/>
            <w:r w:rsidRPr="7BB782D5">
              <w:t xml:space="preserve">.NET 4.5.1, C#, SQL Server, Passbook integration, Message queue</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Trainee software engineer                                             </w:t>
            </w:r>
            <w:proofErr w:type="gramStart"/>
            <w:r w:rsidR="31F9ADCA" w:rsidRPr="7BB782D5">
              <w:t xml:space="preserve">   July 2014 - Nov 2016</w:t>
            </w:r>
          </w:p>
          <w:p w14:paraId="32439C1F" w14:textId="01782D17" w:rsidR="001D5DDB" w:rsidRPr="006A65D6" w:rsidRDefault="31F9ADCA" w:rsidP="41D8EDFA">
            <w:pPr>
              <w:spacing w:line="276" w:lineRule="auto"/>
            </w:pPr>
            <w:r w:rsidRPr="7BB782D5">
              <w:t xml:space="preserve">Skills: </w:t>
            </w:r>
            <w:proofErr w:type="gramStart"/>
            <w:r w:rsidRPr="7BB782D5">
              <w:t xml:space="preserve">C#, .NET MVC, Angular JS, Bootstrap, BDD tests</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SPIL(UST) at </w:t>
            </w:r>
            <w:proofErr w:type="gramStart"/>
            <w:r w:rsidRPr="003A5499">
              <w:rPr>
                <w:b/>
                <w:bCs/>
                <w:sz w:val="20"/>
                <w:szCs w:val="20"/>
              </w:rPr>
              <w:t xml:space="preserve">Dell [</w:t>
            </w:r>
            <w:proofErr w:type="gramStart"/>
            <w:r w:rsidRPr="003A5499">
              <w:rPr>
                <w:b/>
                <w:bCs/>
                <w:sz w:val="20"/>
                <w:szCs w:val="20"/>
              </w:rPr>
              <w:t xml:space="preserve">July 2025 - Till date]</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Principal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Dell uses Partner Relationship management to publish and manage data about dell partner details and contract details.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implemented comprehensive test cases to ensure end-to-end project quality and reliability.</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team in managing core functionalities, providing guidance, and conducting thorough code reviews to uphold best practices.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Built and optimized Python-based solutions for producing and consuming Kafka topics, improving data handling performance.</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 Kafka, XUnit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 Python</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Python, Kafka</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Customer360 at </w:t>
            </w:r>
            <w:proofErr w:type="gramStart"/>
            <w:r w:rsidRPr="003A5499">
              <w:rPr>
                <w:b/>
                <w:bCs/>
                <w:sz w:val="20"/>
                <w:szCs w:val="20"/>
              </w:rPr>
              <w:t xml:space="preserve">Global Data [</w:t>
            </w:r>
            <w:proofErr w:type="gramStart"/>
            <w:r w:rsidRPr="003A5499">
              <w:rPr>
                <w:b/>
                <w:bCs/>
                <w:sz w:val="20"/>
                <w:szCs w:val="20"/>
              </w:rPr>
              <w:t xml:space="preserve">Nov 2016 -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Global Data uses Customer360 to predict how the Global Data users are accessing the entire system and their usage to generate reports and manage the renewals of the company.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and maintained multiple modules that form a key part of the enterprise application.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Interacted with stakeholders to gather business requirements and convert them to technical requirements.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Mentored junior developers in the team to help them bring up to speed with the latest developments.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Mentoring</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Social Media Aggregator API at </w:t>
            </w:r>
            <w:proofErr w:type="gramStart"/>
            <w:r w:rsidRPr="003A5499">
              <w:rPr>
                <w:b/>
                <w:bCs/>
                <w:sz w:val="20"/>
                <w:szCs w:val="20"/>
              </w:rPr>
              <w:t xml:space="preserve">Global Data [</w:t>
            </w:r>
            <w:proofErr w:type="gramStart"/>
            <w:r w:rsidRPr="003A5499">
              <w:rPr>
                <w:b/>
                <w:bCs/>
                <w:sz w:val="20"/>
                <w:szCs w:val="20"/>
              </w:rPr>
              <w:t xml:space="preserve">Nov 2016 - Oct 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multiple APIs, services and applications to consolidate various data points.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Ensured quality to drive optimal results by liaising with QA team and various stake holders.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Synchronized documentation of ad hoc changes and requirements.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.net, MS SQL Server, ASP.NET MVC, ASP.NET Web API, EF Core, jQuery</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API Integration</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SpiceJet at </w:t>
            </w:r>
            <w:proofErr w:type="gramStart"/>
            <w:r w:rsidRPr="003A5499">
              <w:rPr>
                <w:b/>
                <w:bCs/>
                <w:sz w:val="20"/>
                <w:szCs w:val="20"/>
              </w:rPr>
              <w:t xml:space="preserve">ValueLabs [</w:t>
            </w:r>
            <w:proofErr w:type="gramStart"/>
            <w:r w:rsidRPr="003A5499">
              <w:rPr>
                <w:b/>
                <w:bCs/>
                <w:sz w:val="20"/>
                <w:szCs w:val="20"/>
              </w:rPr>
              <w:t xml:space="preserve">July 2014 - Nov 2016]</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SpiceJet is a low-cost airline headquartered in Gurgaon, India. It is the fourth largest airline in the country by number of passengers carried, with a market share of 13.1% as of February 2016. The airline operates 306 daily flights to 41 destinations, including 35 Indian and 6 international destinations from its hubs at Delhi and Hyderabad.</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the deployment of the application into the server after modification of changes.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Passbook integration for IOS devices.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Involving in the rectification of existing features that are broken as part of migration process.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development of applications using Message queue to log the request  responses of the server.</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Improved quality and reliability by addressing issues related to existing functionalities.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API Runner</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MVC WEB API, C#, .NET 4.5.1, ADO.NET, XSLT, Web services, SQL Server</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Message queue, Passbook integration</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Payment Sense at </w:t>
            </w:r>
            <w:proofErr w:type="gramStart"/>
            <w:r w:rsidRPr="003A5499">
              <w:rPr>
                <w:b/>
                <w:bCs/>
                <w:sz w:val="20"/>
                <w:szCs w:val="20"/>
              </w:rPr>
              <w:t xml:space="preserve">ValueLabs [</w:t>
            </w:r>
            <w:proofErr w:type="gramStart"/>
            <w:r w:rsidRPr="003A5499">
              <w:rPr>
                <w:b/>
                <w:bCs/>
                <w:sz w:val="20"/>
                <w:szCs w:val="20"/>
              </w:rPr>
              <w:t xml:space="preserve">July 2014 - Nov 2016]</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Trainee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Payment Sense Markets services to the small to medium business market. The core service offering is Merchant Services (Credit Card Processing) with other service offerings marketed to the Merchant base. Services are marketed through multiple departments including Profiler, Inbound sales, outbound sales, Bank of Scotland and Field Sales.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development of client requirements  Software development activities.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configuring web transformations, log4Net and BDD tests for applications.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 .NET 4.5.1, .NET MVC, Entity Framework, jQuery, Angular JS, Bootstrap, LOG4NET</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BDD tests</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