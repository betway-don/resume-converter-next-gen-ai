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E22E6" w14:textId="1A287ACF" w:rsidR="001D5DDB" w:rsidRPr="001D5DDB" w:rsidRDefault="003A0689">
      <w:bookmarkStart w:id="0" w:name="_Hlk139459803"/>
      <w:bookmarkEnd w:id="0"/>
      <w:r>
        <w:tab/>
      </w:r>
    </w:p>
    <w:tbl>
      <w:tblPr>
        <w:tblW w:w="10978" w:type="dxa"/>
        <w:tblInd w:w="-894" w:type="dxa"/>
        <w:tblLayout w:type="fixed"/>
        <w:tblLook w:val="0000" w:firstRow="0" w:lastRow="0" w:firstColumn="0" w:lastColumn="0" w:noHBand="0" w:noVBand="0"/>
      </w:tblPr>
      <w:tblGrid>
        <w:gridCol w:w="2557"/>
        <w:gridCol w:w="3642"/>
        <w:gridCol w:w="3195"/>
        <w:gridCol w:w="253"/>
        <w:gridCol w:w="1331"/>
      </w:tblGrid>
      <w:tr w:rsidR="001D5DDB" w:rsidRPr="001D5DDB" w14:paraId="72C29AFA" w14:textId="77777777" w:rsidTr="41D8EDFA">
        <w:trPr>
          <w:cantSplit/>
          <w:trHeight w:val="1692"/>
        </w:trPr>
        <w:tc>
          <w:tcPr>
            <w:tcW w:w="25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14:paraId="33F5C395" w14:textId="77777777" w:rsidR="003B5733" w:rsidRDefault="003B5733" w:rsidP="003B5733">
            <w:pPr>
              <w:pStyle w:val="Header"/>
              <w:jc w:val="both"/>
              <w:rPr>
                <w:noProof/>
              </w:rPr>
            </w:pPr>
            <w:bookmarkStart w:id="1" w:name="_Hlk172796502"/>
            <w:bookmarkStart w:id="2" w:name="_Hlk172804117"/>
          </w:p>
          <w:p w14:paraId="686C5D16" w14:textId="77777777" w:rsidR="003B5733" w:rsidRDefault="003B5733" w:rsidP="003B5733">
            <w:pPr>
              <w:pStyle w:val="Header"/>
              <w:jc w:val="both"/>
              <w:rPr>
                <w:noProof/>
              </w:rPr>
            </w:pPr>
          </w:p>
          <w:p w14:paraId="0C4D784C" w14:textId="362DF63F" w:rsidR="001D5DDB" w:rsidRPr="001D5DDB" w:rsidRDefault="003B5733" w:rsidP="003B5733">
            <w:pPr>
              <w:pStyle w:val="Header"/>
              <w:jc w:val="both"/>
              <w:rPr>
                <w:b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57DD6E82" wp14:editId="2EAAD6D6">
                  <wp:extent cx="1468800" cy="392400"/>
                  <wp:effectExtent l="0" t="0" r="0" b="8255"/>
                  <wp:docPr id="1001" name="Picture 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34"/>
                          <pic:cNvPicPr preferRelativeResize="0"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8800" cy="39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120C67" w14:textId="3B67EB27" w:rsidR="5F1DBB26" w:rsidRDefault="6FEA5188" w:rsidP="41D8EDFA">
            <w:pPr>
              <w:pStyle w:val="Header"/>
              <w:jc w:val="center"/>
              <w:rPr>
                <w:sz w:val="36"/>
                <w:szCs w:val="36"/>
              </w:rPr>
            </w:pPr>
            <w:proofErr w:type="gramStart"/>
            <w:r w:rsidRPr="41D8EDFA">
              <w:rPr>
                <w:sz w:val="36"/>
                <w:szCs w:val="36"/>
              </w:rPr>
              <w:t xml:space="preserve">SANTOSHI DIVYA DEVADULA</w:t>
            </w:r>
          </w:p>
          <w:p w14:paraId="681E96BD" w14:textId="08DC025E" w:rsidR="00A1052F" w:rsidRPr="00A1052F" w:rsidRDefault="00A1052F" w:rsidP="00863718">
            <w:pPr>
              <w:pStyle w:val="Header"/>
              <w:jc w:val="center"/>
              <w:rPr>
                <w:sz w:val="44"/>
                <w:szCs w:val="44"/>
              </w:rPr>
            </w:pPr>
          </w:p>
        </w:tc>
        <w:tc>
          <w:tcPr>
            <w:tcW w:w="3195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14:paraId="4C22294C" w14:textId="77777777" w:rsidR="00A1052F" w:rsidRDefault="00A1052F" w:rsidP="00A1052F">
            <w:pPr>
              <w:rPr>
                <w:sz w:val="20"/>
                <w:szCs w:val="20"/>
              </w:rPr>
            </w:pPr>
          </w:p>
          <w:p w14:paraId="688B448E" w14:textId="3C982B87" w:rsidR="5F1DBB26" w:rsidRDefault="6FEA5188" w:rsidP="41D8EDFA">
            <w:pPr>
              <w:pStyle w:val="Header"/>
            </w:pPr>
            <w:r w:rsidRPr="41D8EDFA">
              <w:t xml:space="preserve">Email: </w:t>
            </w:r>
            <w:proofErr w:type="gramStart"/>
            <w:r w:rsidRPr="41D8EDFA">
              <w:t xml:space="preserve">santoshidivyad@gmail.com</w:t>
            </w:r>
          </w:p>
          <w:p w14:paraId="695B6F2C" w14:textId="2E75065E" w:rsidR="5F1DBB26" w:rsidRDefault="6FEA5188" w:rsidP="41D8EDFA">
            <w:r w:rsidRPr="41D8EDFA">
              <w:t xml:space="preserve">Ph: </w:t>
            </w:r>
            <w:proofErr w:type="gramStart"/>
            <w:r w:rsidRPr="41D8EDFA">
              <w:t xml:space="preserve">+91-9032012381</w:t>
            </w:r>
          </w:p>
          <w:p w14:paraId="6187B0C0" w14:textId="4FB7FA58" w:rsidR="5F1DBB26" w:rsidRDefault="6FEA5188" w:rsidP="41D8EDFA">
            <w:r w:rsidRPr="41D8EDFA">
              <w:t xml:space="preserve">Location: </w:t>
            </w:r>
            <w:proofErr w:type="gramStart"/>
            <w:r w:rsidRPr="41D8EDFA">
              <w:t xml:space="preserve">Hyderabad, India</w:t>
            </w:r>
          </w:p>
          <w:p w14:paraId="1CDECBA4" w14:textId="4F2F54A3" w:rsidR="001D5DDB" w:rsidRPr="001D5DDB" w:rsidRDefault="001D5DDB" w:rsidP="00E12079">
            <w:pPr>
              <w:pStyle w:val="Header"/>
              <w:rPr>
                <w:sz w:val="20"/>
              </w:rPr>
            </w:pPr>
          </w:p>
        </w:tc>
        <w:tc>
          <w:tcPr>
            <w:tcW w:w="25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</w:tcBorders>
          </w:tcPr>
          <w:p w14:paraId="2A372407" w14:textId="77777777" w:rsidR="001D5DDB" w:rsidRPr="001D5DDB" w:rsidRDefault="001D5DDB" w:rsidP="00A32B45">
            <w:pPr>
              <w:pStyle w:val="Header"/>
              <w:rPr>
                <w:sz w:val="20"/>
              </w:rPr>
            </w:pPr>
          </w:p>
        </w:tc>
        <w:tc>
          <w:tcPr>
            <w:tcW w:w="1331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696AF6E" w14:textId="77777777" w:rsidR="003B5733" w:rsidRDefault="003B5733" w:rsidP="00A32B45">
            <w:pPr>
              <w:pStyle w:val="Header"/>
            </w:pPr>
          </w:p>
          <w:p w14:paraId="0D31CDA8" w14:textId="77777777" w:rsidR="003B5733" w:rsidRDefault="003B5733" w:rsidP="00A32B45">
            <w:pPr>
              <w:pStyle w:val="Header"/>
            </w:pPr>
          </w:p>
          <w:p w14:paraId="206DE508" w14:textId="05118BEE" w:rsidR="001D5DDB" w:rsidRPr="001D5DDB" w:rsidRDefault="001D5DDB" w:rsidP="00A32B45">
            <w:pPr>
              <w:pStyle w:val="Header"/>
              <w:rPr>
                <w:color w:val="FF0000"/>
                <w:sz w:val="20"/>
                <w:szCs w:val="20"/>
              </w:rPr>
            </w:pPr>
            <w:r w:rsidRPr="001D5DDB">
              <w:t>PHOTO</w:t>
            </w:r>
          </w:p>
          <w:p w14:paraId="32F81822" w14:textId="6A59AA82" w:rsidR="001D5DDB" w:rsidRPr="001D5DDB" w:rsidRDefault="001D5DDB" w:rsidP="00A32B45">
            <w:pPr>
              <w:pStyle w:val="Header"/>
            </w:pPr>
          </w:p>
        </w:tc>
      </w:tr>
    </w:tbl>
    <w:p w14:paraId="2EC065BA" w14:textId="77777777" w:rsidR="009264AC" w:rsidRPr="001D5DDB" w:rsidRDefault="009264AC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4912C290" w14:textId="77777777" w:rsidTr="683C821F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bookmarkEnd w:id="1"/>
          <w:p w14:paraId="260B629E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Summary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471699B0" w14:textId="02EBFEF3" w:rsidR="001D5DDB" w:rsidRPr="001D5DDB" w:rsidRDefault="7348B765" w:rsidP="001D5DDB">
            <w:pPr>
              <w:pStyle w:val="ListParagraph"/>
              <w:spacing w:line="276" w:lineRule="auto"/>
              <w:ind w:left="0"/>
            </w:pPr>
            <w:proofErr w:type="gramStart"/>
            <w:r w:rsidRPr="683C821F">
              <w:t xml:space="preserve">With over 12 years of experience primarily in Microsoft stack(.NET, MVC, Web API, SQL server) and other JavaScript frameworks, I have developed and enhanced applications by developing and integrating multiple web services. My expertise includes working with complex enterprise applications, and driving the application development while dealing with ambiguity. I possess a solid understanding of design patterns and demonstrate strong programming and logical thinking skills. Known for my dedication, self-motivation, and confidence, I thrive in dynamic environments and am always ready to embrace new challenges as a committed team player.</w:t>
            </w:r>
          </w:p>
        </w:tc>
      </w:tr>
      <w:bookmarkEnd w:id="2"/>
    </w:tbl>
    <w:p w14:paraId="2B112101" w14:textId="5FAEF916" w:rsidR="001D5DDB" w:rsidRPr="001D5DDB" w:rsidRDefault="001D5DDB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67A34FFE" w14:textId="77777777" w:rsidTr="41D8EDFA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4B2BEC58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Education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5736AD4D" w14:textId="1F057624" w:rsidR="001D5DDB" w:rsidRPr="001D5DDB" w:rsidRDefault="4C6F3DD7" w:rsidP="41D8EDFA">
            <w:pPr>
              <w:snapToGrid w:val="0"/>
              <w:jc w:val="both"/>
            </w:pPr>
            <w:r w:rsidRPr="41D8EDFA">
              <w:t xml:space="preserve">Master of Computer Applications(MCA) – Gokaraju Rangaraju IET (JNTU-H Autonomous) | [</w:t>
            </w:r>
            <w:proofErr w:type="gramStart"/>
            <w:r w:rsidRPr="41D8EDFA">
              <w:t xml:space="preserve">2011-2014]</w:t>
            </w:r>
          </w:p>
        </w:tc>
      </w:tr>
    </w:tbl>
    <w:p w14:paraId="7F40A820" w14:textId="77777777" w:rsidR="001D5DDB" w:rsidRPr="001D5DDB" w:rsidRDefault="001D5DDB" w:rsidP="001D5DDB">
      <w:pPr>
        <w:ind w:left="-360" w:hanging="360"/>
        <w:rPr>
          <w:sz w:val="20"/>
          <w:szCs w:val="20"/>
        </w:rPr>
      </w:pPr>
    </w:p>
    <w:p w14:paraId="74D1AB9E" w14:textId="77777777" w:rsidR="001D5DDB" w:rsidRPr="001D5DDB" w:rsidRDefault="001D5DDB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345AFBFC" w14:textId="77777777" w:rsidTr="7BB782D5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2AB1D093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Expertise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776A6033" w14:textId="75D2B478" w:rsidR="001D5DDB" w:rsidRPr="001D5DDB" w:rsidRDefault="2A81552B" w:rsidP="7BB782D5">
            <w:pPr>
              <w:snapToGrid w:val="0"/>
            </w:pPr>
            <w:r w:rsidRPr="7BB782D5">
              <w:t xml:space="preserve">•</w:t>
            </w:r>
            <w:proofErr w:type="gramEnd"/>
            <w:r w:rsidRPr="7BB782D5">
              <w:t xml:space="preserve"> </w:t>
            </w:r>
            <w:proofErr w:type="gramStart"/>
            <w:r w:rsidRPr="7BB782D5">
              <w:t xml:space="preserve">Full Stack Web Development  </w:t>
            </w:r>
          </w:p>
          <w:p w14:paraId="1D39255C" w14:textId="46AF798F" w:rsidR="001D5DDB" w:rsidRPr="001D5DDB" w:rsidRDefault="2A81552B" w:rsidP="7BB782D5">
            <w:pPr>
              <w:snapToGrid w:val="0"/>
              <w:rPr>
                <w:rFonts w:ascii="Consolas" w:eastAsia="Consolas" w:hAnsi="Consolas" w:cs="Consolas"/>
              </w:rPr>
            </w:pPr>
            <w:r w:rsidRPr="7BB782D5">
              <w:t xml:space="preserve">•</w:t>
            </w:r>
            <w:proofErr w:type="gramEnd"/>
            <w:r w:rsidRPr="7BB782D5">
              <w:t xml:space="preserve"> </w:t>
            </w:r>
            <w:proofErr w:type="gramStart"/>
            <w:r w:rsidRPr="7BB782D5">
              <w:t xml:space="preserve">Cloud  DevOps  </w:t>
            </w:r>
          </w:p>
          <w:p w14:paraId="1D39255C" w14:textId="46AF798F" w:rsidR="001D5DDB" w:rsidRPr="001D5DDB" w:rsidRDefault="2A81552B" w:rsidP="7BB782D5">
            <w:pPr>
              <w:snapToGrid w:val="0"/>
              <w:rPr>
                <w:rFonts w:ascii="Consolas" w:eastAsia="Consolas" w:hAnsi="Consolas" w:cs="Consolas"/>
              </w:rPr>
            </w:pPr>
            <w:r w:rsidRPr="7BB782D5">
              <w:t xml:space="preserve">•</w:t>
            </w:r>
            <w:proofErr w:type="gramEnd"/>
            <w:r w:rsidRPr="7BB782D5">
              <w:t xml:space="preserve"> </w:t>
            </w:r>
            <w:proofErr w:type="gramStart"/>
            <w:r w:rsidRPr="7BB782D5">
              <w:t xml:space="preserve">Partner Relationship Management  </w:t>
            </w:r>
          </w:p>
          <w:p w14:paraId="1D39255C" w14:textId="46AF798F" w:rsidR="001D5DDB" w:rsidRPr="001D5DDB" w:rsidRDefault="2A81552B" w:rsidP="7BB782D5">
            <w:pPr>
              <w:snapToGrid w:val="0"/>
              <w:rPr>
                <w:rFonts w:ascii="Consolas" w:eastAsia="Consolas" w:hAnsi="Consolas" w:cs="Consolas"/>
              </w:rPr>
            </w:pPr>
            <w:r w:rsidRPr="7BB782D5">
              <w:t xml:space="preserve"/>
            </w:r>
            <w:r w:rsidRPr="7BB782D5">
              <w:rPr>
                <w:rFonts w:ascii="Consolas" w:eastAsia="Consolas" w:hAnsi="Consolas" w:cs="Consolas"/>
              </w:rPr>
              <w:t xml:space="preserve">  </w:t>
            </w:r>
            <w:r w:rsidR="237F2D81" w:rsidRPr="7BB782D5">
              <w:rPr>
                <w:rFonts w:ascii="Consolas" w:eastAsia="Consolas" w:hAnsi="Consolas" w:cs="Consolas"/>
              </w:rPr>
              <w:t xml:space="preserve"> </w:t>
            </w:r>
            <w:proofErr w:type="gramEnd"/>
          </w:p>
        </w:tc>
      </w:tr>
    </w:tbl>
    <w:p w14:paraId="45F9EBAE" w14:textId="04AB0CAA" w:rsidR="02DA501F" w:rsidRDefault="02DA501F" w:rsidP="02DA501F">
      <w:pPr>
        <w:tabs>
          <w:tab w:val="left" w:pos="0"/>
        </w:tabs>
        <w:rPr>
          <w:b/>
          <w:bCs/>
          <w:i/>
          <w:iCs/>
          <w:sz w:val="20"/>
          <w:szCs w:val="20"/>
        </w:rPr>
      </w:pPr>
    </w:p>
    <w:tbl>
      <w:tblPr>
        <w:tblW w:w="0" w:type="auto"/>
        <w:tblInd w:w="-8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663"/>
        <w:gridCol w:w="2127"/>
        <w:gridCol w:w="3180"/>
        <w:gridCol w:w="3199"/>
      </w:tblGrid>
      <w:tr w:rsidR="02DA501F" w14:paraId="76A7EEE7" w14:textId="77777777" w:rsidTr="00CB648E">
        <w:trPr>
          <w:trHeight w:val="405"/>
        </w:trPr>
        <w:tc>
          <w:tcPr>
            <w:tcW w:w="1663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</w:tcBorders>
            <w:shd w:val="clear" w:color="auto" w:fill="E6E6E6"/>
            <w:tcMar>
              <w:left w:w="105" w:type="dxa"/>
              <w:right w:w="105" w:type="dxa"/>
            </w:tcMar>
          </w:tcPr>
          <w:p w14:paraId="65572902" w14:textId="563FA5F7" w:rsidR="659944EE" w:rsidRDefault="659944EE" w:rsidP="02DA501F">
            <w:pPr>
              <w:pStyle w:val="Heading3"/>
              <w:tabs>
                <w:tab w:val="left" w:pos="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2DA501F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 xml:space="preserve">Core </w:t>
            </w:r>
            <w:r w:rsidR="00D83B51" w:rsidRPr="02DA501F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Competency</w:t>
            </w:r>
            <w:r w:rsidRPr="02DA501F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/ Skills</w:t>
            </w:r>
          </w:p>
          <w:p w14:paraId="7490541A" w14:textId="3BEE8D82" w:rsidR="02DA501F" w:rsidRDefault="02DA501F" w:rsidP="02DA501F">
            <w:pPr>
              <w:keepNext/>
              <w:keepLines/>
              <w:tabs>
                <w:tab w:val="left" w:pos="0"/>
              </w:tabs>
            </w:pPr>
          </w:p>
        </w:tc>
        <w:tc>
          <w:tcPr>
            <w:tcW w:w="2127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left w:w="105" w:type="dxa"/>
              <w:right w:w="105" w:type="dxa"/>
            </w:tcMar>
          </w:tcPr>
          <w:p w14:paraId="1A6C30B5" w14:textId="07E7C735" w:rsidR="03B422EC" w:rsidRDefault="03B422EC" w:rsidP="02DA501F">
            <w:pPr>
              <w:pStyle w:val="Heading3"/>
              <w:tabs>
                <w:tab w:val="left" w:pos="0"/>
              </w:tabs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2DA501F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0"/>
                <w:szCs w:val="20"/>
              </w:rPr>
              <w:t>Category</w:t>
            </w:r>
          </w:p>
        </w:tc>
        <w:tc>
          <w:tcPr>
            <w:tcW w:w="31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left w:w="105" w:type="dxa"/>
              <w:right w:w="105" w:type="dxa"/>
            </w:tcMar>
          </w:tcPr>
          <w:p w14:paraId="2D2F02BD" w14:textId="4E4D1637" w:rsidR="03B422EC" w:rsidRDefault="03B422EC" w:rsidP="02DA501F">
            <w:pPr>
              <w:jc w:val="center"/>
              <w:rPr>
                <w:b/>
                <w:bCs/>
                <w:sz w:val="20"/>
                <w:szCs w:val="20"/>
              </w:rPr>
            </w:pPr>
            <w:r w:rsidRPr="02DA501F">
              <w:rPr>
                <w:b/>
                <w:bCs/>
                <w:sz w:val="20"/>
                <w:szCs w:val="20"/>
              </w:rPr>
              <w:t>Primary skills</w:t>
            </w:r>
          </w:p>
        </w:tc>
        <w:tc>
          <w:tcPr>
            <w:tcW w:w="3199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left w:w="105" w:type="dxa"/>
              <w:right w:w="105" w:type="dxa"/>
            </w:tcMar>
          </w:tcPr>
          <w:p w14:paraId="203D6C6A" w14:textId="4F4D68FD" w:rsidR="03B422EC" w:rsidRDefault="03B422EC" w:rsidP="02DA501F">
            <w:pPr>
              <w:jc w:val="center"/>
              <w:rPr>
                <w:sz w:val="20"/>
                <w:szCs w:val="20"/>
              </w:rPr>
            </w:pPr>
            <w:r w:rsidRPr="02DA501F">
              <w:rPr>
                <w:b/>
                <w:bCs/>
                <w:sz w:val="20"/>
                <w:szCs w:val="20"/>
              </w:rPr>
              <w:t>Secondary skills</w:t>
            </w:r>
          </w:p>
        </w:tc>
      </w:tr>
      <w:tr>
        <w:tc>
          <w:tcPr>
            <w:tcW w:type="dxa" w:w="1663"/>
          </w:tcPr>
          <w:p>
            <w:r>
              <w:t>1</w:t>
            </w:r>
          </w:p>
        </w:tc>
        <w:tc>
          <w:tcPr>
            <w:tcW w:type="dxa" w:w="2127"/>
          </w:tcPr>
          <w:p>
            <w:r>
              <w:t>Programming Languages</w:t>
            </w:r>
          </w:p>
        </w:tc>
        <w:tc>
          <w:tcPr>
            <w:tcW w:type="dxa" w:w="3180"/>
          </w:tcPr>
          <w:p>
            <w:r>
              <w:t>C#</w:t>
            </w:r>
          </w:p>
        </w:tc>
        <w:tc>
          <w:tcPr>
            <w:tcW w:type="dxa" w:w="3199"/>
          </w:tcPr>
          <w:p>
            <w:r>
              <w:t>Python</w:t>
            </w:r>
          </w:p>
        </w:tc>
      </w:tr>
      <w:tr>
        <w:tc>
          <w:tcPr>
            <w:tcW w:type="dxa" w:w="1663"/>
          </w:tcPr>
          <w:p>
            <w:r>
              <w:t>2</w:t>
            </w:r>
          </w:p>
        </w:tc>
        <w:tc>
          <w:tcPr>
            <w:tcW w:type="dxa" w:w="2127"/>
          </w:tcPr>
          <w:p>
            <w:r>
              <w:t>Backend Frameworks</w:t>
            </w:r>
          </w:p>
        </w:tc>
        <w:tc>
          <w:tcPr>
            <w:tcW w:type="dxa" w:w="3180"/>
          </w:tcPr>
          <w:p>
            <w:r>
              <w:t>.NET, .NET Core, ASP.NET MVC</w:t>
            </w:r>
          </w:p>
        </w:tc>
        <w:tc>
          <w:tcPr>
            <w:tcW w:type="dxa" w:w="3199"/>
          </w:tcPr>
          <w:p>
            <w:r>
              <w:t>Web API</w:t>
            </w:r>
          </w:p>
        </w:tc>
      </w:tr>
      <w:tr>
        <w:tc>
          <w:tcPr>
            <w:tcW w:type="dxa" w:w="1663"/>
          </w:tcPr>
          <w:p>
            <w:r>
              <w:t>3</w:t>
            </w:r>
          </w:p>
        </w:tc>
        <w:tc>
          <w:tcPr>
            <w:tcW w:type="dxa" w:w="2127"/>
          </w:tcPr>
          <w:p>
            <w:r>
              <w:t>Databases</w:t>
            </w:r>
          </w:p>
        </w:tc>
        <w:tc>
          <w:tcPr>
            <w:tcW w:type="dxa" w:w="3180"/>
          </w:tcPr>
          <w:p>
            <w:r>
              <w:t>MS SQL Server</w:t>
            </w:r>
          </w:p>
        </w:tc>
        <w:tc>
          <w:tcPr>
            <w:tcW w:type="dxa" w:w="3199"/>
          </w:tcPr>
          <w:p>
            <w:r/>
          </w:p>
        </w:tc>
      </w:tr>
      <w:tr>
        <w:tc>
          <w:tcPr>
            <w:tcW w:type="dxa" w:w="1663"/>
          </w:tcPr>
          <w:p>
            <w:r>
              <w:t>4</w:t>
            </w:r>
          </w:p>
        </w:tc>
        <w:tc>
          <w:tcPr>
            <w:tcW w:type="dxa" w:w="2127"/>
          </w:tcPr>
          <w:p>
            <w:r>
              <w:t>Tools &amp; Version Control</w:t>
            </w:r>
          </w:p>
        </w:tc>
        <w:tc>
          <w:tcPr>
            <w:tcW w:type="dxa" w:w="3180"/>
          </w:tcPr>
          <w:p>
            <w:r>
              <w:t>GIT</w:t>
            </w:r>
          </w:p>
        </w:tc>
        <w:tc>
          <w:tcPr>
            <w:tcW w:type="dxa" w:w="3199"/>
          </w:tcPr>
          <w:p>
            <w:r>
              <w:t>GIT CI/CD</w:t>
            </w:r>
          </w:p>
        </w:tc>
      </w:tr>
      <w:tr>
        <w:tc>
          <w:tcPr>
            <w:tcW w:type="dxa" w:w="1663"/>
          </w:tcPr>
          <w:p>
            <w:r>
              <w:t>5</w:t>
            </w:r>
          </w:p>
        </w:tc>
        <w:tc>
          <w:tcPr>
            <w:tcW w:type="dxa" w:w="2127"/>
          </w:tcPr>
          <w:p>
            <w:r>
              <w:t>Testing &amp; QA</w:t>
            </w:r>
          </w:p>
        </w:tc>
        <w:tc>
          <w:tcPr>
            <w:tcW w:type="dxa" w:w="3180"/>
          </w:tcPr>
          <w:p>
            <w:r>
              <w:t>XUnit</w:t>
            </w:r>
          </w:p>
        </w:tc>
        <w:tc>
          <w:tcPr>
            <w:tcW w:type="dxa" w:w="3199"/>
          </w:tcPr>
          <w:p>
            <w:r/>
          </w:p>
        </w:tc>
      </w:tr>
      <w:tr>
        <w:tc>
          <w:tcPr>
            <w:tcW w:type="dxa" w:w="1663"/>
          </w:tcPr>
          <w:p>
            <w:r>
              <w:t>6</w:t>
            </w:r>
          </w:p>
        </w:tc>
        <w:tc>
          <w:tcPr>
            <w:tcW w:type="dxa" w:w="2127"/>
          </w:tcPr>
          <w:p>
            <w:r>
              <w:t>Cloud &amp; DevOps</w:t>
            </w:r>
          </w:p>
        </w:tc>
        <w:tc>
          <w:tcPr>
            <w:tcW w:type="dxa" w:w="3180"/>
          </w:tcPr>
          <w:p>
            <w:r>
              <w:t>Azure(Awareness)</w:t>
            </w:r>
          </w:p>
        </w:tc>
        <w:tc>
          <w:tcPr>
            <w:tcW w:type="dxa" w:w="3199"/>
          </w:tcPr>
          <w:p>
            <w:r/>
          </w:p>
        </w:tc>
      </w:tr>
      <w:tr>
        <w:tc>
          <w:tcPr>
            <w:tcW w:type="dxa" w:w="1663"/>
          </w:tcPr>
          <w:p>
            <w:r>
              <w:t>7</w:t>
            </w:r>
          </w:p>
        </w:tc>
        <w:tc>
          <w:tcPr>
            <w:tcW w:type="dxa" w:w="2127"/>
          </w:tcPr>
          <w:p>
            <w:r>
              <w:t>Other</w:t>
            </w:r>
          </w:p>
        </w:tc>
        <w:tc>
          <w:tcPr>
            <w:tcW w:type="dxa" w:w="3180"/>
          </w:tcPr>
          <w:p>
            <w:r>
              <w:t>JavaScript, jQuery, Kafka</w:t>
            </w:r>
          </w:p>
        </w:tc>
        <w:tc>
          <w:tcPr>
            <w:tcW w:type="dxa" w:w="3199"/>
          </w:tcPr>
          <w:p>
            <w:r/>
          </w:p>
        </w:tc>
      </w:tr>
    </w:tbl>
    <w:p w14:paraId="3C7AABD5" w14:textId="7DEE4046" w:rsidR="02DA501F" w:rsidRDefault="02DA501F" w:rsidP="00CB648E">
      <w:pPr>
        <w:tabs>
          <w:tab w:val="left" w:pos="0"/>
        </w:tabs>
        <w:jc w:val="center"/>
        <w:rPr>
          <w:b/>
          <w:bCs/>
          <w:i/>
          <w:iCs/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346252" w:rsidRPr="001D5DDB" w14:paraId="12263AD8" w14:textId="77777777" w:rsidTr="02DA501F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0B2BE7E8" w14:textId="77777777" w:rsidR="00346252" w:rsidRPr="001D5DDB" w:rsidRDefault="0008034C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Certifications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2E6C7737" w14:textId="19683AB0" w:rsidR="006A65D6" w:rsidRPr="0008034C" w:rsidRDefault="75A140A7" w:rsidP="02DA501F">
            <w:pPr>
              <w:snapToGrid w:val="0"/>
              <w:jc w:val="both"/>
            </w:pPr>
            <w:r w:rsidRPr="02DA501F">
              <w:t xml:space="preserve"/>
            </w:r>
          </w:p>
        </w:tc>
      </w:tr>
      <w:tr w:rsidR="00346252" w:rsidRPr="001D5DDB" w14:paraId="6DBA40BE" w14:textId="77777777" w:rsidTr="02DA501F">
        <w:tc>
          <w:tcPr>
            <w:tcW w:w="10892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5FAC3D58" w14:textId="2609605D" w:rsidR="00346252" w:rsidRPr="00346252" w:rsidRDefault="00346252" w:rsidP="00F75DD8">
            <w:pPr>
              <w:snapToGrid w:val="0"/>
              <w:jc w:val="center"/>
              <w:rPr>
                <w:sz w:val="20"/>
                <w:szCs w:val="20"/>
              </w:rPr>
            </w:pPr>
          </w:p>
        </w:tc>
      </w:tr>
      <w:tr w:rsidR="001D5DDB" w:rsidRPr="001D5DDB" w14:paraId="6C91375B" w14:textId="77777777" w:rsidTr="02DA501F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1D52A8D2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Awards 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07233411" w14:textId="60F3092D" w:rsidR="006A65D6" w:rsidRPr="001D5DDB" w:rsidRDefault="273B7D5B" w:rsidP="02DA501F">
            <w:pPr>
              <w:snapToGrid w:val="0"/>
              <w:jc w:val="both"/>
            </w:pPr>
            <w:r w:rsidRPr="02DA501F">
              <w:t xml:space="preserve">•</w:t>
            </w:r>
            <w:proofErr w:type="gramEnd"/>
            <w:r w:rsidRPr="02DA501F">
              <w:t xml:space="preserve"> </w:t>
            </w:r>
            <w:proofErr w:type="gramStart"/>
            <w:r w:rsidRPr="02DA501F">
              <w:t xml:space="preserve">Received “Emerging Star” award within 3 months of joining the company. •</w:t>
            </w:r>
            <w:proofErr w:type="gramEnd"/>
            <w:r w:rsidRPr="02DA501F">
              <w:t xml:space="preserve"> </w:t>
            </w:r>
            <w:proofErr w:type="gramStart"/>
            <w:r w:rsidRPr="02DA501F">
              <w:t xml:space="preserve">Received multiple awards for best performance on a quarterly and yearly basis. </w:t>
            </w:r>
          </w:p>
        </w:tc>
      </w:tr>
    </w:tbl>
    <w:p w14:paraId="0BEC743A" w14:textId="03391337" w:rsidR="00F75DD8" w:rsidRPr="00F75DD8" w:rsidRDefault="00F75DD8" w:rsidP="00F75DD8">
      <w:pPr>
        <w:jc w:val="center"/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1DC95E7B" w14:textId="77777777" w:rsidTr="00D83B51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  <w:vAlign w:val="center"/>
          </w:tcPr>
          <w:p w14:paraId="620B9F50" w14:textId="77777777" w:rsidR="001D5DDB" w:rsidRPr="001D5DDB" w:rsidRDefault="001D5DDB" w:rsidP="00D83B51">
            <w:pPr>
              <w:pStyle w:val="Heading3"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Experience Summary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proofErr w:type="gramStart"/>
            <w:r w:rsidR="31F9ADCA" w:rsidRPr="7BB782D5">
              <w:t xml:space="preserve">Principal Software Engineer                                             </w:t>
            </w:r>
            <w:proofErr w:type="gramStart"/>
            <w:r w:rsidR="31F9ADCA" w:rsidRPr="7BB782D5">
              <w:t xml:space="preserve">   July 2025 – Till date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</w:t>
            </w:r>
            <w:proofErr w:type="gramStart"/>
            <w:r w:rsidRPr="7BB782D5">
              <w:t xml:space="preserve">.net core, MS SQL Server, Python, Kafka, Design Patterns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 xml:space="preserve">Achievements:</w:t>
            </w:r>
          </w:p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proofErr w:type="gramStart"/>
            <w:r w:rsidR="31F9ADCA" w:rsidRPr="7BB782D5">
              <w:t xml:space="preserve">Module Lead                                             </w:t>
            </w:r>
            <w:proofErr w:type="gramStart"/>
            <w:r w:rsidR="31F9ADCA" w:rsidRPr="7BB782D5">
              <w:t xml:space="preserve">   Nov 2016 – Oct 2024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</w:t>
            </w:r>
            <w:proofErr w:type="gramStart"/>
            <w:r w:rsidRPr="7BB782D5">
              <w:t xml:space="preserve">.net, MS SQL Server, Stakeholder Interaction, Mentoring, Enterprise Applications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 xml:space="preserve">Achievements:</w:t>
            </w:r>
          </w:p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proofErr w:type="gramStart"/>
            <w:r w:rsidR="31F9ADCA" w:rsidRPr="7BB782D5">
              <w:t xml:space="preserve">Module Lead                                             </w:t>
            </w:r>
            <w:proofErr w:type="gramStart"/>
            <w:r w:rsidR="31F9ADCA" w:rsidRPr="7BB782D5">
              <w:t xml:space="preserve">   Nov 2016 – Oct 2024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</w:t>
            </w:r>
            <w:proofErr w:type="gramStart"/>
            <w:r w:rsidRPr="7BB782D5">
              <w:t xml:space="preserve">.net, MS SQL Server, Project Management, Stakeholder Engagement, Technical Documentation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 xml:space="preserve">Achievements:</w:t>
            </w:r>
          </w:p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proofErr w:type="gramStart"/>
            <w:r w:rsidR="31F9ADCA" w:rsidRPr="7BB782D5">
              <w:t xml:space="preserve">Senior software engineer                                             </w:t>
            </w:r>
            <w:proofErr w:type="gramStart"/>
            <w:r w:rsidR="31F9ADCA" w:rsidRPr="7BB782D5">
              <w:t xml:space="preserve">   Nov 2016 – Oct 2024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</w:t>
            </w:r>
            <w:proofErr w:type="gramStart"/>
            <w:r w:rsidRPr="7BB782D5">
              <w:t xml:space="preserve">.net core, MS SQL Server, API Integration, Quality Assurance, Documentation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 xml:space="preserve">Achievements:</w:t>
            </w:r>
          </w:p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proofErr w:type="gramStart"/>
            <w:r w:rsidR="31F9ADCA" w:rsidRPr="7BB782D5">
              <w:t xml:space="preserve">Senior software engineer                                             </w:t>
            </w:r>
            <w:proofErr w:type="gramStart"/>
            <w:r w:rsidR="31F9ADCA" w:rsidRPr="7BB782D5">
              <w:t xml:space="preserve">   Nov 2016 – Oct 2024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</w:t>
            </w:r>
            <w:proofErr w:type="gramStart"/>
            <w:r w:rsidRPr="7BB782D5">
              <w:t xml:space="preserve">.net core, MS SQL Server, Collaboration, Requirement Analysis, Deployment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 xml:space="preserve">Achievements:</w:t>
            </w:r>
          </w:p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proofErr w:type="gramStart"/>
            <w:r w:rsidR="31F9ADCA" w:rsidRPr="7BB782D5">
              <w:t xml:space="preserve">Software engineer                                             </w:t>
            </w:r>
            <w:proofErr w:type="gramStart"/>
            <w:r w:rsidR="31F9ADCA" w:rsidRPr="7BB782D5">
              <w:t xml:space="preserve">   July 2014 – Nov 2016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</w:t>
            </w:r>
            <w:proofErr w:type="gramStart"/>
            <w:r w:rsidRPr="7BB782D5">
              <w:t xml:space="preserve">MVC WEB API, C#, ADO.NET, Deployment, Application Development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 xml:space="preserve">Achievements:</w:t>
            </w:r>
          </w:p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proofErr w:type="gramStart"/>
            <w:r w:rsidR="31F9ADCA" w:rsidRPr="7BB782D5">
              <w:t xml:space="preserve">Trainee software engineer                                             </w:t>
            </w:r>
            <w:proofErr w:type="gramStart"/>
            <w:r w:rsidR="31F9ADCA" w:rsidRPr="7BB782D5">
              <w:t xml:space="preserve">   July 2014 – Nov 2016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</w:t>
            </w:r>
            <w:proofErr w:type="gramStart"/>
            <w:r w:rsidRPr="7BB782D5">
              <w:t xml:space="preserve">C#, .NET MVC, Entity Framework, Client Requirement Analysis, Software Development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 xml:space="preserve">Achievements:</w:t>
            </w:r>
          </w:p>
        </w:tc>
      </w:tr>
    </w:tbl>
    <w:p w14:paraId="513A62D5" w14:textId="77777777" w:rsidR="001D5DDB" w:rsidRPr="001D5DDB" w:rsidRDefault="001D5DDB" w:rsidP="00097919">
      <w:pPr>
        <w:pStyle w:val="Heading3"/>
        <w:tabs>
          <w:tab w:val="left" w:pos="0"/>
        </w:tabs>
        <w:snapToGrid w:val="0"/>
        <w:jc w:val="center"/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6B07" w14:paraId="64133144" w14:textId="77777777" w:rsidTr="007F6B07">
        <w:tc>
          <w:tcPr>
            <w:tcW w:w="9350" w:type="dxa"/>
          </w:tcPr>
          <w:p w14:paraId="31F89E9E" w14:textId="77777777" w:rsidR="007F6B07" w:rsidRDefault="007F6B07" w:rsidP="007F6B07">
            <w:pPr>
              <w:pBdr>
                <w:bottom w:val="double" w:sz="6" w:space="1" w:color="auto"/>
              </w:pBdr>
              <w:jc w:val="center"/>
              <w:rPr>
                <w:b/>
                <w:bCs/>
                <w:sz w:val="32"/>
                <w:szCs w:val="32"/>
              </w:rPr>
            </w:pPr>
            <w:r w:rsidRPr="00012931">
              <w:rPr>
                <w:b/>
                <w:bCs/>
                <w:sz w:val="32"/>
                <w:szCs w:val="32"/>
              </w:rPr>
              <w:t xml:space="preserve">Professional Experience</w:t>
            </w:r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SPIL at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UST [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July 2025 – Till date]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Principal Software Engineer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Dell uses Partner Relationship management to publish and manage data about dell partner details and contract details.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Designed and implemented comprehensive test cases to ensure end-to-end project quality and reliability.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Led the team in managing core functionalities, providing guidance, and conducting thorough code reviews to uphold best practices.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Built and optimized Python-based solutions for producing and consuming Kafka topics, improving data handling performance.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Tools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git</w:t>
            </w:r>
            <w:proofErr w:type="gramEnd"/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Technologies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.net core, .net, MS SQL Server, ASP.NET MVC, ASP.NET Web API, EF Core, XUnit, Python, Kafka</w:t>
            </w:r>
            <w:proofErr w:type="gramEnd"/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Skills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design patterns, programming, logical thinking, team management</w:t>
            </w:r>
            <w:proofErr w:type="gramEnd"/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proofErr w:type="gramEnd"/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Customer360 at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Global Data [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Nov 2016 – Oct 2024]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Module Lead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Global Data uses Customer360 to predict how users access the entire system and manage renewals of the company.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Developed and maintained multiple modules that form a key part of the enterprise application.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Interacted with stakeholders to gather business requirements and convert them to technical requirements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Mentored junior developers in the team to help them bring up to speed with the latest developments.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Tools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git</w:t>
            </w:r>
            <w:proofErr w:type="gramEnd"/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Technologies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.net core, .net, MS SQL Server, ASP.NET MVC, ASP.NET Web API, EF Core</w:t>
            </w:r>
            <w:proofErr w:type="gramEnd"/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Skills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mentoring, stakeholder interaction, enterprise applications</w:t>
            </w:r>
            <w:proofErr w:type="gramEnd"/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proofErr w:type="gramEnd"/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Scorecard at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Global Data [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Nov 2016 – Oct 2024]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Module Lead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Global Data uses scorecards to predict which companies will be leaders in their sectors using a thematic methodology.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Drove the project from conceptualization to realization and delivery.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Engaged with multiple technical and business stakeholders to capture the requirements and boundaries.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Created and maintained comprehensive technical documents about the product.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Tools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git</w:t>
            </w:r>
            <w:proofErr w:type="gramEnd"/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Technologies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.net, MS SQL Server, ASP.NET MVC, ASP.NET Web API, Entity Framework, jQuery</w:t>
            </w:r>
            <w:proofErr w:type="gramEnd"/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Skills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project management, stakeholder engagement, technical documentation</w:t>
            </w:r>
            <w:proofErr w:type="gramEnd"/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proofErr w:type="gramEnd"/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Social Media Aggregator API at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Global Data [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Nov 2016 – Oct 2024]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Senior software engineer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Generates market and industry trend reports for the medical industry to facilitate production.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Integrated multiple APIs, services and applications to consolidate various data points.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Ensured quality by liaising with QA team and various stakeholders.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Synchronized documentation of ad hoc changes and requirements.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Tools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git</w:t>
            </w:r>
            <w:proofErr w:type="gramEnd"/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Technologies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.net core, .net, MS SQL Server, ASP.NET MVC, ASP.NET Web API, EF Core, jQuery</w:t>
            </w:r>
            <w:proofErr w:type="gramEnd"/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Skills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API integration, quality assurance, documentation</w:t>
            </w:r>
            <w:proofErr w:type="gramEnd"/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proofErr w:type="gramEnd"/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Sociable Data at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Global Data [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Nov 2016 – Oct 2024]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Senior software engineer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Generates market and industry trend reports for the medical industry to facilitate production.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Achieved project deadlines with quality deliverables by collaborating with the Dev team.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Established project requirements with task estimations through strong cooperation with the business.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Deployed applications into various environments based on technical requirements and specifications.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Designed, developed, and delivered databases and table structures.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Curated HTML screens aligned with the Requirement Document to adhere to internal policies  procedures.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Tools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git</w:t>
            </w:r>
            <w:proofErr w:type="gramEnd"/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Technologies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.net core, .net, Pentaho, MS SQL Server, ASP.NET MVC, ASP.NET Web API, EF Core, jQuery</w:t>
            </w:r>
            <w:proofErr w:type="gramEnd"/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Skills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collaboration, requirement analysis, deployment, database design, HTML</w:t>
            </w:r>
            <w:proofErr w:type="gramEnd"/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proofErr w:type="gramEnd"/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SpiceJet at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ValueLabs [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July 2014 – Nov 2016]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Software engineer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A low-cost airline operating flights to 41 destinations, including 35 Indian and 6 international destinations.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Involved in the deployment of the application into the server after modification of changes.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Involved in Passbook integration for IOS devices.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Involving in the rectification of existing features that are broken as part of migration process.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Involved in development of applications using Message queue to log the request  responses of the server.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Improved quality by addressing issues related to existing functionalities.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Tools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Visual Studio, API Runner</w:t>
            </w:r>
            <w:proofErr w:type="gramEnd"/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Technologies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MVC WEB API, C#, .NET 4.5.1, ADO.NET, XSLT, Web services, SQL Server</w:t>
            </w:r>
            <w:proofErr w:type="gramEnd"/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Skills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deployment, integration, migration, application development, quality improvement</w:t>
            </w:r>
            <w:proofErr w:type="gramEnd"/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proofErr w:type="gramEnd"/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Payment Sense at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ValueLabs [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July 2014 – Nov 2016]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Trainee software engineer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Markets services to the small to medium business market, focusing on Merchant Services (Credit Card Processing).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Involved in development of client requirements  Software development activities.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Involved in configuring web transformations, log4Net and BDD tests for applications.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Tools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Visual Studio</w:t>
            </w:r>
            <w:proofErr w:type="gramEnd"/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Technologies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C#, .NET 4.5.1, .NET MVC, Entity Framework, jQuery, Angular JS, Bootstrap, LOG4NET</w:t>
            </w:r>
            <w:proofErr w:type="gramEnd"/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Skills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client requirement analysis, software development, web transformations, testing</w:t>
            </w:r>
            <w:proofErr w:type="gramEnd"/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proofErr w:type="gramEnd"/>
          </w:p>
        </w:tc>
      </w:tr>
    </w:tbl>
    <w:p w14:paraId="47EE7087" w14:textId="7584FD1D" w:rsidR="001D5DDB" w:rsidRPr="001D5DDB" w:rsidRDefault="001D5DDB">
      <w:pPr>
        <w:rPr>
          <w:sz w:val="20"/>
          <w:szCs w:val="20"/>
        </w:rPr>
      </w:pPr>
    </w:p>
    <w:sectPr w:rsidR="001D5DDB" w:rsidRPr="001D5DDB" w:rsidSect="001D5DDB">
      <w:pgSz w:w="12240" w:h="15840"/>
      <w:pgMar w:top="360" w:right="1440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BDC0E3" w14:textId="77777777" w:rsidR="00AA6800" w:rsidRDefault="00AA6800" w:rsidP="00DE1B76">
      <w:r>
        <w:separator/>
      </w:r>
    </w:p>
  </w:endnote>
  <w:endnote w:type="continuationSeparator" w:id="0">
    <w:p w14:paraId="79E974E1" w14:textId="77777777" w:rsidR="00AA6800" w:rsidRDefault="00AA6800" w:rsidP="00DE1B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9FDD9D" w14:textId="77777777" w:rsidR="00AA6800" w:rsidRDefault="00AA6800" w:rsidP="00DE1B76">
      <w:r>
        <w:separator/>
      </w:r>
    </w:p>
  </w:footnote>
  <w:footnote w:type="continuationSeparator" w:id="0">
    <w:p w14:paraId="75A64FCE" w14:textId="77777777" w:rsidR="00AA6800" w:rsidRDefault="00AA6800" w:rsidP="00DE1B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7BE0D7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06488A8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12E1816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1CAA6F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1502ACE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96E79E2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1E4161C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2400E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0B4DEC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196369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2"/>
    <w:multiLevelType w:val="singleLevel"/>
    <w:tmpl w:val="00000002"/>
    <w:name w:val="WW8Num6"/>
    <w:lvl w:ilvl="0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1" w15:restartNumberingAfterBreak="0">
    <w:nsid w:val="00000003"/>
    <w:multiLevelType w:val="singleLevel"/>
    <w:tmpl w:val="00000003"/>
    <w:name w:val="WW8Num7"/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2" w15:restartNumberingAfterBreak="0">
    <w:nsid w:val="00000004"/>
    <w:multiLevelType w:val="singleLevel"/>
    <w:tmpl w:val="00000004"/>
    <w:name w:val="WW8Num8"/>
    <w:lvl w:ilvl="0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3" w15:restartNumberingAfterBreak="0">
    <w:nsid w:val="08C807FB"/>
    <w:multiLevelType w:val="hybridMultilevel"/>
    <w:tmpl w:val="03205F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A31065A"/>
    <w:multiLevelType w:val="hybridMultilevel"/>
    <w:tmpl w:val="61CE9A02"/>
    <w:lvl w:ilvl="0" w:tplc="C212A55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C31301"/>
    <w:multiLevelType w:val="hybridMultilevel"/>
    <w:tmpl w:val="92124F7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8631666"/>
    <w:multiLevelType w:val="hybridMultilevel"/>
    <w:tmpl w:val="6C1E1DC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8A1DF2"/>
    <w:multiLevelType w:val="hybridMultilevel"/>
    <w:tmpl w:val="E988B94C"/>
    <w:lvl w:ilvl="0" w:tplc="08090001">
      <w:start w:val="1"/>
      <w:numFmt w:val="bullet"/>
      <w:lvlText w:val=""/>
      <w:lvlJc w:val="left"/>
      <w:pPr>
        <w:ind w:left="12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9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abstractNum w:abstractNumId="18" w15:restartNumberingAfterBreak="0">
    <w:nsid w:val="572C06BE"/>
    <w:multiLevelType w:val="hybridMultilevel"/>
    <w:tmpl w:val="C24432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F878AD"/>
    <w:multiLevelType w:val="hybridMultilevel"/>
    <w:tmpl w:val="89F025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B37779"/>
    <w:multiLevelType w:val="hybridMultilevel"/>
    <w:tmpl w:val="3E3E21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9D70D8"/>
    <w:multiLevelType w:val="multilevel"/>
    <w:tmpl w:val="C8724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0694755">
    <w:abstractNumId w:val="9"/>
  </w:num>
  <w:num w:numId="2" w16cid:durableId="1100687559">
    <w:abstractNumId w:val="7"/>
  </w:num>
  <w:num w:numId="3" w16cid:durableId="940533982">
    <w:abstractNumId w:val="6"/>
  </w:num>
  <w:num w:numId="4" w16cid:durableId="1139614644">
    <w:abstractNumId w:val="5"/>
  </w:num>
  <w:num w:numId="5" w16cid:durableId="894436708">
    <w:abstractNumId w:val="4"/>
  </w:num>
  <w:num w:numId="6" w16cid:durableId="1772164738">
    <w:abstractNumId w:val="8"/>
  </w:num>
  <w:num w:numId="7" w16cid:durableId="774208311">
    <w:abstractNumId w:val="3"/>
  </w:num>
  <w:num w:numId="8" w16cid:durableId="983853382">
    <w:abstractNumId w:val="2"/>
  </w:num>
  <w:num w:numId="9" w16cid:durableId="208928784">
    <w:abstractNumId w:val="1"/>
  </w:num>
  <w:num w:numId="10" w16cid:durableId="1707828764">
    <w:abstractNumId w:val="0"/>
  </w:num>
  <w:num w:numId="11" w16cid:durableId="162091223">
    <w:abstractNumId w:val="14"/>
  </w:num>
  <w:num w:numId="12" w16cid:durableId="750732939">
    <w:abstractNumId w:val="18"/>
  </w:num>
  <w:num w:numId="13" w16cid:durableId="439878016">
    <w:abstractNumId w:val="19"/>
  </w:num>
  <w:num w:numId="14" w16cid:durableId="518742519">
    <w:abstractNumId w:val="16"/>
  </w:num>
  <w:num w:numId="15" w16cid:durableId="67266025">
    <w:abstractNumId w:val="13"/>
  </w:num>
  <w:num w:numId="16" w16cid:durableId="987897800">
    <w:abstractNumId w:val="10"/>
  </w:num>
  <w:num w:numId="17" w16cid:durableId="881211378">
    <w:abstractNumId w:val="11"/>
  </w:num>
  <w:num w:numId="18" w16cid:durableId="1786264373">
    <w:abstractNumId w:val="12"/>
  </w:num>
  <w:num w:numId="19" w16cid:durableId="1897662926">
    <w:abstractNumId w:val="15"/>
  </w:num>
  <w:num w:numId="20" w16cid:durableId="1623270133">
    <w:abstractNumId w:val="17"/>
  </w:num>
  <w:num w:numId="21" w16cid:durableId="1966276636">
    <w:abstractNumId w:val="20"/>
  </w:num>
  <w:num w:numId="22" w16cid:durableId="156749179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B76"/>
    <w:rsid w:val="00012931"/>
    <w:rsid w:val="0002435D"/>
    <w:rsid w:val="000271EB"/>
    <w:rsid w:val="00030F29"/>
    <w:rsid w:val="0008034C"/>
    <w:rsid w:val="00097919"/>
    <w:rsid w:val="000B6397"/>
    <w:rsid w:val="000B7CDC"/>
    <w:rsid w:val="000E0A0E"/>
    <w:rsid w:val="000E7C93"/>
    <w:rsid w:val="000F4CEF"/>
    <w:rsid w:val="0010101F"/>
    <w:rsid w:val="001379D6"/>
    <w:rsid w:val="00152E46"/>
    <w:rsid w:val="00181FA9"/>
    <w:rsid w:val="00191880"/>
    <w:rsid w:val="001D4CA9"/>
    <w:rsid w:val="001D5DDB"/>
    <w:rsid w:val="00203CFE"/>
    <w:rsid w:val="00257D5B"/>
    <w:rsid w:val="002646B3"/>
    <w:rsid w:val="0029522C"/>
    <w:rsid w:val="002B386C"/>
    <w:rsid w:val="002B4F87"/>
    <w:rsid w:val="002F043D"/>
    <w:rsid w:val="003320C0"/>
    <w:rsid w:val="00346252"/>
    <w:rsid w:val="003474B9"/>
    <w:rsid w:val="003A0689"/>
    <w:rsid w:val="003A5499"/>
    <w:rsid w:val="003B5733"/>
    <w:rsid w:val="003C1FF5"/>
    <w:rsid w:val="003F7E7F"/>
    <w:rsid w:val="00406B64"/>
    <w:rsid w:val="004809B8"/>
    <w:rsid w:val="004B3DC0"/>
    <w:rsid w:val="004C4EA0"/>
    <w:rsid w:val="005128DA"/>
    <w:rsid w:val="00543DF6"/>
    <w:rsid w:val="00567D31"/>
    <w:rsid w:val="00572D0F"/>
    <w:rsid w:val="00586F29"/>
    <w:rsid w:val="00587E8D"/>
    <w:rsid w:val="005D3832"/>
    <w:rsid w:val="005D7D88"/>
    <w:rsid w:val="005F7E4E"/>
    <w:rsid w:val="006012AC"/>
    <w:rsid w:val="00616E69"/>
    <w:rsid w:val="0062015E"/>
    <w:rsid w:val="00634C67"/>
    <w:rsid w:val="0064095E"/>
    <w:rsid w:val="00641977"/>
    <w:rsid w:val="00641B5C"/>
    <w:rsid w:val="0065230E"/>
    <w:rsid w:val="006766F8"/>
    <w:rsid w:val="006940FE"/>
    <w:rsid w:val="00694FED"/>
    <w:rsid w:val="006A65D6"/>
    <w:rsid w:val="006B1B31"/>
    <w:rsid w:val="006B22AD"/>
    <w:rsid w:val="006B7AA2"/>
    <w:rsid w:val="006C1922"/>
    <w:rsid w:val="006C65CA"/>
    <w:rsid w:val="007401F7"/>
    <w:rsid w:val="00740776"/>
    <w:rsid w:val="0074522D"/>
    <w:rsid w:val="00764C42"/>
    <w:rsid w:val="0078337A"/>
    <w:rsid w:val="00797B21"/>
    <w:rsid w:val="007A1437"/>
    <w:rsid w:val="007A4B2D"/>
    <w:rsid w:val="007E1165"/>
    <w:rsid w:val="007E452B"/>
    <w:rsid w:val="007F6B07"/>
    <w:rsid w:val="00863718"/>
    <w:rsid w:val="00870E32"/>
    <w:rsid w:val="008B6010"/>
    <w:rsid w:val="008B7870"/>
    <w:rsid w:val="008B7992"/>
    <w:rsid w:val="009113D6"/>
    <w:rsid w:val="009177F0"/>
    <w:rsid w:val="009264AC"/>
    <w:rsid w:val="0093084B"/>
    <w:rsid w:val="00937052"/>
    <w:rsid w:val="00944A93"/>
    <w:rsid w:val="009861A9"/>
    <w:rsid w:val="00993CBD"/>
    <w:rsid w:val="009F6D55"/>
    <w:rsid w:val="00A03C88"/>
    <w:rsid w:val="00A1052F"/>
    <w:rsid w:val="00A57754"/>
    <w:rsid w:val="00AA586F"/>
    <w:rsid w:val="00AA6800"/>
    <w:rsid w:val="00AA6E24"/>
    <w:rsid w:val="00B2090E"/>
    <w:rsid w:val="00B5393D"/>
    <w:rsid w:val="00B843A9"/>
    <w:rsid w:val="00BB58F5"/>
    <w:rsid w:val="00BE701E"/>
    <w:rsid w:val="00C04BFE"/>
    <w:rsid w:val="00C64EF4"/>
    <w:rsid w:val="00C67E16"/>
    <w:rsid w:val="00C9472C"/>
    <w:rsid w:val="00C96989"/>
    <w:rsid w:val="00CA6AA6"/>
    <w:rsid w:val="00CB648E"/>
    <w:rsid w:val="00CE134C"/>
    <w:rsid w:val="00D10CF0"/>
    <w:rsid w:val="00D2306D"/>
    <w:rsid w:val="00D25BCF"/>
    <w:rsid w:val="00D83B51"/>
    <w:rsid w:val="00D97160"/>
    <w:rsid w:val="00DD34C3"/>
    <w:rsid w:val="00DD3DBA"/>
    <w:rsid w:val="00DE1B76"/>
    <w:rsid w:val="00DE50E8"/>
    <w:rsid w:val="00E0048A"/>
    <w:rsid w:val="00E034EE"/>
    <w:rsid w:val="00E03BF1"/>
    <w:rsid w:val="00E12079"/>
    <w:rsid w:val="00E612D9"/>
    <w:rsid w:val="00E620BF"/>
    <w:rsid w:val="00E65187"/>
    <w:rsid w:val="00E920E8"/>
    <w:rsid w:val="00EA55B7"/>
    <w:rsid w:val="00EB54B8"/>
    <w:rsid w:val="00F44474"/>
    <w:rsid w:val="00F75DD8"/>
    <w:rsid w:val="00F9035D"/>
    <w:rsid w:val="00FE09AA"/>
    <w:rsid w:val="00FF2BF9"/>
    <w:rsid w:val="023C7C98"/>
    <w:rsid w:val="02DA501F"/>
    <w:rsid w:val="03B422EC"/>
    <w:rsid w:val="06D8B63B"/>
    <w:rsid w:val="092E7F82"/>
    <w:rsid w:val="0A511F88"/>
    <w:rsid w:val="0BE26193"/>
    <w:rsid w:val="0C2108CD"/>
    <w:rsid w:val="10D5F280"/>
    <w:rsid w:val="12E2D883"/>
    <w:rsid w:val="15EC9C8E"/>
    <w:rsid w:val="168A0A71"/>
    <w:rsid w:val="17F3EDB7"/>
    <w:rsid w:val="17F70966"/>
    <w:rsid w:val="19CD28AF"/>
    <w:rsid w:val="19D41847"/>
    <w:rsid w:val="1B30C29C"/>
    <w:rsid w:val="1E909ADA"/>
    <w:rsid w:val="1F0A631F"/>
    <w:rsid w:val="204C071C"/>
    <w:rsid w:val="21DB4AC0"/>
    <w:rsid w:val="237F2D81"/>
    <w:rsid w:val="25805ABD"/>
    <w:rsid w:val="26155E33"/>
    <w:rsid w:val="2617EC8E"/>
    <w:rsid w:val="273B7D5B"/>
    <w:rsid w:val="2A81552B"/>
    <w:rsid w:val="2D200C3B"/>
    <w:rsid w:val="2D95A61B"/>
    <w:rsid w:val="2E425E1C"/>
    <w:rsid w:val="31F9ADCA"/>
    <w:rsid w:val="33CE9081"/>
    <w:rsid w:val="373F95DB"/>
    <w:rsid w:val="3A9A62D5"/>
    <w:rsid w:val="3B5684FC"/>
    <w:rsid w:val="3D102A14"/>
    <w:rsid w:val="3D7B168C"/>
    <w:rsid w:val="3E91045C"/>
    <w:rsid w:val="3F9210EF"/>
    <w:rsid w:val="400C5305"/>
    <w:rsid w:val="41D8EDFA"/>
    <w:rsid w:val="45A48261"/>
    <w:rsid w:val="48D9B4B3"/>
    <w:rsid w:val="49145B61"/>
    <w:rsid w:val="4B410661"/>
    <w:rsid w:val="4C6F3DD7"/>
    <w:rsid w:val="4CA68EE0"/>
    <w:rsid w:val="545C28B3"/>
    <w:rsid w:val="54D345BD"/>
    <w:rsid w:val="54DC89CA"/>
    <w:rsid w:val="571D0FA1"/>
    <w:rsid w:val="585222B2"/>
    <w:rsid w:val="5861C954"/>
    <w:rsid w:val="58D45081"/>
    <w:rsid w:val="58E27902"/>
    <w:rsid w:val="59E7C1C0"/>
    <w:rsid w:val="5BBAFBC6"/>
    <w:rsid w:val="5D1E0914"/>
    <w:rsid w:val="5E27EA87"/>
    <w:rsid w:val="5EF94C48"/>
    <w:rsid w:val="5F1DBB26"/>
    <w:rsid w:val="603FA5E9"/>
    <w:rsid w:val="60C0AA62"/>
    <w:rsid w:val="62C7A73E"/>
    <w:rsid w:val="62D7639B"/>
    <w:rsid w:val="63C9B69E"/>
    <w:rsid w:val="653D7B7C"/>
    <w:rsid w:val="6588F0A5"/>
    <w:rsid w:val="659944EE"/>
    <w:rsid w:val="66C9C278"/>
    <w:rsid w:val="67705687"/>
    <w:rsid w:val="683C821F"/>
    <w:rsid w:val="6D88D57C"/>
    <w:rsid w:val="6EFF4F53"/>
    <w:rsid w:val="6FEA5188"/>
    <w:rsid w:val="700B3589"/>
    <w:rsid w:val="7181F914"/>
    <w:rsid w:val="72F0F7ED"/>
    <w:rsid w:val="7348B765"/>
    <w:rsid w:val="7462DFBC"/>
    <w:rsid w:val="75A140A7"/>
    <w:rsid w:val="7645854A"/>
    <w:rsid w:val="76C2B33A"/>
    <w:rsid w:val="7866A098"/>
    <w:rsid w:val="7B0B1B2E"/>
    <w:rsid w:val="7B123D98"/>
    <w:rsid w:val="7B193D52"/>
    <w:rsid w:val="7BB782D5"/>
    <w:rsid w:val="7D92D7BD"/>
    <w:rsid w:val="7EAF0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1F7B12"/>
  <w15:chartTrackingRefBased/>
  <w15:docId w15:val="{8B9BEE2E-8271-43E2-996D-B63482816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5DDB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eading1">
    <w:name w:val="heading 1"/>
    <w:basedOn w:val="Normal"/>
    <w:next w:val="Normal"/>
    <w:link w:val="Heading1Char"/>
    <w:uiPriority w:val="9"/>
    <w:rsid w:val="00DE1B7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DE1B7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DE1B7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DE1B7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DE1B7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DE1B7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rsid w:val="00DE1B76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DE1B7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rsid w:val="00DE1B76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E1B7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1B76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DE1B76"/>
  </w:style>
  <w:style w:type="paragraph" w:styleId="BlockText">
    <w:name w:val="Block Text"/>
    <w:basedOn w:val="Normal"/>
    <w:uiPriority w:val="99"/>
    <w:semiHidden/>
    <w:unhideWhenUsed/>
    <w:rsid w:val="00DE1B76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DE1B7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E1B76"/>
  </w:style>
  <w:style w:type="paragraph" w:styleId="BodyText2">
    <w:name w:val="Body Text 2"/>
    <w:basedOn w:val="Normal"/>
    <w:link w:val="BodyText2Char"/>
    <w:uiPriority w:val="99"/>
    <w:semiHidden/>
    <w:unhideWhenUsed/>
    <w:rsid w:val="00DE1B7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DE1B76"/>
  </w:style>
  <w:style w:type="paragraph" w:styleId="BodyText3">
    <w:name w:val="Body Text 3"/>
    <w:basedOn w:val="Normal"/>
    <w:link w:val="BodyText3Char"/>
    <w:uiPriority w:val="99"/>
    <w:semiHidden/>
    <w:unhideWhenUsed/>
    <w:rsid w:val="00DE1B76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DE1B76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DE1B76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DE1B76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E1B76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DE1B76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DE1B76"/>
    <w:pPr>
      <w:spacing w:after="16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DE1B76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DE1B76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DE1B76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DE1B76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DE1B76"/>
    <w:rPr>
      <w:sz w:val="16"/>
      <w:szCs w:val="16"/>
    </w:rPr>
  </w:style>
  <w:style w:type="character" w:styleId="BookTitle">
    <w:name w:val="Book Title"/>
    <w:basedOn w:val="DefaultParagraphFont"/>
    <w:uiPriority w:val="33"/>
    <w:rsid w:val="00DE1B76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rsid w:val="00DE1B76"/>
    <w:pPr>
      <w:spacing w:after="200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DE1B76"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DE1B76"/>
  </w:style>
  <w:style w:type="character" w:styleId="CommentReference">
    <w:name w:val="annotation reference"/>
    <w:basedOn w:val="DefaultParagraphFont"/>
    <w:uiPriority w:val="99"/>
    <w:semiHidden/>
    <w:unhideWhenUsed/>
    <w:rsid w:val="00DE1B7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1B7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E1B7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1B7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1B76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DE1B76"/>
  </w:style>
  <w:style w:type="character" w:customStyle="1" w:styleId="DateChar">
    <w:name w:val="Date Char"/>
    <w:basedOn w:val="DefaultParagraphFont"/>
    <w:link w:val="Date"/>
    <w:uiPriority w:val="99"/>
    <w:semiHidden/>
    <w:rsid w:val="00DE1B76"/>
  </w:style>
  <w:style w:type="paragraph" w:styleId="DocumentMap">
    <w:name w:val="Document Map"/>
    <w:basedOn w:val="Normal"/>
    <w:link w:val="DocumentMapChar"/>
    <w:uiPriority w:val="99"/>
    <w:semiHidden/>
    <w:unhideWhenUsed/>
    <w:rsid w:val="00DE1B76"/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E1B76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DE1B76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DE1B76"/>
  </w:style>
  <w:style w:type="character" w:styleId="Emphasis">
    <w:name w:val="Emphasis"/>
    <w:basedOn w:val="DefaultParagraphFont"/>
    <w:uiPriority w:val="20"/>
    <w:rsid w:val="00DE1B76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DE1B76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E1B76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E1B76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DE1B76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DE1B76"/>
    <w:rPr>
      <w:rFonts w:asciiTheme="majorHAnsi" w:eastAsiaTheme="majorEastAsia" w:hAnsiTheme="majorHAnsi" w:cstheme="majorBid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E1B76"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semiHidden/>
    <w:unhideWhenUsed/>
    <w:rsid w:val="00DE1B7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E1B76"/>
  </w:style>
  <w:style w:type="character" w:styleId="FootnoteReference">
    <w:name w:val="footnote reference"/>
    <w:basedOn w:val="DefaultParagraphFont"/>
    <w:uiPriority w:val="99"/>
    <w:semiHidden/>
    <w:unhideWhenUsed/>
    <w:rsid w:val="00DE1B76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E1B7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E1B76"/>
    <w:rPr>
      <w:sz w:val="20"/>
      <w:szCs w:val="20"/>
    </w:rPr>
  </w:style>
  <w:style w:type="character" w:styleId="Hashtag">
    <w:name w:val="Hashtag"/>
    <w:basedOn w:val="DefaultParagraphFont"/>
    <w:uiPriority w:val="99"/>
    <w:semiHidden/>
    <w:unhideWhenUsed/>
    <w:rsid w:val="00DE1B76"/>
    <w:rPr>
      <w:color w:val="2B579A"/>
      <w:shd w:val="clear" w:color="auto" w:fill="E1DFDD"/>
    </w:rPr>
  </w:style>
  <w:style w:type="paragraph" w:styleId="Header">
    <w:name w:val="header"/>
    <w:basedOn w:val="Normal"/>
    <w:link w:val="HeaderChar"/>
    <w:unhideWhenUsed/>
    <w:rsid w:val="00DE1B7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E1B76"/>
  </w:style>
  <w:style w:type="character" w:customStyle="1" w:styleId="Heading1Char">
    <w:name w:val="Heading 1 Char"/>
    <w:basedOn w:val="DefaultParagraphFont"/>
    <w:link w:val="Heading1"/>
    <w:uiPriority w:val="9"/>
    <w:rsid w:val="00DE1B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B7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E1B7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B7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B7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B7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B7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B7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B7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DE1B76"/>
  </w:style>
  <w:style w:type="paragraph" w:styleId="HTMLAddress">
    <w:name w:val="HTML Address"/>
    <w:basedOn w:val="Normal"/>
    <w:link w:val="HTMLAddressChar"/>
    <w:uiPriority w:val="99"/>
    <w:semiHidden/>
    <w:unhideWhenUsed/>
    <w:rsid w:val="00DE1B76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DE1B76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DE1B7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DE1B76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1B76"/>
    <w:rPr>
      <w:rFonts w:ascii="Consolas" w:hAnsi="Consolas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DE1B76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DE1B76"/>
    <w:rPr>
      <w:i/>
      <w:iCs/>
    </w:rPr>
  </w:style>
  <w:style w:type="character" w:styleId="Hyperlink">
    <w:name w:val="Hyperlink"/>
    <w:basedOn w:val="DefaultParagraphFont"/>
    <w:uiPriority w:val="99"/>
    <w:unhideWhenUsed/>
    <w:rsid w:val="00DE1B76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DE1B76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DE1B76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DE1B76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DE1B76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DE1B76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DE1B76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DE1B76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DE1B76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DE1B76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DE1B76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rsid w:val="00DE1B76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rsid w:val="00DE1B76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B76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rsid w:val="00DE1B76"/>
    <w:rPr>
      <w:b/>
      <w:bCs/>
      <w:smallCaps/>
      <w:color w:val="4472C4" w:themeColor="accent1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DE1B76"/>
  </w:style>
  <w:style w:type="paragraph" w:styleId="List">
    <w:name w:val="List"/>
    <w:basedOn w:val="Normal"/>
    <w:uiPriority w:val="99"/>
    <w:semiHidden/>
    <w:unhideWhenUsed/>
    <w:rsid w:val="00DE1B76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DE1B76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DE1B76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DE1B76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DE1B76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DE1B76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DE1B76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DE1B76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DE1B76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DE1B76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DE1B76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DE1B76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DE1B76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DE1B76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DE1B76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DE1B76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DE1B76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DE1B76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DE1B76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DE1B76"/>
    <w:pPr>
      <w:numPr>
        <w:numId w:val="10"/>
      </w:numPr>
      <w:contextualSpacing/>
    </w:pPr>
  </w:style>
  <w:style w:type="paragraph" w:styleId="ListParagraph">
    <w:name w:val="List Paragraph"/>
    <w:basedOn w:val="Normal"/>
    <w:qFormat/>
    <w:rsid w:val="00DE1B76"/>
    <w:pPr>
      <w:ind w:left="720"/>
      <w:contextualSpacing/>
    </w:pPr>
  </w:style>
  <w:style w:type="paragraph" w:styleId="MacroText">
    <w:name w:val="macro"/>
    <w:link w:val="MacroTextChar"/>
    <w:uiPriority w:val="99"/>
    <w:semiHidden/>
    <w:unhideWhenUsed/>
    <w:rsid w:val="00DE1B7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DE1B76"/>
    <w:rPr>
      <w:rFonts w:ascii="Consolas" w:hAnsi="Consolas"/>
      <w:sz w:val="20"/>
      <w:szCs w:val="20"/>
    </w:rPr>
  </w:style>
  <w:style w:type="character" w:styleId="Mention">
    <w:name w:val="Mention"/>
    <w:basedOn w:val="DefaultParagraphFont"/>
    <w:uiPriority w:val="99"/>
    <w:semiHidden/>
    <w:unhideWhenUsed/>
    <w:rsid w:val="00DE1B76"/>
    <w:rPr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DE1B7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DE1B76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rsid w:val="00DE1B76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E1B76"/>
  </w:style>
  <w:style w:type="paragraph" w:styleId="NormalIndent">
    <w:name w:val="Normal Indent"/>
    <w:basedOn w:val="Normal"/>
    <w:uiPriority w:val="99"/>
    <w:semiHidden/>
    <w:unhideWhenUsed/>
    <w:rsid w:val="00DE1B7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DE1B76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DE1B76"/>
  </w:style>
  <w:style w:type="character" w:styleId="PageNumber">
    <w:name w:val="page number"/>
    <w:basedOn w:val="DefaultParagraphFont"/>
    <w:uiPriority w:val="99"/>
    <w:semiHidden/>
    <w:unhideWhenUsed/>
    <w:rsid w:val="00DE1B76"/>
  </w:style>
  <w:style w:type="character" w:styleId="PlaceholderText">
    <w:name w:val="Placeholder Text"/>
    <w:basedOn w:val="DefaultParagraphFont"/>
    <w:uiPriority w:val="99"/>
    <w:semiHidden/>
    <w:rsid w:val="00DE1B76"/>
    <w:rPr>
      <w:color w:val="80808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DE1B76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E1B76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rsid w:val="00DE1B76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B76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DE1B76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DE1B76"/>
  </w:style>
  <w:style w:type="paragraph" w:styleId="Signature">
    <w:name w:val="Signature"/>
    <w:basedOn w:val="Normal"/>
    <w:link w:val="SignatureChar"/>
    <w:uiPriority w:val="99"/>
    <w:semiHidden/>
    <w:unhideWhenUsed/>
    <w:rsid w:val="00DE1B76"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DE1B76"/>
  </w:style>
  <w:style w:type="character" w:styleId="SmartHyperlink">
    <w:name w:val="Smart Hyperlink"/>
    <w:basedOn w:val="DefaultParagraphFont"/>
    <w:uiPriority w:val="99"/>
    <w:semiHidden/>
    <w:unhideWhenUsed/>
    <w:rsid w:val="00DE1B76"/>
    <w:rPr>
      <w:u w:val="dotted"/>
    </w:rPr>
  </w:style>
  <w:style w:type="character" w:styleId="Strong">
    <w:name w:val="Strong"/>
    <w:basedOn w:val="DefaultParagraphFont"/>
    <w:uiPriority w:val="22"/>
    <w:rsid w:val="00DE1B76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rsid w:val="00DE1B7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E1B76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rsid w:val="00DE1B76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rsid w:val="00DE1B76"/>
    <w:rPr>
      <w:smallCaps/>
      <w:color w:val="5A5A5A" w:themeColor="text1" w:themeTint="A5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DE1B76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DE1B76"/>
  </w:style>
  <w:style w:type="paragraph" w:styleId="Title">
    <w:name w:val="Title"/>
    <w:basedOn w:val="Normal"/>
    <w:next w:val="Normal"/>
    <w:link w:val="TitleChar"/>
    <w:uiPriority w:val="10"/>
    <w:rsid w:val="00DE1B76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B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DE1B76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DE1B7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DE1B7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DE1B7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DE1B7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DE1B7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DE1B7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DE1B7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DE1B7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DE1B7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rsid w:val="00DE1B76"/>
    <w:pPr>
      <w:outlineLvl w:val="9"/>
    </w:pPr>
  </w:style>
  <w:style w:type="character" w:styleId="UnresolvedMention">
    <w:name w:val="Unresolved Mention"/>
    <w:basedOn w:val="DefaultParagraphFont"/>
    <w:uiPriority w:val="99"/>
    <w:semiHidden/>
    <w:unhideWhenUsed/>
    <w:rsid w:val="00DE1B76"/>
    <w:rPr>
      <w:color w:val="605E5C"/>
      <w:shd w:val="clear" w:color="auto" w:fill="E1DFDD"/>
    </w:rPr>
  </w:style>
  <w:style w:type="paragraph" w:customStyle="1" w:styleId="xmsolistparagraph">
    <w:name w:val="x_msolistparagraph"/>
    <w:basedOn w:val="Normal"/>
    <w:rsid w:val="003320C0"/>
    <w:pPr>
      <w:suppressAutoHyphens w:val="0"/>
      <w:spacing w:before="100" w:beforeAutospacing="1" w:after="100" w:afterAutospacing="1"/>
    </w:pPr>
    <w:rPr>
      <w:lang w:eastAsia="en-US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00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RelyOnCSS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EACD77-B75A-45C2-A540-2E29353707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1</Pages>
  <Words>257</Words>
  <Characters>1433</Characters>
  <Application>Microsoft Office Word</Application>
  <DocSecurity>0</DocSecurity>
  <Lines>89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Agrawal</dc:creator>
  <cp:keywords/>
  <dc:description/>
  <cp:lastModifiedBy>Pankaj Chaudhari</cp:lastModifiedBy>
  <cp:revision>38</cp:revision>
  <dcterms:created xsi:type="dcterms:W3CDTF">2023-05-17T04:57:00Z</dcterms:created>
  <dcterms:modified xsi:type="dcterms:W3CDTF">2026-02-23T07:32:00Z</dcterms:modified>
  <dc:identifier/>
  <dc:language/>
</cp:coreProperties>
</file>