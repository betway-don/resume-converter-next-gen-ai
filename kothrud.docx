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41D8EDFA" w:rsidRDefault="4C6F3DD7" w14:paraId="5736AD4D" w14:textId="1F057624">
            <w:pPr>
              <w:snapToGrid w:val="0"/>
              <w:jc w:val="both"/>
            </w:pPr>
            <w:r w:rsidRPr="41D8EDFA">
              <w:t xml:space="preserve">{% for e in education </w:t>
            </w:r>
            <w:proofErr w:type="gramStart"/>
            <w:r w:rsidRPr="41D8EDFA">
              <w:t xml:space="preserve">%}{{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degree</w:t>
            </w:r>
            <w:proofErr w:type="spellEnd"/>
            <w:r w:rsidRPr="41D8EDFA">
              <w:t xml:space="preserve"> }</w:t>
            </w:r>
            <w:proofErr w:type="gramEnd"/>
            <w:r w:rsidRPr="41D8EDFA">
              <w:t>} [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year</w:t>
            </w:r>
            <w:proofErr w:type="spellEnd"/>
            <w:r w:rsidRPr="41D8EDFA">
              <w:t xml:space="preserve"> }}]{</w:t>
            </w:r>
            <w:proofErr w:type="gramEnd"/>
            <w:r w:rsidRPr="41D8EDFA">
              <w:t xml:space="preserve">% </w:t>
            </w:r>
            <w:proofErr w:type="spellStart"/>
            <w:r w:rsidRPr="41D8EDFA">
              <w:t>endfor</w:t>
            </w:r>
            <w:proofErr w:type="spellEnd"/>
            <w:r w:rsidRPr="41D8EDFA"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A0979C5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6A65D6" w:rsidR="001D5DDB" w:rsidP="7BB782D5" w:rsidRDefault="31F9ADCA" w14:paraId="0E4907B9" w14:textId="48A4A96D">
            <w:pPr>
              <w:spacing w:line="276" w:lineRule="auto"/>
            </w:pPr>
            <w:r w:rsidRPr="7BB782D5">
              <w:t xml:space="preserve">{%p for s in </w:t>
            </w:r>
            <w:proofErr w:type="spellStart"/>
            <w:r w:rsidRPr="7BB782D5">
              <w:t>experience_</w:t>
            </w:r>
            <w:proofErr w:type="gramStart"/>
            <w:r w:rsidRPr="7BB782D5">
              <w:t>summary</w:t>
            </w:r>
            <w:proofErr w:type="spellEnd"/>
            <w:r w:rsidRPr="7BB782D5">
              <w:t xml:space="preserve"> %}</w:t>
            </w:r>
            <w:proofErr w:type="gramEnd"/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="3D102A14">
              <w:rPr/>
              <w:t xml:space="preserve">• </w:t>
            </w:r>
            <w:r w:rsidRPr="6A0979C5" w:rsidR="31F9ADCA">
              <w:rPr>
                <w:b w:val="1"/>
                <w:bCs w:val="1"/>
              </w:rPr>
              <w:t xml:space="preserve">{{ </w:t>
            </w:r>
            <w:r w:rsidRPr="6A0979C5" w:rsidR="31F9ADCA">
              <w:rPr>
                <w:b w:val="1"/>
                <w:bCs w:val="1"/>
              </w:rPr>
              <w:t>s</w:t>
            </w:r>
            <w:r w:rsidRPr="6A0979C5" w:rsidR="31F9ADCA">
              <w:rPr>
                <w:b w:val="1"/>
                <w:bCs w:val="1"/>
              </w:rPr>
              <w:t>.</w:t>
            </w:r>
            <w:r w:rsidRPr="6A0979C5" w:rsidR="31F9ADCA">
              <w:rPr>
                <w:b w:val="1"/>
                <w:bCs w:val="1"/>
              </w:rPr>
              <w:t>role</w:t>
            </w:r>
            <w:r w:rsidRPr="6A0979C5" w:rsidR="31F9ADCA">
              <w:rPr>
                <w:b w:val="1"/>
                <w:bCs w:val="1"/>
              </w:rPr>
              <w:t xml:space="preserve"> }</w:t>
            </w:r>
            <w:r w:rsidRPr="6A0979C5" w:rsidR="31F9ADCA">
              <w:rPr>
                <w:b w:val="1"/>
                <w:bCs w:val="1"/>
              </w:rPr>
              <w:t xml:space="preserve">}                                             </w:t>
            </w:r>
            <w:r w:rsidRPr="6A0979C5" w:rsidR="31F9ADCA">
              <w:rPr>
                <w:b w:val="1"/>
                <w:bCs w:val="1"/>
              </w:rPr>
              <w:t xml:space="preserve">   {</w:t>
            </w:r>
            <w:r w:rsidRPr="6A0979C5" w:rsidR="31F9ADCA">
              <w:rPr>
                <w:b w:val="1"/>
                <w:bCs w:val="1"/>
              </w:rPr>
              <w:t xml:space="preserve">{ </w:t>
            </w:r>
            <w:r w:rsidRPr="6A0979C5" w:rsidR="31F9ADCA">
              <w:rPr>
                <w:b w:val="1"/>
                <w:bCs w:val="1"/>
              </w:rPr>
              <w:t>s</w:t>
            </w:r>
            <w:r w:rsidRPr="6A0979C5" w:rsidR="31F9ADCA">
              <w:rPr>
                <w:b w:val="1"/>
                <w:bCs w:val="1"/>
              </w:rPr>
              <w:t>.</w:t>
            </w:r>
            <w:r w:rsidRPr="6A0979C5" w:rsidR="31F9ADCA">
              <w:rPr>
                <w:b w:val="1"/>
                <w:bCs w:val="1"/>
              </w:rPr>
              <w:t>years</w:t>
            </w:r>
            <w:r w:rsidRPr="6A0979C5" w:rsidR="31F9ADCA">
              <w:rPr>
                <w:b w:val="1"/>
                <w:bCs w:val="1"/>
              </w:rPr>
              <w:t xml:space="preserve"> }</w:t>
            </w:r>
            <w:r w:rsidRPr="6A0979C5" w:rsidR="31F9ADCA">
              <w:rPr>
                <w:b w:val="1"/>
                <w:bCs w:val="1"/>
              </w:rPr>
              <w:t>}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6A0979C5" w:rsidR="31F9ADCA">
              <w:rPr>
                <w:b w:val="1"/>
                <w:bCs w:val="1"/>
              </w:rPr>
              <w:t>Skills:</w:t>
            </w:r>
            <w:r w:rsidR="31F9ADCA">
              <w:rPr/>
              <w:t xml:space="preserve"> </w:t>
            </w:r>
            <w:r w:rsidR="31F9ADCA">
              <w:rPr/>
              <w:t xml:space="preserve">{{ </w:t>
            </w:r>
            <w:r w:rsidR="31F9ADCA">
              <w:rPr/>
              <w:t>s</w:t>
            </w:r>
            <w:r w:rsidR="31F9ADCA">
              <w:rPr/>
              <w:t>.</w:t>
            </w:r>
            <w:r w:rsidR="31F9ADCA">
              <w:rPr/>
              <w:t>skills</w:t>
            </w:r>
            <w:r w:rsidR="31F9ADCA">
              <w:rPr/>
              <w:t xml:space="preserve"> }</w:t>
            </w:r>
            <w:r w:rsidR="31F9ADCA">
              <w:rPr/>
              <w:t>}</w:t>
            </w:r>
          </w:p>
          <w:p w:rsidRPr="006A65D6" w:rsidR="001D5DDB" w:rsidP="41D8EDFA" w:rsidRDefault="31F9ADCA" w14:paraId="285D4914" w14:textId="2CC48233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6A0979C5" w14:paraId="64133144" w14:textId="77777777">
        <w:tc>
          <w:tcPr>
            <w:tcW w:w="9350" w:type="dxa"/>
            <w:tcMar/>
          </w:tcPr>
          <w:p w:rsidR="007F6B07" w:rsidP="000ABB71" w:rsidRDefault="007F6B07" w14:paraId="31F89E9E" w14:textId="1409B474">
            <w:pPr>
              <w:pBdr>
                <w:bottom w:val="double" w:color="FF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000ABB71" w:rsidR="007F6B07">
              <w:rPr>
                <w:b w:val="1"/>
                <w:bCs w:val="1"/>
                <w:sz w:val="32"/>
                <w:szCs w:val="32"/>
              </w:rPr>
              <w:t>Professional Experience</w:t>
            </w:r>
            <w:r w:rsidRPr="000ABB71" w:rsidR="010B4188">
              <w:rPr>
                <w:b w:val="1"/>
                <w:bCs w:val="1"/>
                <w:sz w:val="32"/>
                <w:szCs w:val="32"/>
              </w:rPr>
              <w:t xml:space="preserve"> 1</w:t>
            </w:r>
          </w:p>
          <w:p w:rsidRPr="00993CBD" w:rsidR="007F6B07" w:rsidP="007F6B07" w:rsidRDefault="007F6B07" w14:paraId="0B5DC002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for exp in </w:t>
            </w:r>
            <w:proofErr w:type="spellStart"/>
            <w:r w:rsidRPr="00993CBD">
              <w:rPr>
                <w:sz w:val="20"/>
                <w:szCs w:val="20"/>
              </w:rPr>
              <w:t>experience_</w:t>
            </w:r>
            <w:proofErr w:type="gramStart"/>
            <w:r w:rsidRPr="00993CBD">
              <w:rPr>
                <w:sz w:val="20"/>
                <w:szCs w:val="20"/>
              </w:rPr>
              <w:t>summary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.project_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exp.organisation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organisation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endif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%}{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exp.duration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duration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}}]{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% endif %}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role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}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.project_</w:t>
            </w:r>
            <w:proofErr w:type="gramStart"/>
            <w:r w:rsidRPr="00993CBD">
              <w:rPr>
                <w:sz w:val="20"/>
                <w:szCs w:val="20"/>
              </w:rPr>
              <w:t>description</w:t>
            </w:r>
            <w:proofErr w:type="spellEnd"/>
            <w:r w:rsidRPr="00993CBD">
              <w:rPr>
                <w:sz w:val="20"/>
                <w:szCs w:val="20"/>
              </w:rPr>
              <w:t xml:space="preserve"> }</w:t>
            </w:r>
            <w:proofErr w:type="gramEnd"/>
            <w:r w:rsidRPr="00993CBD">
              <w:rPr>
                <w:sz w:val="20"/>
                <w:szCs w:val="20"/>
              </w:rPr>
              <w:t>}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activity in </w:t>
            </w:r>
            <w:proofErr w:type="spellStart"/>
            <w:r w:rsidRPr="00993CBD">
              <w:rPr>
                <w:sz w:val="20"/>
                <w:szCs w:val="20"/>
              </w:rPr>
              <w:t>exp.key_activities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activity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{% </w:t>
            </w:r>
            <w:r w:rsidRPr="6A0979C5" w:rsidR="2F67FC5E">
              <w:rPr>
                <w:sz w:val="20"/>
                <w:szCs w:val="20"/>
              </w:rPr>
              <w:t>endfor</w:t>
            </w:r>
            <w:r w:rsidRPr="6A0979C5" w:rsidR="2F67FC5E">
              <w:rPr>
                <w:sz w:val="20"/>
                <w:szCs w:val="20"/>
              </w:rPr>
              <w:t xml:space="preserve"> %}</w:t>
            </w:r>
          </w:p>
          <w:p w:rsidR="6DD6635C" w:rsidP="6A0979C5" w:rsidRDefault="6DD6635C" w14:paraId="0520DC73" w14:textId="643D9E9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A0979C5" w:rsidR="6DD663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Technology/Skills/Tools used:</w:t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exp.tools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.tools_used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exp.technologies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.technologies_used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exp.skills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.skills_used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:rsidRPr="00993CBD" w:rsidR="007F6B07" w:rsidP="007F6B07" w:rsidRDefault="007F6B07" w14:paraId="052E4C69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achievement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achievement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endif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Client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Appreciation:</w:t>
            </w:r>
          </w:p>
          <w:p w:rsidRPr="00993CBD" w:rsidR="007F6B07" w:rsidP="007F6B07" w:rsidRDefault="007F6B07" w14:paraId="232332AA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appreciation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appreciation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="007F6B07" w:rsidP="007F6B07" w:rsidRDefault="007F6B07" w14:paraId="185B738F" w14:textId="77777777">
            <w:pPr>
              <w:pBdr>
                <w:bottom w:val="single" w:color="auto" w:sz="6" w:space="1"/>
              </w:pBd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="007F6B07" w:rsidRDefault="007F6B07" w14:paraId="66E7C23B" w14:textId="5C3CB0AA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D88D57C"/>
    <w:rsid w:val="6DD6635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40</revision>
  <dcterms:created xsi:type="dcterms:W3CDTF">2023-05-17T04:57:00.0000000Z</dcterms:created>
  <dcterms:modified xsi:type="dcterms:W3CDTF">2026-02-26T09:41:58.1348248Z</dcterms:modified>
</coreProperties>
</file>