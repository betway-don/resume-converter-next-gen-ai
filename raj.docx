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41D8EDFA" w:rsidRDefault="4C6F3DD7" w14:paraId="5736AD4D" w14:textId="1F057624">
            <w:pPr>
              <w:snapToGrid w:val="0"/>
              <w:jc w:val="both"/>
            </w:pPr>
            <w:r w:rsidRPr="41D8EDFA">
              <w:t xml:space="preserve">{% for e in education </w:t>
            </w:r>
            <w:proofErr w:type="gramStart"/>
            <w:r w:rsidRPr="41D8EDFA">
              <w:t xml:space="preserve">%}{{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degree</w:t>
            </w:r>
            <w:proofErr w:type="spellEnd"/>
            <w:r w:rsidRPr="41D8EDFA">
              <w:t xml:space="preserve"> }</w:t>
            </w:r>
            <w:proofErr w:type="gramEnd"/>
            <w:r w:rsidRPr="41D8EDFA">
              <w:t>} [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year</w:t>
            </w:r>
            <w:proofErr w:type="spellEnd"/>
            <w:r w:rsidRPr="41D8EDFA">
              <w:t xml:space="preserve"> }}]{</w:t>
            </w:r>
            <w:proofErr w:type="gramEnd"/>
            <w:r w:rsidRPr="41D8EDFA">
              <w:t xml:space="preserve">% </w:t>
            </w:r>
            <w:proofErr w:type="spellStart"/>
            <w:r w:rsidRPr="41D8EDFA">
              <w:t>endfor</w:t>
            </w:r>
            <w:proofErr w:type="spellEnd"/>
            <w:r w:rsidRPr="41D8EDFA"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22468400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6A65D6" w:rsidR="001D5DDB" w:rsidP="7BB782D5" w:rsidRDefault="31F9ADCA" w14:paraId="0E4907B9" w14:textId="48A4A96D">
            <w:pPr>
              <w:spacing w:line="276" w:lineRule="auto"/>
            </w:pPr>
            <w:r w:rsidRPr="7BB782D5">
              <w:t xml:space="preserve">{%p for s in </w:t>
            </w:r>
            <w:proofErr w:type="spellStart"/>
            <w:r w:rsidRPr="7BB782D5">
              <w:t>experience_</w:t>
            </w:r>
            <w:proofErr w:type="gramStart"/>
            <w:r w:rsidRPr="7BB782D5">
              <w:t>summary</w:t>
            </w:r>
            <w:proofErr w:type="spellEnd"/>
            <w:r w:rsidRPr="7BB782D5">
              <w:t xml:space="preserve"> %}</w:t>
            </w:r>
            <w:proofErr w:type="gramEnd"/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Pr="7BB782D5" w:rsidR="31F9ADCA">
              <w:t xml:space="preserve">{{ </w:t>
            </w:r>
            <w:proofErr w:type="spellStart"/>
            <w:r w:rsidRPr="7BB782D5" w:rsidR="31F9ADCA">
              <w:t>s</w:t>
            </w:r>
            <w:proofErr w:type="gramEnd"/>
            <w:r w:rsidRPr="7BB782D5" w:rsidR="31F9ADCA">
              <w:t>.</w:t>
            </w:r>
            <w:proofErr w:type="gramStart"/>
            <w:r w:rsidRPr="7BB782D5" w:rsidR="31F9ADCA">
              <w:t>role</w:t>
            </w:r>
            <w:proofErr w:type="spellEnd"/>
            <w:r w:rsidRPr="7BB782D5" w:rsidR="31F9ADCA">
              <w:t xml:space="preserve"> }</w:t>
            </w:r>
            <w:proofErr w:type="gramEnd"/>
            <w:r w:rsidRPr="7BB782D5" w:rsidR="31F9ADCA">
              <w:t xml:space="preserve">}                                             </w:t>
            </w:r>
            <w:proofErr w:type="gramStart"/>
            <w:r w:rsidRPr="7BB782D5" w:rsidR="31F9ADCA">
              <w:t xml:space="preserve">   {{ </w:t>
            </w:r>
            <w:proofErr w:type="spellStart"/>
            <w:r w:rsidRPr="7BB782D5" w:rsidR="31F9ADCA">
              <w:t>s</w:t>
            </w:r>
            <w:proofErr w:type="gramEnd"/>
            <w:r w:rsidRPr="7BB782D5" w:rsidR="31F9ADCA">
              <w:t>.</w:t>
            </w:r>
            <w:proofErr w:type="gramStart"/>
            <w:r w:rsidRPr="7BB782D5" w:rsidR="31F9ADCA">
              <w:t>years</w:t>
            </w:r>
            <w:proofErr w:type="spellEnd"/>
            <w:r w:rsidRPr="7BB782D5" w:rsidR="31F9ADCA">
              <w:t xml:space="preserve"> }</w:t>
            </w:r>
            <w:proofErr w:type="gramEnd"/>
            <w:r w:rsidRPr="7BB782D5" w:rsidR="31F9ADCA">
              <w:t>}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{{ </w:t>
            </w:r>
            <w:proofErr w:type="spellStart"/>
            <w:r w:rsidRPr="7BB782D5">
              <w:t>s</w:t>
            </w:r>
            <w:proofErr w:type="gramEnd"/>
            <w:r w:rsidRPr="7BB782D5">
              <w:t>.</w:t>
            </w:r>
            <w:proofErr w:type="gramStart"/>
            <w:r w:rsidRPr="7BB782D5">
              <w:t>skills</w:t>
            </w:r>
            <w:proofErr w:type="spellEnd"/>
            <w:r w:rsidRPr="7BB782D5">
              <w:t xml:space="preserve"> }</w:t>
            </w:r>
            <w:proofErr w:type="gramEnd"/>
            <w:r w:rsidRPr="7BB782D5">
              <w:t>}</w:t>
            </w:r>
          </w:p>
          <w:p w:rsidRPr="006A65D6" w:rsidR="001D5DDB" w:rsidP="41D8EDFA" w:rsidRDefault="31F9ADCA" w14:paraId="3AF18D62" w14:textId="4E07032B">
            <w:pPr>
              <w:spacing w:line="276" w:lineRule="auto"/>
            </w:pPr>
            <w:r w:rsidRPr="7BB782D5">
              <w:t>Achievements:</w:t>
            </w:r>
          </w:p>
          <w:p w:rsidRPr="006A65D6" w:rsidR="001D5DDB" w:rsidP="41D8EDFA" w:rsidRDefault="31F9ADCA" w14:paraId="40226C89" w14:textId="44741574">
            <w:pPr>
              <w:spacing w:line="276" w:lineRule="auto"/>
            </w:pPr>
            <w:r w:rsidRPr="7BB782D5">
              <w:t xml:space="preserve">{%p for bullet in </w:t>
            </w:r>
            <w:proofErr w:type="spellStart"/>
            <w:proofErr w:type="gramStart"/>
            <w:r w:rsidRPr="7BB782D5">
              <w:t>s.achievements</w:t>
            </w:r>
            <w:proofErr w:type="spellEnd"/>
            <w:proofErr w:type="gramEnd"/>
            <w:r w:rsidRPr="7BB782D5">
              <w:t xml:space="preserve"> %}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>{{ bullet</w:t>
            </w:r>
            <w:proofErr w:type="gramEnd"/>
            <w:r w:rsidRPr="7BB782D5">
              <w:t xml:space="preserve"> }}</w:t>
            </w:r>
          </w:p>
          <w:p w:rsidR="001D5DDB" w:rsidP="22468400" w:rsidRDefault="31F9ADCA" w14:paraId="31B65E4E" w14:textId="122B97D8">
            <w:pPr>
              <w:pBdr>
                <w:bottom w:val="single" w:color="FF000000" w:sz="6" w:space="1"/>
              </w:pBdr>
              <w:spacing w:line="276" w:lineRule="auto"/>
            </w:pPr>
            <w:r w:rsidR="31F9ADCA">
              <w:rPr/>
              <w:t xml:space="preserve">{%p </w:t>
            </w:r>
            <w:r w:rsidR="31F9ADCA">
              <w:rPr/>
              <w:t>endfor</w:t>
            </w:r>
            <w:r w:rsidR="31F9ADCA">
              <w:rPr/>
              <w:t xml:space="preserve"> %}</w:t>
            </w:r>
          </w:p>
          <w:p w:rsidR="22468400" w:rsidP="22468400" w:rsidRDefault="22468400" w14:paraId="4496B644" w14:textId="3D4AEA51">
            <w:pPr>
              <w:pBdr>
                <w:bottom w:val="single" w:color="FF000000" w:sz="6" w:space="1"/>
              </w:pBdr>
              <w:spacing w:line="276" w:lineRule="auto"/>
            </w:pPr>
          </w:p>
          <w:p w:rsidRPr="006A65D6" w:rsidR="001D5DDB" w:rsidP="41D8EDFA" w:rsidRDefault="31F9ADCA" w14:paraId="285D4914" w14:textId="2CC48233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22468400" w14:paraId="64133144" w14:textId="77777777">
        <w:tc>
          <w:tcPr>
            <w:tcW w:w="9350" w:type="dxa"/>
            <w:tcMar/>
          </w:tcPr>
          <w:p w:rsidR="007F6B07" w:rsidP="000ABB71" w:rsidRDefault="007F6B07" w14:paraId="31F89E9E" w14:textId="1409B474">
            <w:pPr>
              <w:pBdr>
                <w:bottom w:val="double" w:color="FF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000ABB71" w:rsidR="007F6B07">
              <w:rPr>
                <w:b w:val="1"/>
                <w:bCs w:val="1"/>
                <w:sz w:val="32"/>
                <w:szCs w:val="32"/>
              </w:rPr>
              <w:t>Professional Experience</w:t>
            </w:r>
            <w:r w:rsidRPr="000ABB71" w:rsidR="010B4188">
              <w:rPr>
                <w:b w:val="1"/>
                <w:bCs w:val="1"/>
                <w:sz w:val="32"/>
                <w:szCs w:val="32"/>
              </w:rPr>
              <w:t xml:space="preserve"> 1</w:t>
            </w:r>
          </w:p>
          <w:p w:rsidRPr="00993CBD" w:rsidR="007F6B07" w:rsidP="007F6B07" w:rsidRDefault="007F6B07" w14:paraId="0B5DC002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for exp in </w:t>
            </w:r>
            <w:proofErr w:type="spellStart"/>
            <w:r w:rsidRPr="00993CBD">
              <w:rPr>
                <w:sz w:val="20"/>
                <w:szCs w:val="20"/>
              </w:rPr>
              <w:t>experience_</w:t>
            </w:r>
            <w:proofErr w:type="gramStart"/>
            <w:r w:rsidRPr="00993CBD">
              <w:rPr>
                <w:sz w:val="20"/>
                <w:szCs w:val="20"/>
              </w:rPr>
              <w:t>summary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.project_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exp.organisation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organisation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endif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%}{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exp.duration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duration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}}]{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% endif %}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role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}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.project_</w:t>
            </w:r>
            <w:proofErr w:type="gramStart"/>
            <w:r w:rsidRPr="00993CBD">
              <w:rPr>
                <w:sz w:val="20"/>
                <w:szCs w:val="20"/>
              </w:rPr>
              <w:t>description</w:t>
            </w:r>
            <w:proofErr w:type="spellEnd"/>
            <w:r w:rsidRPr="00993CBD">
              <w:rPr>
                <w:sz w:val="20"/>
                <w:szCs w:val="20"/>
              </w:rPr>
              <w:t xml:space="preserve"> }</w:t>
            </w:r>
            <w:proofErr w:type="gramEnd"/>
            <w:r w:rsidRPr="00993CBD">
              <w:rPr>
                <w:sz w:val="20"/>
                <w:szCs w:val="20"/>
              </w:rPr>
              <w:t>}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activity in </w:t>
            </w:r>
            <w:proofErr w:type="spellStart"/>
            <w:r w:rsidRPr="00993CBD">
              <w:rPr>
                <w:sz w:val="20"/>
                <w:szCs w:val="20"/>
              </w:rPr>
              <w:t>exp.key_activities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activity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exp.tools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.tools_used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exp.technologies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.technologies_used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exp.skills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.skills_used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:rsidRPr="00993CBD" w:rsidR="007F6B07" w:rsidP="007F6B07" w:rsidRDefault="007F6B07" w14:paraId="052E4C69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achievement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achievement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endif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Client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Appreciation:</w:t>
            </w:r>
          </w:p>
          <w:p w:rsidRPr="00993CBD" w:rsidR="007F6B07" w:rsidP="007F6B07" w:rsidRDefault="007F6B07" w14:paraId="232332AA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appreciation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appreciation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="007F6B07" w:rsidP="22468400" w:rsidRDefault="007F6B07" w14:paraId="185B738F" w14:textId="77777777">
            <w:pPr>
              <w:pBdr>
                <w:bottom w:val="single" w:color="FF000000" w:sz="6" w:space="1"/>
              </w:pBdr>
              <w:rPr>
                <w:sz w:val="20"/>
                <w:szCs w:val="20"/>
              </w:rPr>
            </w:pPr>
            <w:r w:rsidRPr="22468400" w:rsidR="007F6B07">
              <w:rPr>
                <w:sz w:val="20"/>
                <w:szCs w:val="20"/>
              </w:rPr>
              <w:t xml:space="preserve">{% </w:t>
            </w:r>
            <w:r w:rsidRPr="22468400" w:rsidR="007F6B07">
              <w:rPr>
                <w:sz w:val="20"/>
                <w:szCs w:val="20"/>
              </w:rPr>
              <w:t>endfor</w:t>
            </w:r>
            <w:r w:rsidRPr="22468400" w:rsidR="007F6B07">
              <w:rPr>
                <w:sz w:val="20"/>
                <w:szCs w:val="20"/>
              </w:rPr>
              <w:t xml:space="preserve"> </w:t>
            </w:r>
            <w:r w:rsidRPr="22468400" w:rsidR="007F6B07">
              <w:rPr>
                <w:sz w:val="20"/>
                <w:szCs w:val="20"/>
              </w:rPr>
              <w:t>%}{</w:t>
            </w:r>
            <w:r w:rsidRPr="22468400" w:rsidR="007F6B07">
              <w:rPr>
                <w:sz w:val="20"/>
                <w:szCs w:val="20"/>
              </w:rPr>
              <w:t xml:space="preserve">% </w:t>
            </w:r>
            <w:r w:rsidRPr="22468400" w:rsidR="007F6B07">
              <w:rPr>
                <w:sz w:val="20"/>
                <w:szCs w:val="20"/>
              </w:rPr>
              <w:t>endif %}</w:t>
            </w:r>
          </w:p>
          <w:p w:rsidR="22468400" w:rsidP="22468400" w:rsidRDefault="22468400" w14:paraId="278B30FD" w14:textId="44DC275F">
            <w:pPr>
              <w:pBdr>
                <w:bottom w:val="single" w:color="FF000000" w:sz="6" w:space="1"/>
              </w:pBdr>
              <w:rPr>
                <w:sz w:val="20"/>
                <w:szCs w:val="20"/>
              </w:rPr>
            </w:pPr>
          </w:p>
          <w:p w:rsidR="007F6B07" w:rsidRDefault="007F6B07" w14:paraId="66E7C23B" w14:textId="5C3CB0AA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246840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40</revision>
  <dcterms:created xsi:type="dcterms:W3CDTF">2023-05-17T04:57:00.0000000Z</dcterms:created>
  <dcterms:modified xsi:type="dcterms:W3CDTF">2026-02-23T10:01:24.6198479Z</dcterms:modified>
</coreProperties>
</file>