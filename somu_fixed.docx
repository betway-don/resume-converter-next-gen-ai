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gramEnd"/>
            <w:r w:rsidRPr="41D8EDFA">
              <w:t xml:space="preserve"> }}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gramEnd"/>
            <w:r w:rsidRPr="41D8EDFA">
              <w:t xml:space="preserve"> }}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gramEnd"/>
            <w:r w:rsidRPr="41D8EDFA">
              <w:t xml:space="preserve"> }}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7CF21AF2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FBED61" w14:textId="09A07B89" w:rsidR="001D5DDB" w:rsidRPr="001D5DDB" w:rsidRDefault="07CEF382" w:rsidP="41D8EDFA">
            <w:pPr>
              <w:snapToGrid w:val="0"/>
              <w:jc w:val="both"/>
            </w:pPr>
            <w:r>
              <w:t>{%p for e in education %}</w:t>
            </w:r>
          </w:p>
          <w:p w14:paraId="6C29A07F" w14:textId="10951ABB" w:rsidR="001D5DDB" w:rsidRPr="001D5DDB" w:rsidRDefault="07CEF382" w:rsidP="7CF21AF2">
            <w:pPr>
              <w:snapToGrid w:val="0"/>
              <w:jc w:val="both"/>
            </w:pPr>
            <w:r>
              <w:t xml:space="preserve">• </w:t>
            </w:r>
            <w:proofErr w:type="gramStart"/>
            <w:r>
              <w:t>{{ e</w:t>
            </w:r>
            <w:proofErr w:type="gramEnd"/>
            <w:r>
              <w:t>.</w:t>
            </w:r>
            <w:proofErr w:type="gramStart"/>
            <w:r>
              <w:t>degree }</w:t>
            </w:r>
            <w:proofErr w:type="gramEnd"/>
            <w:r>
              <w:t>} [</w:t>
            </w:r>
            <w:proofErr w:type="gramStart"/>
            <w:r>
              <w:t>{{ e</w:t>
            </w:r>
            <w:proofErr w:type="gramEnd"/>
            <w:r>
              <w:t>.</w:t>
            </w:r>
            <w:proofErr w:type="gramStart"/>
            <w:r>
              <w:t>year }</w:t>
            </w:r>
            <w:proofErr w:type="gramEnd"/>
            <w:r>
              <w:t>}]</w:t>
            </w:r>
          </w:p>
          <w:p w14:paraId="5736AD4D" w14:textId="03FEEF3D" w:rsidR="001D5DDB" w:rsidRPr="001D5DDB" w:rsidRDefault="07CEF382" w:rsidP="7CF21AF2">
            <w:pPr>
              <w:snapToGrid w:val="0"/>
              <w:jc w:val="both"/>
            </w:pPr>
            <w:r>
              <w:t>{%p endfor %}</w:t>
            </w:r>
          </w:p>
        </w:tc>
      </w:tr>
    </w:tbl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{% for item in expertise_areas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{% endfor </w:t>
            </w:r>
            <w:proofErr w:type="gramStart"/>
            <w:r w:rsidRPr="7BB782D5">
              <w:t>%}</w:t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14:paraId="1B57929F" w14:textId="77777777" w:rsidTr="00CB648E">
        <w:trPr>
          <w:trHeight w:val="300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5CA27D51" w14:textId="61274F3F" w:rsidR="02DA501F" w:rsidRDefault="02DA501F" w:rsidP="02DA501F">
            <w:pPr>
              <w:pStyle w:val="Heading3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6587C75" w14:textId="59D73289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70EBE37E" w14:textId="1C2D471F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622E5B35" w14:textId="300D44BE" w:rsidR="02DA501F" w:rsidRDefault="02DA501F" w:rsidP="02DA501F">
            <w:pPr>
              <w:rPr>
                <w:rFonts w:ascii="Consolas" w:eastAsia="Consolas" w:hAnsi="Consolas" w:cs="Consolas"/>
                <w:color w:val="000000" w:themeColor="text1"/>
              </w:rPr>
            </w:pPr>
          </w:p>
        </w:tc>
      </w:tr>
    </w:tbl>
    <w:p w14:paraId="01575D8C" w14:textId="77777777" w:rsidR="00A07C44" w:rsidRDefault="00A07C44" w:rsidP="00E8089E">
      <w:pPr>
        <w:tabs>
          <w:tab w:val="left" w:pos="0"/>
        </w:tabs>
        <w:rPr>
          <w:sz w:val="20"/>
          <w:szCs w:val="20"/>
        </w:rPr>
      </w:pPr>
    </w:p>
    <w:p w14:paraId="6A06CF2C" w14:textId="16920896" w:rsidR="00E8089E" w:rsidRPr="00E8089E" w:rsidRDefault="00E8089E" w:rsidP="00E8089E">
      <w:pPr>
        <w:tabs>
          <w:tab w:val="left" w:pos="0"/>
        </w:tabs>
        <w:rPr>
          <w:sz w:val="20"/>
          <w:szCs w:val="20"/>
        </w:rPr>
      </w:pPr>
      <w:r w:rsidRPr="00E8089E">
        <w:rPr>
          <w:sz w:val="20"/>
          <w:szCs w:val="20"/>
        </w:rPr>
        <w:t>{%p if certifications</w:t>
      </w:r>
      <w:r w:rsidR="00DD63C3">
        <w:rPr>
          <w:sz w:val="20"/>
          <w:szCs w:val="20"/>
        </w:rPr>
        <w:t xml:space="preserve"> </w:t>
      </w:r>
      <w:r w:rsidRPr="00E8089E">
        <w:rPr>
          <w:sz w:val="20"/>
          <w:szCs w:val="20"/>
        </w:rPr>
        <w:t>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endfor %}</w:t>
            </w:r>
          </w:p>
        </w:tc>
      </w:tr>
    </w:tbl>
    <w:p w14:paraId="0E6AA39A" w14:textId="24F61461" w:rsidR="00DD63C3" w:rsidRDefault="00E8089E" w:rsidP="00E8089E">
      <w:pPr>
        <w:rPr>
          <w:sz w:val="20"/>
          <w:szCs w:val="20"/>
        </w:rPr>
      </w:pPr>
      <w:r w:rsidRPr="00E8089E">
        <w:rPr>
          <w:sz w:val="20"/>
          <w:szCs w:val="20"/>
        </w:rPr>
        <w:t xml:space="preserve">{%p endif %} </w:t>
      </w:r>
    </w:p>
    <w:p w14:paraId="71833236" w14:textId="30C7564D" w:rsidR="00DD63C3" w:rsidRPr="00E8089E" w:rsidRDefault="00DD63C3" w:rsidP="00E8089E">
      <w:pPr>
        <w:rPr>
          <w:sz w:val="20"/>
          <w:szCs w:val="20"/>
        </w:rPr>
      </w:pPr>
      <w:r w:rsidRPr="00DD63C3">
        <w:rPr>
          <w:sz w:val="20"/>
          <w:szCs w:val="20"/>
        </w:rPr>
        <w:t xml:space="preserve">{%p if </w:t>
      </w:r>
      <w:r>
        <w:rPr>
          <w:sz w:val="20"/>
          <w:szCs w:val="20"/>
        </w:rPr>
        <w:t xml:space="preserve">awards </w:t>
      </w:r>
      <w:r w:rsidRPr="00DD63C3">
        <w:rPr>
          <w:sz w:val="20"/>
          <w:szCs w:val="20"/>
        </w:rPr>
        <w:t>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E8089E" w:rsidRPr="001D5DDB" w14:paraId="79EDCCE8" w14:textId="77777777" w:rsidTr="00211AD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68E1ABA0" w14:textId="4F9D62A7" w:rsidR="00E8089E" w:rsidRPr="001D5DDB" w:rsidRDefault="00E8089E" w:rsidP="00211AD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Awards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481FDAE" w14:textId="4AC75C4C" w:rsidR="00E8089E" w:rsidRPr="0008034C" w:rsidRDefault="00E8089E" w:rsidP="00211AD7">
            <w:pPr>
              <w:snapToGrid w:val="0"/>
              <w:jc w:val="both"/>
            </w:pPr>
            <w:r w:rsidRPr="02DA501F">
              <w:t xml:space="preserve">{% for c in </w:t>
            </w:r>
            <w:r>
              <w:t>awards</w:t>
            </w:r>
            <w:r w:rsidRPr="02DA501F">
              <w:t xml:space="preserve">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endfor %}</w:t>
            </w:r>
          </w:p>
        </w:tc>
      </w:tr>
    </w:tbl>
    <w:p w14:paraId="6EE979AB" w14:textId="28D3385A" w:rsidR="00E8089E" w:rsidRDefault="00DD63C3" w:rsidP="00E8089E">
      <w:pPr>
        <w:rPr>
          <w:sz w:val="20"/>
          <w:szCs w:val="20"/>
        </w:rPr>
      </w:pPr>
      <w:r w:rsidRPr="00DD63C3">
        <w:rPr>
          <w:sz w:val="20"/>
          <w:szCs w:val="20"/>
        </w:rPr>
        <w:t>{%p endif %}</w:t>
      </w:r>
    </w:p>
    <w:p w14:paraId="0836043D" w14:textId="77777777" w:rsidR="00DD63C3" w:rsidRPr="00F75DD8" w:rsidRDefault="00DD63C3" w:rsidP="00E8089E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7CF21AF2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CFF77CA" w14:textId="77777777" w:rsidR="00B85553" w:rsidRDefault="00B85553" w:rsidP="00B85553">
            <w:pPr>
              <w:spacing w:line="276" w:lineRule="auto"/>
            </w:pPr>
            <w:r>
              <w:t xml:space="preserve">{%p for s in experience_summary %} </w:t>
            </w:r>
          </w:p>
          <w:p w14:paraId="6FA3787E" w14:textId="77777777" w:rsidR="00B85553" w:rsidRDefault="00B85553" w:rsidP="00B85553">
            <w:pPr>
              <w:spacing w:line="276" w:lineRule="auto"/>
            </w:pPr>
            <w:r>
              <w:t xml:space="preserve">• </w:t>
            </w:r>
            <w:proofErr w:type="gramStart"/>
            <w:r w:rsidRPr="00B85553">
              <w:rPr>
                <w:b/>
                <w:bCs/>
                <w:sz w:val="28"/>
                <w:szCs w:val="28"/>
              </w:rPr>
              <w:t>{{ s</w:t>
            </w:r>
            <w:proofErr w:type="gramEnd"/>
            <w:r w:rsidRPr="00B85553">
              <w:rPr>
                <w:b/>
                <w:bCs/>
                <w:sz w:val="28"/>
                <w:szCs w:val="28"/>
              </w:rPr>
              <w:t>.</w:t>
            </w:r>
            <w:proofErr w:type="gramStart"/>
            <w:r w:rsidRPr="00B85553">
              <w:rPr>
                <w:b/>
                <w:bCs/>
                <w:sz w:val="28"/>
                <w:szCs w:val="28"/>
              </w:rPr>
              <w:t>role }}</w:t>
            </w:r>
            <w:r>
              <w:tab/>
              <w:t>{{ s</w:t>
            </w:r>
            <w:proofErr w:type="gramEnd"/>
            <w:r>
              <w:t>.</w:t>
            </w:r>
            <w:proofErr w:type="gramStart"/>
            <w:r>
              <w:t>years }</w:t>
            </w:r>
            <w:proofErr w:type="gramEnd"/>
            <w:r>
              <w:t xml:space="preserve">} </w:t>
            </w:r>
          </w:p>
          <w:p w14:paraId="6D525A34" w14:textId="77777777" w:rsidR="00B85553" w:rsidRDefault="00B85553" w:rsidP="00B85553">
            <w:pPr>
              <w:spacing w:line="276" w:lineRule="auto"/>
            </w:pPr>
            <w:r w:rsidRPr="00B85553">
              <w:rPr>
                <w:b/>
                <w:bCs/>
              </w:rPr>
              <w:t>Skills:</w:t>
            </w:r>
            <w:r>
              <w:t xml:space="preserve"> </w:t>
            </w:r>
            <w:proofErr w:type="gramStart"/>
            <w:r>
              <w:t>{{ s</w:t>
            </w:r>
            <w:proofErr w:type="gramEnd"/>
            <w:r>
              <w:t>.</w:t>
            </w:r>
            <w:proofErr w:type="gramStart"/>
            <w:r>
              <w:t>skills }</w:t>
            </w:r>
            <w:proofErr w:type="gramEnd"/>
            <w:r>
              <w:t xml:space="preserve">} </w:t>
            </w:r>
          </w:p>
          <w:p w14:paraId="0B5B7468" w14:textId="77777777" w:rsidR="00B85553" w:rsidRDefault="00B85553" w:rsidP="00B85553">
            <w:pPr>
              <w:spacing w:line="276" w:lineRule="auto"/>
            </w:pPr>
            <w:r>
              <w:t xml:space="preserve">{%p if </w:t>
            </w:r>
            <w:proofErr w:type="gramStart"/>
            <w:r>
              <w:t>s.achievements</w:t>
            </w:r>
            <w:proofErr w:type="gramEnd"/>
            <w:r>
              <w:t xml:space="preserve"> %}</w:t>
            </w:r>
          </w:p>
          <w:p w14:paraId="4E8D6277" w14:textId="77777777" w:rsidR="00B85553" w:rsidRPr="00B85553" w:rsidRDefault="00B85553" w:rsidP="00B85553">
            <w:pPr>
              <w:spacing w:line="276" w:lineRule="auto"/>
              <w:rPr>
                <w:b/>
                <w:bCs/>
              </w:rPr>
            </w:pPr>
            <w:r w:rsidRPr="00B85553">
              <w:rPr>
                <w:b/>
                <w:bCs/>
              </w:rPr>
              <w:t>Achievements:</w:t>
            </w:r>
          </w:p>
          <w:p w14:paraId="21076146" w14:textId="77777777" w:rsidR="00B85553" w:rsidRDefault="00B85553" w:rsidP="00B85553">
            <w:pPr>
              <w:spacing w:line="276" w:lineRule="auto"/>
            </w:pPr>
            <w:r>
              <w:t xml:space="preserve">{%p for ach in </w:t>
            </w:r>
            <w:proofErr w:type="gramStart"/>
            <w:r>
              <w:t>s.achievements</w:t>
            </w:r>
            <w:proofErr w:type="gramEnd"/>
            <w:r>
              <w:t xml:space="preserve"> %}</w:t>
            </w:r>
          </w:p>
          <w:p w14:paraId="332B7F71" w14:textId="77777777" w:rsidR="00B85553" w:rsidRDefault="00B85553" w:rsidP="00B85553">
            <w:pPr>
              <w:spacing w:line="276" w:lineRule="auto"/>
            </w:pPr>
            <w:r>
              <w:t xml:space="preserve">- </w:t>
            </w:r>
            <w:proofErr w:type="gramStart"/>
            <w:r>
              <w:t>{{ ach</w:t>
            </w:r>
            <w:proofErr w:type="gramEnd"/>
            <w:r>
              <w:t xml:space="preserve"> }}</w:t>
            </w:r>
          </w:p>
          <w:p w14:paraId="26C4D0B1" w14:textId="77777777" w:rsidR="00B85553" w:rsidRDefault="00B85553" w:rsidP="00B85553">
            <w:pPr>
              <w:spacing w:line="276" w:lineRule="auto"/>
            </w:pPr>
            <w:r>
              <w:t>{%p endfor %}</w:t>
            </w:r>
          </w:p>
          <w:p w14:paraId="6786EA71" w14:textId="77777777" w:rsidR="00B85553" w:rsidRDefault="00B85553" w:rsidP="00B85553">
            <w:pPr>
              <w:spacing w:line="276" w:lineRule="auto"/>
            </w:pPr>
            <w:r>
              <w:t>{%p endif %}</w:t>
            </w:r>
          </w:p>
          <w:p w14:paraId="3DDCF094" w14:textId="77777777" w:rsidR="00B85553" w:rsidRDefault="00B85553" w:rsidP="00B85553">
            <w:pPr>
              <w:spacing w:line="276" w:lineRule="auto"/>
            </w:pPr>
          </w:p>
          <w:p w14:paraId="679712A0" w14:textId="60063D73" w:rsidR="001D5DDB" w:rsidRPr="006A65D6" w:rsidRDefault="00B85553" w:rsidP="00B85553">
            <w:pPr>
              <w:spacing w:line="276" w:lineRule="auto"/>
            </w:pPr>
            <w:r>
              <w:t>{%p endfor %}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7CF21AF2">
        <w:tc>
          <w:tcPr>
            <w:tcW w:w="9350" w:type="dxa"/>
          </w:tcPr>
          <w:p w14:paraId="31F89E9E" w14:textId="78BD9B79" w:rsidR="007F6B07" w:rsidRDefault="7E754D64" w:rsidP="577A5AB9">
            <w:pPr>
              <w:pBdr>
                <w:bottom w:val="double" w:sz="6" w:space="1" w:color="000000"/>
              </w:pBdr>
              <w:jc w:val="center"/>
              <w:rPr>
                <w:b/>
                <w:bCs/>
                <w:sz w:val="32"/>
                <w:szCs w:val="32"/>
              </w:rPr>
            </w:pPr>
            <w:r w:rsidRPr="7CF21AF2">
              <w:rPr>
                <w:b/>
                <w:bCs/>
                <w:sz w:val="32"/>
                <w:szCs w:val="32"/>
              </w:rPr>
              <w:t>Professional Experience</w:t>
            </w:r>
            <w:r w:rsidR="7E701154" w:rsidRPr="7CF21AF2">
              <w:rPr>
                <w:b/>
                <w:bCs/>
                <w:sz w:val="32"/>
                <w:szCs w:val="32"/>
              </w:rPr>
              <w:t xml:space="preserve"> </w:t>
            </w:r>
          </w:p>
          <w:p w14:paraId="692A2B6F" w14:textId="77777777" w:rsidR="002A0775" w:rsidRPr="002A0775" w:rsidRDefault="002A0775" w:rsidP="002A0775">
            <w:pPr>
              <w:rPr>
                <w:lang w:val="en-IN"/>
              </w:rPr>
            </w:pPr>
            <w:r w:rsidRPr="002A0775">
              <w:rPr>
                <w:lang w:val="en-IN"/>
              </w:rPr>
              <w:t>{%p for exp in experience_summary %}</w:t>
            </w:r>
          </w:p>
          <w:p w14:paraId="11D13F95" w14:textId="6FEFB823" w:rsidR="002A0775" w:rsidRPr="002A0775" w:rsidRDefault="002A0775" w:rsidP="002A0775">
            <w:pPr>
              <w:rPr>
                <w:sz w:val="28"/>
                <w:szCs w:val="28"/>
                <w:lang w:val="en-IN"/>
              </w:rPr>
            </w:pP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{{ exp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>.project_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name }}{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% if 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exp.organisation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 and (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exp.organisation !=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 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exp.project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_name) %} at 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{{ exp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>.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organisation }}{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% endif 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%}{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% if 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exp.duration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 xml:space="preserve"> %} [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{{ exp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>.</w:t>
            </w:r>
            <w:proofErr w:type="gramStart"/>
            <w:r w:rsidRPr="00DD63C3">
              <w:rPr>
                <w:b/>
                <w:bCs/>
                <w:sz w:val="28"/>
                <w:szCs w:val="28"/>
                <w:lang w:val="en-IN"/>
              </w:rPr>
              <w:t>duration }}]{</w:t>
            </w:r>
            <w:proofErr w:type="gramEnd"/>
            <w:r w:rsidRPr="00DD63C3">
              <w:rPr>
                <w:b/>
                <w:bCs/>
                <w:sz w:val="28"/>
                <w:szCs w:val="28"/>
                <w:lang w:val="en-IN"/>
              </w:rPr>
              <w:t>% endif %}</w:t>
            </w:r>
          </w:p>
          <w:p w14:paraId="136B207A" w14:textId="0D121774" w:rsidR="007F6B07" w:rsidRPr="003A02C5" w:rsidRDefault="066C0AF9" w:rsidP="7CF21AF2">
            <w:r w:rsidRPr="003A02C5">
              <w:rPr>
                <w:b/>
                <w:bCs/>
              </w:rPr>
              <w:t>Role: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>.</w:t>
            </w:r>
            <w:proofErr w:type="gramStart"/>
            <w:r w:rsidRPr="003A02C5">
              <w:t>role }</w:t>
            </w:r>
            <w:proofErr w:type="gramEnd"/>
            <w:r w:rsidRPr="003A02C5">
              <w:t>}</w:t>
            </w:r>
          </w:p>
          <w:p w14:paraId="4EEAD1FA" w14:textId="72D0677F" w:rsidR="007F6B07" w:rsidRPr="003A02C5" w:rsidRDefault="066C0AF9" w:rsidP="7CF21AF2">
            <w:r w:rsidRPr="003A02C5">
              <w:rPr>
                <w:b/>
                <w:bCs/>
              </w:rPr>
              <w:t>Project Description: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>.project_</w:t>
            </w:r>
            <w:proofErr w:type="gramStart"/>
            <w:r w:rsidRPr="003A02C5">
              <w:t>description }</w:t>
            </w:r>
            <w:proofErr w:type="gramEnd"/>
            <w:r w:rsidRPr="003A02C5">
              <w:t>}</w:t>
            </w:r>
          </w:p>
          <w:p w14:paraId="7E7788AB" w14:textId="454A830E" w:rsidR="007F6B07" w:rsidRPr="003A02C5" w:rsidRDefault="066C0AF9" w:rsidP="7CF21AF2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Key Activities:</w:t>
            </w:r>
          </w:p>
          <w:p w14:paraId="1BA3F116" w14:textId="2D39F7D6" w:rsidR="007F6B07" w:rsidRPr="003A02C5" w:rsidRDefault="066C0AF9" w:rsidP="7CF21AF2">
            <w:r w:rsidRPr="003A02C5">
              <w:t>{%p for activity in exp.key_activities %}</w:t>
            </w:r>
          </w:p>
          <w:p w14:paraId="2EA87EF7" w14:textId="323908EC" w:rsidR="007F6B07" w:rsidRPr="003A02C5" w:rsidRDefault="066C0AF9" w:rsidP="7CF21AF2">
            <w:r w:rsidRPr="003A02C5">
              <w:lastRenderedPageBreak/>
              <w:t xml:space="preserve">• </w:t>
            </w:r>
            <w:proofErr w:type="gramStart"/>
            <w:r w:rsidRPr="003A02C5">
              <w:t>{{ activity</w:t>
            </w:r>
            <w:proofErr w:type="gramEnd"/>
            <w:r w:rsidRPr="003A02C5">
              <w:t xml:space="preserve"> }}</w:t>
            </w:r>
          </w:p>
          <w:p w14:paraId="6D076BA6" w14:textId="7C21551F" w:rsidR="007F6B07" w:rsidRPr="003A02C5" w:rsidRDefault="066C0AF9" w:rsidP="7CF21AF2">
            <w:r w:rsidRPr="003A02C5">
              <w:t>{%p endfor %}</w:t>
            </w:r>
          </w:p>
          <w:p w14:paraId="53EA411A" w14:textId="77427DEF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exp.tools</w:t>
            </w:r>
            <w:proofErr w:type="gramEnd"/>
            <w:r w:rsidRPr="003A02C5">
              <w:t xml:space="preserve">_used or </w:t>
            </w:r>
            <w:proofErr w:type="gramStart"/>
            <w:r w:rsidRPr="003A02C5">
              <w:t>exp.technologies</w:t>
            </w:r>
            <w:proofErr w:type="gramEnd"/>
            <w:r w:rsidRPr="003A02C5">
              <w:t xml:space="preserve">_used or </w:t>
            </w:r>
            <w:proofErr w:type="gramStart"/>
            <w:r w:rsidRPr="003A02C5">
              <w:t>exp.skills</w:t>
            </w:r>
            <w:proofErr w:type="gramEnd"/>
            <w:r w:rsidRPr="003A02C5">
              <w:t>_used %}</w:t>
            </w:r>
          </w:p>
          <w:p w14:paraId="4294E5E6" w14:textId="78F72E43" w:rsidR="007F6B07" w:rsidRPr="003A02C5" w:rsidRDefault="066C0AF9" w:rsidP="7CF21AF2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Technology/Skills/Tools used:</w:t>
            </w:r>
          </w:p>
          <w:p w14:paraId="70883900" w14:textId="58C1B944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exp.tools</w:t>
            </w:r>
            <w:proofErr w:type="gramEnd"/>
            <w:r w:rsidRPr="003A02C5">
              <w:t>_used %}</w:t>
            </w:r>
          </w:p>
          <w:p w14:paraId="2A72F238" w14:textId="0EE83671" w:rsidR="007F6B07" w:rsidRPr="003A02C5" w:rsidRDefault="066C0AF9" w:rsidP="7CF21AF2">
            <w:r w:rsidRPr="00533332">
              <w:rPr>
                <w:b/>
                <w:bCs/>
              </w:rPr>
              <w:t>Tools: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.tools_used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14:paraId="67075455" w14:textId="0DD0B768" w:rsidR="007F6B07" w:rsidRPr="003A02C5" w:rsidRDefault="066C0AF9" w:rsidP="7CF21AF2">
            <w:r w:rsidRPr="003A02C5">
              <w:t>{%p endif %}</w:t>
            </w:r>
          </w:p>
          <w:p w14:paraId="206296D5" w14:textId="4FDFD917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exp.technologies</w:t>
            </w:r>
            <w:proofErr w:type="gramEnd"/>
            <w:r w:rsidRPr="003A02C5">
              <w:t>_used %}</w:t>
            </w:r>
          </w:p>
          <w:p w14:paraId="23C2BB81" w14:textId="122C8316" w:rsidR="007F6B07" w:rsidRPr="003A02C5" w:rsidRDefault="066C0AF9" w:rsidP="7CF21AF2">
            <w:r w:rsidRPr="003A02C5">
              <w:rPr>
                <w:b/>
                <w:bCs/>
              </w:rPr>
              <w:t>Technologies: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.technologies_used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14:paraId="79D6CF3B" w14:textId="44E215CA" w:rsidR="007F6B07" w:rsidRPr="003A02C5" w:rsidRDefault="066C0AF9" w:rsidP="7CF21AF2">
            <w:r w:rsidRPr="003A02C5">
              <w:t>{%p endif %}</w:t>
            </w:r>
          </w:p>
          <w:p w14:paraId="2A0A0658" w14:textId="7BF60C58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exp.skills</w:t>
            </w:r>
            <w:proofErr w:type="gramEnd"/>
            <w:r w:rsidRPr="003A02C5">
              <w:t>_used %}</w:t>
            </w:r>
          </w:p>
          <w:p w14:paraId="4DC2F6B7" w14:textId="19971EE0" w:rsidR="007F6B07" w:rsidRPr="003A02C5" w:rsidRDefault="066C0AF9" w:rsidP="7CF21AF2">
            <w:r w:rsidRPr="003A02C5">
              <w:rPr>
                <w:b/>
                <w:bCs/>
              </w:rPr>
              <w:t>Skills: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.skills_used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14:paraId="6FCFD72D" w14:textId="03E6894A" w:rsidR="007F6B07" w:rsidRPr="003A02C5" w:rsidRDefault="066C0AF9" w:rsidP="7CF21AF2">
            <w:r w:rsidRPr="003A02C5">
              <w:t>{%p endif %}</w:t>
            </w:r>
          </w:p>
          <w:p w14:paraId="35ABC492" w14:textId="28B7984E" w:rsidR="007F6B07" w:rsidRPr="003A02C5" w:rsidRDefault="066C0AF9" w:rsidP="7CF21AF2">
            <w:r w:rsidRPr="003A02C5">
              <w:t>{%p endif %}</w:t>
            </w:r>
          </w:p>
          <w:p w14:paraId="273474D2" w14:textId="6F502284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exp.major</w:t>
            </w:r>
            <w:proofErr w:type="gramEnd"/>
            <w:r w:rsidRPr="003A02C5">
              <w:t>_achievements %}</w:t>
            </w:r>
          </w:p>
          <w:p w14:paraId="62EB2944" w14:textId="245DEFA9" w:rsidR="007F6B07" w:rsidRPr="003A02C5" w:rsidRDefault="066C0AF9" w:rsidP="7CF21AF2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Major Achievements:</w:t>
            </w:r>
          </w:p>
          <w:p w14:paraId="7E229B8F" w14:textId="5CC43932" w:rsidR="007F6B07" w:rsidRPr="003A02C5" w:rsidRDefault="066C0AF9" w:rsidP="7CF21AF2">
            <w:r w:rsidRPr="003A02C5">
              <w:t xml:space="preserve">{%p for achievement in </w:t>
            </w:r>
            <w:proofErr w:type="gramStart"/>
            <w:r w:rsidRPr="003A02C5">
              <w:t>exp.major</w:t>
            </w:r>
            <w:proofErr w:type="gramEnd"/>
            <w:r w:rsidRPr="003A02C5">
              <w:t>_achievements %}</w:t>
            </w:r>
          </w:p>
          <w:p w14:paraId="02F0535C" w14:textId="7DFFF02B" w:rsidR="007F6B07" w:rsidRPr="003A02C5" w:rsidRDefault="066C0AF9" w:rsidP="7CF21AF2">
            <w:r w:rsidRPr="003A02C5">
              <w:t xml:space="preserve">• </w:t>
            </w:r>
            <w:proofErr w:type="gramStart"/>
            <w:r w:rsidRPr="003A02C5">
              <w:t>{{ achievement</w:t>
            </w:r>
            <w:proofErr w:type="gramEnd"/>
            <w:r w:rsidRPr="003A02C5">
              <w:t xml:space="preserve"> }}</w:t>
            </w:r>
          </w:p>
          <w:p w14:paraId="75BC43B1" w14:textId="397023D1" w:rsidR="007F6B07" w:rsidRPr="003A02C5" w:rsidRDefault="066C0AF9" w:rsidP="7CF21AF2">
            <w:r w:rsidRPr="003A02C5">
              <w:t>{%p endfor %}</w:t>
            </w:r>
          </w:p>
          <w:p w14:paraId="570ED283" w14:textId="3AD4E619" w:rsidR="007F6B07" w:rsidRPr="003A02C5" w:rsidRDefault="066C0AF9" w:rsidP="7CF21AF2">
            <w:r w:rsidRPr="003A02C5">
              <w:t>{%p endif %}</w:t>
            </w:r>
          </w:p>
          <w:p w14:paraId="07BC65E5" w14:textId="5D05A69A" w:rsidR="007F6B07" w:rsidRPr="003A02C5" w:rsidRDefault="066C0AF9" w:rsidP="7CF21AF2">
            <w:r w:rsidRPr="003A02C5">
              <w:t xml:space="preserve">{%p if </w:t>
            </w:r>
            <w:proofErr w:type="gramStart"/>
            <w:r w:rsidRPr="003A02C5">
              <w:t>exp.client</w:t>
            </w:r>
            <w:proofErr w:type="gramEnd"/>
            <w:r w:rsidRPr="003A02C5">
              <w:t>_appreciation %}</w:t>
            </w:r>
          </w:p>
          <w:p w14:paraId="5DFD3F83" w14:textId="42BC0EE8" w:rsidR="007F6B07" w:rsidRPr="003A02C5" w:rsidRDefault="066C0AF9" w:rsidP="7CF21AF2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Client Appreciation:</w:t>
            </w:r>
          </w:p>
          <w:p w14:paraId="05FC650E" w14:textId="326F32A7" w:rsidR="007F6B07" w:rsidRPr="003A02C5" w:rsidRDefault="066C0AF9" w:rsidP="7CF21AF2">
            <w:r w:rsidRPr="003A02C5">
              <w:t xml:space="preserve">{%p for appreciation in </w:t>
            </w:r>
            <w:proofErr w:type="gramStart"/>
            <w:r w:rsidRPr="003A02C5">
              <w:t>exp.client</w:t>
            </w:r>
            <w:proofErr w:type="gramEnd"/>
            <w:r w:rsidRPr="003A02C5">
              <w:t>_appreciation %}</w:t>
            </w:r>
          </w:p>
          <w:p w14:paraId="6DB4598D" w14:textId="72569476" w:rsidR="007F6B07" w:rsidRPr="003A02C5" w:rsidRDefault="066C0AF9" w:rsidP="7CF21AF2">
            <w:r w:rsidRPr="003A02C5">
              <w:t xml:space="preserve">• </w:t>
            </w:r>
            <w:proofErr w:type="gramStart"/>
            <w:r w:rsidRPr="003A02C5">
              <w:t>{{ appreciation</w:t>
            </w:r>
            <w:proofErr w:type="gramEnd"/>
            <w:r w:rsidRPr="003A02C5">
              <w:t xml:space="preserve"> }}</w:t>
            </w:r>
          </w:p>
          <w:p w14:paraId="6C0C45DB" w14:textId="158E0FA5" w:rsidR="007F6B07" w:rsidRPr="003A02C5" w:rsidRDefault="066C0AF9" w:rsidP="7CF21AF2">
            <w:r w:rsidRPr="003A02C5">
              <w:t>{%p endfor %}</w:t>
            </w:r>
          </w:p>
          <w:p w14:paraId="7723258B" w14:textId="749334ED" w:rsidR="007F6B07" w:rsidRDefault="066C0AF9" w:rsidP="7CF21AF2">
            <w:r w:rsidRPr="003A02C5">
              <w:t>{%p endif %}</w:t>
            </w:r>
          </w:p>
          <w:p w14:paraId="6473A06A" w14:textId="77777777" w:rsidR="000E5947" w:rsidRPr="003A02C5" w:rsidRDefault="000E5947" w:rsidP="7CF21AF2"/>
          <w:p w14:paraId="6CA4D39D" w14:textId="6EA4EB34" w:rsidR="007F6B07" w:rsidRDefault="066C0AF9" w:rsidP="7CF21AF2">
            <w:r w:rsidRPr="003A02C5">
              <w:t>{%p endfor %}</w:t>
            </w:r>
            <w:r w:rsidR="00533332">
              <w:br/>
            </w: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06FC" w14:textId="77777777" w:rsidR="00DC738F" w:rsidRDefault="00DC738F" w:rsidP="00DE1B76">
      <w:r>
        <w:separator/>
      </w:r>
    </w:p>
  </w:endnote>
  <w:endnote w:type="continuationSeparator" w:id="0">
    <w:p w14:paraId="57A2D15F" w14:textId="77777777" w:rsidR="00DC738F" w:rsidRDefault="00DC738F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1736" w14:textId="77777777" w:rsidR="00DC738F" w:rsidRDefault="00DC738F" w:rsidP="00DE1B76">
      <w:r>
        <w:separator/>
      </w:r>
    </w:p>
  </w:footnote>
  <w:footnote w:type="continuationSeparator" w:id="0">
    <w:p w14:paraId="45A8507D" w14:textId="77777777" w:rsidR="00DC738F" w:rsidRDefault="00DC738F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5947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A0775"/>
    <w:rsid w:val="002B386C"/>
    <w:rsid w:val="002B4F87"/>
    <w:rsid w:val="002C2D8D"/>
    <w:rsid w:val="002F043D"/>
    <w:rsid w:val="00323DD1"/>
    <w:rsid w:val="003320C0"/>
    <w:rsid w:val="00346252"/>
    <w:rsid w:val="003474B9"/>
    <w:rsid w:val="00372195"/>
    <w:rsid w:val="003A02C5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303C5"/>
    <w:rsid w:val="00533332"/>
    <w:rsid w:val="00543DF6"/>
    <w:rsid w:val="00567D31"/>
    <w:rsid w:val="00572D0F"/>
    <w:rsid w:val="00586F29"/>
    <w:rsid w:val="00587E8D"/>
    <w:rsid w:val="005D3832"/>
    <w:rsid w:val="005D7D88"/>
    <w:rsid w:val="005F0C46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431B"/>
    <w:rsid w:val="00797B21"/>
    <w:rsid w:val="007A1437"/>
    <w:rsid w:val="007A4B2D"/>
    <w:rsid w:val="007E1165"/>
    <w:rsid w:val="007E452B"/>
    <w:rsid w:val="007F6B07"/>
    <w:rsid w:val="00863718"/>
    <w:rsid w:val="00870E32"/>
    <w:rsid w:val="00887CB6"/>
    <w:rsid w:val="008A7314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48CD"/>
    <w:rsid w:val="009F6D55"/>
    <w:rsid w:val="00A03C88"/>
    <w:rsid w:val="00A07C44"/>
    <w:rsid w:val="00A1052F"/>
    <w:rsid w:val="00A57754"/>
    <w:rsid w:val="00AA13C2"/>
    <w:rsid w:val="00AA586F"/>
    <w:rsid w:val="00AA6800"/>
    <w:rsid w:val="00AA6E24"/>
    <w:rsid w:val="00B2090E"/>
    <w:rsid w:val="00B5393D"/>
    <w:rsid w:val="00B843A9"/>
    <w:rsid w:val="00B85553"/>
    <w:rsid w:val="00BB58F5"/>
    <w:rsid w:val="00BE701E"/>
    <w:rsid w:val="00BF4165"/>
    <w:rsid w:val="00C04BFE"/>
    <w:rsid w:val="00C34069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C738F"/>
    <w:rsid w:val="00DD34C3"/>
    <w:rsid w:val="00DD3DBA"/>
    <w:rsid w:val="00DD63C3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8089E"/>
    <w:rsid w:val="00E920E8"/>
    <w:rsid w:val="00EA55B7"/>
    <w:rsid w:val="00EB54B8"/>
    <w:rsid w:val="00F31E21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5B2F407"/>
    <w:rsid w:val="066C0AF9"/>
    <w:rsid w:val="06D8B63B"/>
    <w:rsid w:val="07CEF382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4DF5DD8"/>
    <w:rsid w:val="373F95DB"/>
    <w:rsid w:val="3A9A62D5"/>
    <w:rsid w:val="3B4E9669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AE7B16A"/>
    <w:rsid w:val="4B410661"/>
    <w:rsid w:val="4C6F3DD7"/>
    <w:rsid w:val="4CA68EE0"/>
    <w:rsid w:val="545C28B3"/>
    <w:rsid w:val="54D345BD"/>
    <w:rsid w:val="54DC89CA"/>
    <w:rsid w:val="571D0FA1"/>
    <w:rsid w:val="577A5AB9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C188508"/>
    <w:rsid w:val="6D88D57C"/>
    <w:rsid w:val="6DA82291"/>
    <w:rsid w:val="6DD6635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CF21AF2"/>
    <w:rsid w:val="7D92D7BD"/>
    <w:rsid w:val="7E701154"/>
    <w:rsid w:val="7E754D64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9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55</cp:revision>
  <dcterms:created xsi:type="dcterms:W3CDTF">2023-05-17T04:57:00Z</dcterms:created>
  <dcterms:modified xsi:type="dcterms:W3CDTF">2026-03-01T23:15:00Z</dcterms:modified>
</cp:coreProperties>
</file>