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spellEnd"/>
            <w:proofErr w:type="gramEnd"/>
            <w:r w:rsidRPr="41D8EDFA"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3F4DEB9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1D5DDB" w:rsidR="001D5DDB" w:rsidP="41D8EDFA" w:rsidRDefault="4C6F3DD7" w14:paraId="13FBED61" w14:textId="09A07B89">
            <w:pPr>
              <w:snapToGrid w:val="0"/>
              <w:jc w:val="both"/>
            </w:pPr>
            <w:r w:rsidR="07CEF382">
              <w:rPr/>
              <w:t>{%p for e in education %}</w:t>
            </w:r>
          </w:p>
          <w:p w:rsidRPr="001D5DDB" w:rsidR="001D5DDB" w:rsidP="13F4DEB9" w:rsidRDefault="4C6F3DD7" w14:paraId="6C29A07F" w14:textId="10951ABB">
            <w:pPr>
              <w:pStyle w:val="Normal"/>
              <w:snapToGrid w:val="0"/>
              <w:jc w:val="both"/>
            </w:pPr>
            <w:r w:rsidR="07CEF382">
              <w:rPr/>
              <w:t>• {{ e.degree }} [{{ e.year }}]</w:t>
            </w:r>
          </w:p>
          <w:p w:rsidRPr="001D5DDB" w:rsidR="001D5DDB" w:rsidP="13F4DEB9" w:rsidRDefault="4C6F3DD7" w14:paraId="5736AD4D" w14:textId="03FEEF3D">
            <w:pPr>
              <w:pStyle w:val="Normal"/>
              <w:snapToGrid w:val="0"/>
              <w:jc w:val="both"/>
            </w:pPr>
            <w:r w:rsidR="07CEF382">
              <w:rPr/>
              <w:t xml:space="preserve">{%p </w:t>
            </w:r>
            <w:r w:rsidR="07CEF382">
              <w:rPr/>
              <w:t>endfor</w:t>
            </w:r>
            <w:r w:rsidR="07CEF382">
              <w:rPr/>
              <w:t xml:space="preserve"> %}</w:t>
            </w: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</w:t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:rsidTr="00CB648E" w14:paraId="1B57929F" w14:textId="77777777">
        <w:trPr>
          <w:trHeight w:val="300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02DA501F" w:rsidP="02DA501F" w:rsidRDefault="02DA501F" w14:paraId="5CA27D51" w14:textId="61274F3F">
            <w:pPr>
              <w:pStyle w:val="Heading3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6587C75" w14:textId="59D73289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70EBE37E" w14:textId="1C2D471F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22E5B35" w14:textId="300D44BE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{% for a in awards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a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3F4DEB9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6A65D6" w:rsidR="001D5DDB" w:rsidP="41D8EDFA" w:rsidRDefault="31F9ADCA" w14:paraId="4CFAC685" w14:textId="7E916B86">
            <w:pPr>
              <w:spacing w:line="276" w:lineRule="auto"/>
            </w:pPr>
            <w:r w:rsidR="34DF5DD8">
              <w:rPr/>
              <w:t xml:space="preserve">{%p for s in experience_summary %} </w:t>
            </w:r>
            <w:proofErr w:type="spellStart"/>
            <w:proofErr w:type="spellEnd"/>
          </w:p>
          <w:p w:rsidRPr="006A65D6" w:rsidR="001D5DDB" w:rsidP="13F4DEB9" w:rsidRDefault="31F9ADCA" w14:paraId="672D6276" w14:textId="52C167B5">
            <w:pPr>
              <w:pStyle w:val="Normal"/>
              <w:spacing w:line="276" w:lineRule="auto"/>
            </w:pPr>
            <w:r w:rsidR="34DF5DD8">
              <w:rPr/>
              <w:t xml:space="preserve">• </w:t>
            </w:r>
            <w:r w:rsidRPr="13F4DEB9" w:rsidR="34DF5DD8">
              <w:rPr>
                <w:b w:val="1"/>
                <w:bCs w:val="1"/>
              </w:rPr>
              <w:t xml:space="preserve">{{ </w:t>
            </w:r>
            <w:r w:rsidRPr="13F4DEB9" w:rsidR="34DF5DD8">
              <w:rPr>
                <w:b w:val="1"/>
                <w:bCs w:val="1"/>
              </w:rPr>
              <w:t>s.role</w:t>
            </w:r>
            <w:r w:rsidRPr="13F4DEB9" w:rsidR="34DF5DD8">
              <w:rPr>
                <w:b w:val="1"/>
                <w:bCs w:val="1"/>
              </w:rPr>
              <w:t xml:space="preserve"> }}                                             </w:t>
            </w:r>
            <w:r w:rsidRPr="13F4DEB9" w:rsidR="34DF5DD8">
              <w:rPr>
                <w:b w:val="1"/>
                <w:bCs w:val="1"/>
              </w:rPr>
              <w:t xml:space="preserve">   {</w:t>
            </w:r>
            <w:r w:rsidRPr="13F4DEB9" w:rsidR="34DF5DD8">
              <w:rPr>
                <w:b w:val="1"/>
                <w:bCs w:val="1"/>
              </w:rPr>
              <w:t xml:space="preserve">{ </w:t>
            </w:r>
            <w:r w:rsidRPr="13F4DEB9" w:rsidR="34DF5DD8">
              <w:rPr>
                <w:b w:val="1"/>
                <w:bCs w:val="1"/>
              </w:rPr>
              <w:t>s.years</w:t>
            </w:r>
            <w:r w:rsidRPr="13F4DEB9" w:rsidR="34DF5DD8">
              <w:rPr>
                <w:b w:val="1"/>
                <w:bCs w:val="1"/>
              </w:rPr>
              <w:t xml:space="preserve"> }}</w:t>
            </w:r>
            <w:r w:rsidR="34DF5DD8">
              <w:rPr/>
              <w:t xml:space="preserve"> </w:t>
            </w:r>
          </w:p>
          <w:p w:rsidRPr="006A65D6" w:rsidR="001D5DDB" w:rsidP="13F4DEB9" w:rsidRDefault="31F9ADCA" w14:paraId="34CF0618" w14:textId="2E5CAA51">
            <w:pPr>
              <w:pStyle w:val="Normal"/>
              <w:spacing w:line="276" w:lineRule="auto"/>
            </w:pPr>
            <w:r w:rsidRPr="13F4DEB9" w:rsidR="34DF5DD8">
              <w:rPr>
                <w:b w:val="1"/>
                <w:bCs w:val="1"/>
              </w:rPr>
              <w:t>Skills:</w:t>
            </w:r>
            <w:r w:rsidR="34DF5DD8">
              <w:rPr/>
              <w:t xml:space="preserve"> {{ </w:t>
            </w:r>
            <w:r w:rsidR="34DF5DD8">
              <w:rPr/>
              <w:t>s.skills</w:t>
            </w:r>
            <w:r w:rsidR="34DF5DD8">
              <w:rPr/>
              <w:t xml:space="preserve"> }} </w:t>
            </w:r>
          </w:p>
          <w:p w:rsidRPr="006A65D6" w:rsidR="001D5DDB" w:rsidP="13F4DEB9" w:rsidRDefault="31F9ADCA" w14:paraId="6B2E072F" w14:textId="1C7D11F6">
            <w:pPr>
              <w:pStyle w:val="Normal"/>
              <w:spacing w:line="276" w:lineRule="auto"/>
            </w:pPr>
            <w:r w:rsidR="34DF5DD8">
              <w:rPr/>
              <w:t xml:space="preserve"> </w:t>
            </w:r>
          </w:p>
          <w:p w:rsidRPr="006A65D6" w:rsidR="001D5DDB" w:rsidP="13F4DEB9" w:rsidRDefault="31F9ADCA" w14:paraId="633C1238" w14:textId="57AA8005">
            <w:pPr>
              <w:pStyle w:val="Normal"/>
              <w:spacing w:line="276" w:lineRule="auto"/>
            </w:pPr>
            <w:r w:rsidR="34DF5DD8">
              <w:rPr/>
              <w:t>{%p if s.achievements %}</w:t>
            </w:r>
          </w:p>
          <w:p w:rsidRPr="006A65D6" w:rsidR="001D5DDB" w:rsidP="13F4DEB9" w:rsidRDefault="31F9ADCA" w14:paraId="0F998B11" w14:textId="75FD8319">
            <w:pPr>
              <w:pStyle w:val="Normal"/>
              <w:spacing w:line="276" w:lineRule="auto"/>
            </w:pPr>
            <w:r w:rsidRPr="13F4DEB9" w:rsidR="34DF5DD8">
              <w:rPr>
                <w:b w:val="1"/>
                <w:bCs w:val="1"/>
              </w:rPr>
              <w:t>Achievements:</w:t>
            </w:r>
          </w:p>
          <w:p w:rsidRPr="006A65D6" w:rsidR="001D5DDB" w:rsidP="13F4DEB9" w:rsidRDefault="31F9ADCA" w14:paraId="1B80372F" w14:textId="1EFFC2E7">
            <w:pPr>
              <w:pStyle w:val="Normal"/>
              <w:spacing w:line="276" w:lineRule="auto"/>
            </w:pPr>
            <w:r w:rsidR="34DF5DD8">
              <w:rPr/>
              <w:t>{%p for ach in s.achievements %}</w:t>
            </w:r>
          </w:p>
          <w:p w:rsidRPr="006A65D6" w:rsidR="001D5DDB" w:rsidP="13F4DEB9" w:rsidRDefault="31F9ADCA" w14:paraId="090304D6" w14:textId="3D8286FB">
            <w:pPr>
              <w:pStyle w:val="Normal"/>
              <w:spacing w:line="276" w:lineRule="auto"/>
            </w:pPr>
            <w:r w:rsidR="34DF5DD8">
              <w:rPr/>
              <w:t>- {{ ach }}</w:t>
            </w:r>
          </w:p>
          <w:p w:rsidRPr="006A65D6" w:rsidR="001D5DDB" w:rsidP="13F4DEB9" w:rsidRDefault="31F9ADCA" w14:paraId="35EF8357" w14:textId="457D2AE1">
            <w:pPr>
              <w:pStyle w:val="Normal"/>
              <w:spacing w:line="276" w:lineRule="auto"/>
            </w:pPr>
            <w:r w:rsidR="34DF5DD8">
              <w:rPr/>
              <w:t>{%p endfor %}</w:t>
            </w:r>
          </w:p>
          <w:p w:rsidRPr="006A65D6" w:rsidR="001D5DDB" w:rsidP="13F4DEB9" w:rsidRDefault="31F9ADCA" w14:paraId="41A60243" w14:textId="5785D226">
            <w:pPr>
              <w:pStyle w:val="Normal"/>
              <w:spacing w:line="276" w:lineRule="auto"/>
            </w:pPr>
            <w:r w:rsidR="34DF5DD8">
              <w:rPr/>
              <w:t>{%p endif %}</w:t>
            </w:r>
          </w:p>
          <w:p w:rsidRPr="006A65D6" w:rsidR="001D5DDB" w:rsidP="13F4DEB9" w:rsidRDefault="31F9ADCA" w14:paraId="4CBBD05E" w14:textId="12519070">
            <w:pPr>
              <w:pStyle w:val="Normal"/>
              <w:spacing w:line="276" w:lineRule="auto"/>
            </w:pPr>
            <w:r w:rsidR="34DF5DD8">
              <w:rPr/>
              <w:t xml:space="preserve"> </w:t>
            </w:r>
          </w:p>
          <w:p w:rsidRPr="006A65D6" w:rsidR="001D5DDB" w:rsidP="13F4DEB9" w:rsidRDefault="31F9ADCA" w14:paraId="679712A0" w14:textId="0E60D036">
            <w:pPr>
              <w:pStyle w:val="Normal"/>
              <w:spacing w:line="276" w:lineRule="auto"/>
            </w:pPr>
            <w:r w:rsidR="34DF5DD8">
              <w:rPr/>
              <w:t>{%p endfor %}</w:t>
            </w:r>
          </w:p>
          <w:p w:rsidRPr="006A65D6" w:rsidR="001D5DDB" w:rsidP="41D8EDFA" w:rsidRDefault="31F9ADCA" w14:paraId="285D4914" w14:textId="0F7F381F">
            <w:pPr>
              <w:spacing w:line="276" w:lineRule="auto"/>
            </w:pP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13F4DEB9" w14:paraId="64133144" w14:textId="77777777">
        <w:tc>
          <w:tcPr>
            <w:tcW w:w="9350" w:type="dxa"/>
            <w:tcMar/>
          </w:tcPr>
          <w:p w:rsidR="007F6B07" w:rsidP="577A5AB9" w:rsidRDefault="007F6B07" w14:paraId="31F89E9E" w14:textId="78BD9B79">
            <w:pPr>
              <w:pBdr>
                <w:bottom w:val="double" w:color="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13F4DEB9" w:rsidR="7E754D64">
              <w:rPr>
                <w:b w:val="1"/>
                <w:bCs w:val="1"/>
                <w:sz w:val="32"/>
                <w:szCs w:val="32"/>
              </w:rPr>
              <w:t>Professional Experience</w:t>
            </w:r>
            <w:r w:rsidRPr="13F4DEB9" w:rsidR="7E701154">
              <w:rPr>
                <w:b w:val="1"/>
                <w:bCs w:val="1"/>
                <w:sz w:val="32"/>
                <w:szCs w:val="32"/>
              </w:rPr>
              <w:t xml:space="preserve"> </w:t>
            </w:r>
          </w:p>
          <w:p w:rsidR="007F6B07" w:rsidP="13F4DEB9" w:rsidRDefault="007F6B07" w14:paraId="668C0A04" w14:textId="1B03CF7B">
            <w:pPr>
              <w:rPr>
                <w:sz w:val="20"/>
                <w:szCs w:val="20"/>
              </w:rPr>
            </w:pPr>
            <w:r w:rsidRPr="13F4DEB9" w:rsidR="066C0AF9">
              <w:rPr>
                <w:sz w:val="20"/>
                <w:szCs w:val="20"/>
              </w:rPr>
              <w:t>{%p for exp in experience_summary %}</w:t>
            </w:r>
          </w:p>
          <w:p w:rsidR="007F6B07" w:rsidP="13F4DEB9" w:rsidRDefault="007F6B07" w14:paraId="470F74FA" w14:textId="39D3104F">
            <w:pPr>
              <w:pStyle w:val="Normal"/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Project</w:t>
            </w:r>
            <w:r w:rsidRPr="13F4DEB9" w:rsidR="066C0AF9">
              <w:rPr>
                <w:sz w:val="20"/>
                <w:szCs w:val="20"/>
              </w:rPr>
              <w:t xml:space="preserve"> – {{ </w:t>
            </w:r>
            <w:r w:rsidRPr="13F4DEB9" w:rsidR="066C0AF9">
              <w:rPr>
                <w:sz w:val="20"/>
                <w:szCs w:val="20"/>
              </w:rPr>
              <w:t>exp.project_name</w:t>
            </w:r>
            <w:r w:rsidRPr="13F4DEB9" w:rsidR="066C0AF9">
              <w:rPr>
                <w:sz w:val="20"/>
                <w:szCs w:val="20"/>
              </w:rPr>
              <w:t xml:space="preserve"> }}{% if </w:t>
            </w:r>
            <w:r w:rsidRPr="13F4DEB9" w:rsidR="066C0AF9">
              <w:rPr>
                <w:sz w:val="20"/>
                <w:szCs w:val="20"/>
              </w:rPr>
              <w:t>exp.organisation</w:t>
            </w:r>
            <w:r w:rsidRPr="13F4DEB9" w:rsidR="066C0AF9">
              <w:rPr>
                <w:sz w:val="20"/>
                <w:szCs w:val="20"/>
              </w:rPr>
              <w:t xml:space="preserve"> %} at {{ </w:t>
            </w:r>
            <w:r w:rsidRPr="13F4DEB9" w:rsidR="066C0AF9">
              <w:rPr>
                <w:sz w:val="20"/>
                <w:szCs w:val="20"/>
              </w:rPr>
              <w:t>exp.organisation</w:t>
            </w:r>
            <w:r w:rsidRPr="13F4DEB9" w:rsidR="066C0AF9">
              <w:rPr>
                <w:sz w:val="20"/>
                <w:szCs w:val="20"/>
              </w:rPr>
              <w:t xml:space="preserve"> }}{% endif </w:t>
            </w:r>
            <w:r w:rsidRPr="13F4DEB9" w:rsidR="066C0AF9">
              <w:rPr>
                <w:sz w:val="20"/>
                <w:szCs w:val="20"/>
              </w:rPr>
              <w:t>%}{</w:t>
            </w:r>
            <w:r w:rsidRPr="13F4DEB9" w:rsidR="066C0AF9">
              <w:rPr>
                <w:sz w:val="20"/>
                <w:szCs w:val="20"/>
              </w:rPr>
              <w:t xml:space="preserve">% if </w:t>
            </w:r>
            <w:r w:rsidRPr="13F4DEB9" w:rsidR="066C0AF9">
              <w:rPr>
                <w:sz w:val="20"/>
                <w:szCs w:val="20"/>
              </w:rPr>
              <w:t>exp.duration</w:t>
            </w:r>
            <w:r w:rsidRPr="13F4DEB9" w:rsidR="066C0AF9">
              <w:rPr>
                <w:sz w:val="20"/>
                <w:szCs w:val="20"/>
              </w:rPr>
              <w:t xml:space="preserve"> %} [{{ </w:t>
            </w:r>
            <w:r w:rsidRPr="13F4DEB9" w:rsidR="066C0AF9">
              <w:rPr>
                <w:sz w:val="20"/>
                <w:szCs w:val="20"/>
              </w:rPr>
              <w:t>exp.duration</w:t>
            </w:r>
            <w:r w:rsidRPr="13F4DEB9" w:rsidR="066C0AF9">
              <w:rPr>
                <w:sz w:val="20"/>
                <w:szCs w:val="20"/>
              </w:rPr>
              <w:t xml:space="preserve"> }}]{% endif %}</w:t>
            </w:r>
          </w:p>
          <w:p w:rsidR="007F6B07" w:rsidP="13F4DEB9" w:rsidRDefault="007F6B07" w14:paraId="136B207A" w14:textId="0D121774">
            <w:pPr>
              <w:pStyle w:val="Normal"/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Role:</w:t>
            </w:r>
            <w:r w:rsidRPr="13F4DEB9" w:rsidR="066C0AF9">
              <w:rPr>
                <w:sz w:val="20"/>
                <w:szCs w:val="20"/>
              </w:rPr>
              <w:t xml:space="preserve"> {{ </w:t>
            </w:r>
            <w:r w:rsidRPr="13F4DEB9" w:rsidR="066C0AF9">
              <w:rPr>
                <w:sz w:val="20"/>
                <w:szCs w:val="20"/>
              </w:rPr>
              <w:t>exp.role</w:t>
            </w:r>
            <w:r w:rsidRPr="13F4DEB9" w:rsidR="066C0AF9">
              <w:rPr>
                <w:sz w:val="20"/>
                <w:szCs w:val="20"/>
              </w:rPr>
              <w:t xml:space="preserve"> }}</w:t>
            </w:r>
          </w:p>
          <w:p w:rsidR="007F6B07" w:rsidP="13F4DEB9" w:rsidRDefault="007F6B07" w14:paraId="4EEAD1FA" w14:textId="72D0677F">
            <w:pPr>
              <w:pStyle w:val="Normal"/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Project Description:</w:t>
            </w:r>
            <w:r w:rsidRPr="13F4DEB9" w:rsidR="066C0AF9">
              <w:rPr>
                <w:sz w:val="20"/>
                <w:szCs w:val="20"/>
              </w:rPr>
              <w:t xml:space="preserve"> {{ </w:t>
            </w:r>
            <w:r w:rsidRPr="13F4DEB9" w:rsidR="066C0AF9">
              <w:rPr>
                <w:sz w:val="20"/>
                <w:szCs w:val="20"/>
              </w:rPr>
              <w:t>exp.project_description</w:t>
            </w:r>
            <w:r w:rsidRPr="13F4DEB9" w:rsidR="066C0AF9">
              <w:rPr>
                <w:sz w:val="20"/>
                <w:szCs w:val="20"/>
              </w:rPr>
              <w:t xml:space="preserve"> }}</w:t>
            </w:r>
          </w:p>
          <w:p w:rsidR="007F6B07" w:rsidP="13F4DEB9" w:rsidRDefault="007F6B07" w14:paraId="7E7788AB" w14:textId="454A830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Key Activities:</w:t>
            </w:r>
          </w:p>
          <w:p w:rsidR="007F6B07" w:rsidP="13F4DEB9" w:rsidRDefault="007F6B07" w14:paraId="1BA3F116" w14:textId="2D39F7D6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for activity in exp.key_activities %}</w:t>
            </w:r>
          </w:p>
          <w:p w:rsidR="007F6B07" w:rsidP="13F4DEB9" w:rsidRDefault="007F6B07" w14:paraId="2EA87EF7" w14:textId="323908EC">
            <w:pPr>
              <w:pStyle w:val="Normal"/>
            </w:pPr>
            <w:r w:rsidRPr="13F4DEB9" w:rsidR="066C0AF9">
              <w:rPr>
                <w:sz w:val="20"/>
                <w:szCs w:val="20"/>
              </w:rPr>
              <w:t>• {{ activity }}</w:t>
            </w:r>
          </w:p>
          <w:p w:rsidR="007F6B07" w:rsidP="13F4DEB9" w:rsidRDefault="007F6B07" w14:paraId="6D076BA6" w14:textId="7C21551F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endfor %}</w:t>
            </w:r>
          </w:p>
          <w:p w:rsidR="007F6B07" w:rsidP="13F4DEB9" w:rsidRDefault="007F6B07" w14:paraId="53EA411A" w14:textId="7A1C1B4E">
            <w:pPr>
              <w:pStyle w:val="Normal"/>
            </w:pPr>
            <w:r w:rsidRPr="13F4DEB9" w:rsidR="066C0AF9">
              <w:rPr>
                <w:sz w:val="20"/>
                <w:szCs w:val="20"/>
              </w:rPr>
              <w:t xml:space="preserve">{% if </w:t>
            </w:r>
            <w:r w:rsidRPr="13F4DEB9" w:rsidR="066C0AF9">
              <w:rPr>
                <w:sz w:val="20"/>
                <w:szCs w:val="20"/>
              </w:rPr>
              <w:t>exp.tools_used</w:t>
            </w:r>
            <w:r w:rsidRPr="13F4DEB9" w:rsidR="066C0AF9">
              <w:rPr>
                <w:sz w:val="20"/>
                <w:szCs w:val="20"/>
              </w:rPr>
              <w:t xml:space="preserve"> or </w:t>
            </w:r>
            <w:r w:rsidRPr="13F4DEB9" w:rsidR="066C0AF9">
              <w:rPr>
                <w:sz w:val="20"/>
                <w:szCs w:val="20"/>
              </w:rPr>
              <w:t>exp.technologies_used</w:t>
            </w:r>
            <w:r w:rsidRPr="13F4DEB9" w:rsidR="066C0AF9">
              <w:rPr>
                <w:sz w:val="20"/>
                <w:szCs w:val="20"/>
              </w:rPr>
              <w:t xml:space="preserve"> or </w:t>
            </w:r>
            <w:r w:rsidRPr="13F4DEB9" w:rsidR="066C0AF9">
              <w:rPr>
                <w:sz w:val="20"/>
                <w:szCs w:val="20"/>
              </w:rPr>
              <w:t>exp.skills_used</w:t>
            </w:r>
            <w:r w:rsidRPr="13F4DEB9" w:rsidR="066C0AF9">
              <w:rPr>
                <w:sz w:val="20"/>
                <w:szCs w:val="20"/>
              </w:rPr>
              <w:t xml:space="preserve"> %}</w:t>
            </w:r>
          </w:p>
          <w:p w:rsidR="007F6B07" w:rsidP="13F4DEB9" w:rsidRDefault="007F6B07" w14:paraId="4294E5E6" w14:textId="78F72E43">
            <w:pPr>
              <w:pStyle w:val="Normal"/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Technology/Skills/Tools used:</w:t>
            </w:r>
          </w:p>
          <w:p w:rsidR="007F6B07" w:rsidP="13F4DEB9" w:rsidRDefault="007F6B07" w14:paraId="70883900" w14:textId="58C1B944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if exp.tools_used %}</w:t>
            </w:r>
          </w:p>
          <w:p w:rsidR="007F6B07" w:rsidP="13F4DEB9" w:rsidRDefault="007F6B07" w14:paraId="2A72F238" w14:textId="0EE83671">
            <w:pPr>
              <w:pStyle w:val="Normal"/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Tools:</w:t>
            </w:r>
            <w:r w:rsidRPr="13F4DEB9" w:rsidR="066C0AF9">
              <w:rPr>
                <w:sz w:val="20"/>
                <w:szCs w:val="20"/>
              </w:rPr>
              <w:t xml:space="preserve"> {{ </w:t>
            </w:r>
            <w:r w:rsidRPr="13F4DEB9" w:rsidR="066C0AF9">
              <w:rPr>
                <w:sz w:val="20"/>
                <w:szCs w:val="20"/>
              </w:rPr>
              <w:t>exp.tools_used</w:t>
            </w:r>
            <w:r w:rsidRPr="13F4DEB9" w:rsidR="066C0AF9">
              <w:rPr>
                <w:sz w:val="20"/>
                <w:szCs w:val="20"/>
              </w:rPr>
              <w:t xml:space="preserve"> | </w:t>
            </w:r>
            <w:r w:rsidRPr="13F4DEB9" w:rsidR="066C0AF9">
              <w:rPr>
                <w:sz w:val="20"/>
                <w:szCs w:val="20"/>
              </w:rPr>
              <w:t>join(</w:t>
            </w:r>
            <w:r w:rsidRPr="13F4DEB9" w:rsidR="066C0AF9">
              <w:rPr>
                <w:sz w:val="20"/>
                <w:szCs w:val="20"/>
              </w:rPr>
              <w:t>', '</w:t>
            </w:r>
            <w:r w:rsidRPr="13F4DEB9" w:rsidR="066C0AF9">
              <w:rPr>
                <w:sz w:val="20"/>
                <w:szCs w:val="20"/>
              </w:rPr>
              <w:t>) }</w:t>
            </w:r>
            <w:r w:rsidRPr="13F4DEB9" w:rsidR="066C0AF9">
              <w:rPr>
                <w:sz w:val="20"/>
                <w:szCs w:val="20"/>
              </w:rPr>
              <w:t>}</w:t>
            </w:r>
          </w:p>
          <w:p w:rsidR="007F6B07" w:rsidP="13F4DEB9" w:rsidRDefault="007F6B07" w14:paraId="67075455" w14:textId="0DD0B768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endif %}</w:t>
            </w:r>
          </w:p>
          <w:p w:rsidR="007F6B07" w:rsidP="13F4DEB9" w:rsidRDefault="007F6B07" w14:paraId="206296D5" w14:textId="4FDFD917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if exp.technologies_used %}</w:t>
            </w:r>
          </w:p>
          <w:p w:rsidR="007F6B07" w:rsidP="13F4DEB9" w:rsidRDefault="007F6B07" w14:paraId="23C2BB81" w14:textId="122C8316">
            <w:pPr>
              <w:pStyle w:val="Normal"/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Technologies:</w:t>
            </w:r>
            <w:r w:rsidRPr="13F4DEB9" w:rsidR="066C0AF9">
              <w:rPr>
                <w:sz w:val="20"/>
                <w:szCs w:val="20"/>
              </w:rPr>
              <w:t xml:space="preserve"> {{ </w:t>
            </w:r>
            <w:r w:rsidRPr="13F4DEB9" w:rsidR="066C0AF9">
              <w:rPr>
                <w:sz w:val="20"/>
                <w:szCs w:val="20"/>
              </w:rPr>
              <w:t>exp.technologies_used</w:t>
            </w:r>
            <w:r w:rsidRPr="13F4DEB9" w:rsidR="066C0AF9">
              <w:rPr>
                <w:sz w:val="20"/>
                <w:szCs w:val="20"/>
              </w:rPr>
              <w:t xml:space="preserve"> | </w:t>
            </w:r>
            <w:r w:rsidRPr="13F4DEB9" w:rsidR="066C0AF9">
              <w:rPr>
                <w:sz w:val="20"/>
                <w:szCs w:val="20"/>
              </w:rPr>
              <w:t>join(</w:t>
            </w:r>
            <w:r w:rsidRPr="13F4DEB9" w:rsidR="066C0AF9">
              <w:rPr>
                <w:sz w:val="20"/>
                <w:szCs w:val="20"/>
              </w:rPr>
              <w:t>', '</w:t>
            </w:r>
            <w:r w:rsidRPr="13F4DEB9" w:rsidR="066C0AF9">
              <w:rPr>
                <w:sz w:val="20"/>
                <w:szCs w:val="20"/>
              </w:rPr>
              <w:t>) }</w:t>
            </w:r>
            <w:r w:rsidRPr="13F4DEB9" w:rsidR="066C0AF9">
              <w:rPr>
                <w:sz w:val="20"/>
                <w:szCs w:val="20"/>
              </w:rPr>
              <w:t>}</w:t>
            </w:r>
          </w:p>
          <w:p w:rsidR="007F6B07" w:rsidP="13F4DEB9" w:rsidRDefault="007F6B07" w14:paraId="79D6CF3B" w14:textId="44E215CA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endif %}</w:t>
            </w:r>
          </w:p>
          <w:p w:rsidR="007F6B07" w:rsidP="13F4DEB9" w:rsidRDefault="007F6B07" w14:paraId="2A0A0658" w14:textId="7BF60C58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if exp.skills_used %}</w:t>
            </w:r>
          </w:p>
          <w:p w:rsidR="007F6B07" w:rsidP="13F4DEB9" w:rsidRDefault="007F6B07" w14:paraId="4DC2F6B7" w14:textId="19971EE0">
            <w:pPr>
              <w:pStyle w:val="Normal"/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Skills:</w:t>
            </w:r>
            <w:r w:rsidRPr="13F4DEB9" w:rsidR="066C0AF9">
              <w:rPr>
                <w:sz w:val="20"/>
                <w:szCs w:val="20"/>
              </w:rPr>
              <w:t xml:space="preserve"> {{ </w:t>
            </w:r>
            <w:r w:rsidRPr="13F4DEB9" w:rsidR="066C0AF9">
              <w:rPr>
                <w:sz w:val="20"/>
                <w:szCs w:val="20"/>
              </w:rPr>
              <w:t>exp.skills_used</w:t>
            </w:r>
            <w:r w:rsidRPr="13F4DEB9" w:rsidR="066C0AF9">
              <w:rPr>
                <w:sz w:val="20"/>
                <w:szCs w:val="20"/>
              </w:rPr>
              <w:t xml:space="preserve"> | </w:t>
            </w:r>
            <w:r w:rsidRPr="13F4DEB9" w:rsidR="066C0AF9">
              <w:rPr>
                <w:sz w:val="20"/>
                <w:szCs w:val="20"/>
              </w:rPr>
              <w:t>join(</w:t>
            </w:r>
            <w:r w:rsidRPr="13F4DEB9" w:rsidR="066C0AF9">
              <w:rPr>
                <w:sz w:val="20"/>
                <w:szCs w:val="20"/>
              </w:rPr>
              <w:t>', '</w:t>
            </w:r>
            <w:r w:rsidRPr="13F4DEB9" w:rsidR="066C0AF9">
              <w:rPr>
                <w:sz w:val="20"/>
                <w:szCs w:val="20"/>
              </w:rPr>
              <w:t>) }</w:t>
            </w:r>
            <w:r w:rsidRPr="13F4DEB9" w:rsidR="066C0AF9">
              <w:rPr>
                <w:sz w:val="20"/>
                <w:szCs w:val="20"/>
              </w:rPr>
              <w:t>}</w:t>
            </w:r>
          </w:p>
          <w:p w:rsidR="007F6B07" w:rsidP="13F4DEB9" w:rsidRDefault="007F6B07" w14:paraId="6FCFD72D" w14:textId="03E6894A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endif %}</w:t>
            </w:r>
          </w:p>
          <w:p w:rsidR="007F6B07" w:rsidP="13F4DEB9" w:rsidRDefault="007F6B07" w14:paraId="35ABC492" w14:textId="4D0D0715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 endif %}</w:t>
            </w:r>
          </w:p>
          <w:p w:rsidR="007F6B07" w:rsidP="13F4DEB9" w:rsidRDefault="007F6B07" w14:paraId="273474D2" w14:textId="6F502284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if exp.major_achievements %}</w:t>
            </w:r>
          </w:p>
          <w:p w:rsidR="007F6B07" w:rsidP="13F4DEB9" w:rsidRDefault="007F6B07" w14:paraId="62EB2944" w14:textId="245DEFA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Major Achievements:</w:t>
            </w:r>
          </w:p>
          <w:p w:rsidR="007F6B07" w:rsidP="13F4DEB9" w:rsidRDefault="007F6B07" w14:paraId="7E229B8F" w14:textId="5CC43932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for achievement in exp.major_achievements %}</w:t>
            </w:r>
          </w:p>
          <w:p w:rsidR="007F6B07" w:rsidP="13F4DEB9" w:rsidRDefault="007F6B07" w14:paraId="02F0535C" w14:textId="7DFFF02B">
            <w:pPr>
              <w:pStyle w:val="Normal"/>
            </w:pPr>
            <w:r w:rsidRPr="13F4DEB9" w:rsidR="066C0AF9">
              <w:rPr>
                <w:sz w:val="20"/>
                <w:szCs w:val="20"/>
              </w:rPr>
              <w:t>• {{ achievement }}</w:t>
            </w:r>
          </w:p>
          <w:p w:rsidR="007F6B07" w:rsidP="13F4DEB9" w:rsidRDefault="007F6B07" w14:paraId="75BC43B1" w14:textId="397023D1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endfor %}</w:t>
            </w:r>
          </w:p>
          <w:p w:rsidR="007F6B07" w:rsidP="13F4DEB9" w:rsidRDefault="007F6B07" w14:paraId="570ED283" w14:textId="3AD4E619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endif %}</w:t>
            </w:r>
          </w:p>
          <w:p w:rsidR="007F6B07" w:rsidP="13F4DEB9" w:rsidRDefault="007F6B07" w14:paraId="07BC65E5" w14:textId="5D05A69A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if exp.client_appreciation %}</w:t>
            </w:r>
          </w:p>
          <w:p w:rsidR="007F6B07" w:rsidP="13F4DEB9" w:rsidRDefault="007F6B07" w14:paraId="5DFD3F83" w14:textId="42BC0EE8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13F4DEB9" w:rsidR="066C0AF9">
              <w:rPr>
                <w:b w:val="1"/>
                <w:bCs w:val="1"/>
                <w:sz w:val="20"/>
                <w:szCs w:val="20"/>
              </w:rPr>
              <w:t>Client Appreciation:</w:t>
            </w:r>
          </w:p>
          <w:p w:rsidR="007F6B07" w:rsidP="13F4DEB9" w:rsidRDefault="007F6B07" w14:paraId="05FC650E" w14:textId="326F32A7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for appreciation in exp.client_appreciation %}</w:t>
            </w:r>
          </w:p>
          <w:p w:rsidR="007F6B07" w:rsidP="13F4DEB9" w:rsidRDefault="007F6B07" w14:paraId="6DB4598D" w14:textId="72569476">
            <w:pPr>
              <w:pStyle w:val="Normal"/>
            </w:pPr>
            <w:r w:rsidRPr="13F4DEB9" w:rsidR="066C0AF9">
              <w:rPr>
                <w:sz w:val="20"/>
                <w:szCs w:val="20"/>
              </w:rPr>
              <w:t>• {{ appreciation }}</w:t>
            </w:r>
          </w:p>
          <w:p w:rsidR="007F6B07" w:rsidP="13F4DEB9" w:rsidRDefault="007F6B07" w14:paraId="6C0C45DB" w14:textId="158E0FA5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endfor %}</w:t>
            </w:r>
          </w:p>
          <w:p w:rsidR="007F6B07" w:rsidP="13F4DEB9" w:rsidRDefault="007F6B07" w14:paraId="7723258B" w14:textId="749334ED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endif %}</w:t>
            </w:r>
          </w:p>
          <w:p w:rsidR="007F6B07" w:rsidP="13F4DEB9" w:rsidRDefault="007F6B07" w14:paraId="6CA4D39D" w14:textId="69EA36AB">
            <w:pPr>
              <w:pStyle w:val="Normal"/>
            </w:pPr>
            <w:r w:rsidRPr="13F4DEB9" w:rsidR="066C0AF9">
              <w:rPr>
                <w:sz w:val="20"/>
                <w:szCs w:val="20"/>
              </w:rPr>
              <w:t>{%p endfor %}</w:t>
            </w:r>
          </w:p>
          <w:p w:rsidR="007F6B07" w:rsidRDefault="007F6B07" w14:paraId="66E7C23B" w14:textId="68B5283E">
            <w:pPr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5B2F407"/>
    <w:rsid w:val="066C0AF9"/>
    <w:rsid w:val="06D8B63B"/>
    <w:rsid w:val="07CEF382"/>
    <w:rsid w:val="092E7F82"/>
    <w:rsid w:val="0A511F88"/>
    <w:rsid w:val="0BE26193"/>
    <w:rsid w:val="0C2108CD"/>
    <w:rsid w:val="10D5F280"/>
    <w:rsid w:val="12E2D883"/>
    <w:rsid w:val="13F4DEB9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1F4CADA5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2F67FC5E"/>
    <w:rsid w:val="31F9ADCA"/>
    <w:rsid w:val="33CE9081"/>
    <w:rsid w:val="34DF5DD8"/>
    <w:rsid w:val="373F95DB"/>
    <w:rsid w:val="3A9A62D5"/>
    <w:rsid w:val="3B4E9669"/>
    <w:rsid w:val="3B5684FC"/>
    <w:rsid w:val="3D102A14"/>
    <w:rsid w:val="3D7B168C"/>
    <w:rsid w:val="3E91045C"/>
    <w:rsid w:val="3F9210EF"/>
    <w:rsid w:val="400C5305"/>
    <w:rsid w:val="41D8EDFA"/>
    <w:rsid w:val="42839190"/>
    <w:rsid w:val="45A48261"/>
    <w:rsid w:val="48D9B4B3"/>
    <w:rsid w:val="49145B61"/>
    <w:rsid w:val="4AE7B16A"/>
    <w:rsid w:val="4B410661"/>
    <w:rsid w:val="4C6F3DD7"/>
    <w:rsid w:val="4CA68EE0"/>
    <w:rsid w:val="545C28B3"/>
    <w:rsid w:val="54D345BD"/>
    <w:rsid w:val="54DC89CA"/>
    <w:rsid w:val="571D0FA1"/>
    <w:rsid w:val="577A5AB9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0DF3BB"/>
    <w:rsid w:val="67705687"/>
    <w:rsid w:val="683C821F"/>
    <w:rsid w:val="6A0979C5"/>
    <w:rsid w:val="6C188508"/>
    <w:rsid w:val="6D88D57C"/>
    <w:rsid w:val="6DA82291"/>
    <w:rsid w:val="6DD6635C"/>
    <w:rsid w:val="6E247742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C4AD02F"/>
    <w:rsid w:val="7CF21AF2"/>
    <w:rsid w:val="7D77D53E"/>
    <w:rsid w:val="7D92D7BD"/>
    <w:rsid w:val="7E701154"/>
    <w:rsid w:val="7E754D64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42</revision>
  <dcterms:created xsi:type="dcterms:W3CDTF">2023-05-17T04:57:00.0000000Z</dcterms:created>
  <dcterms:modified xsi:type="dcterms:W3CDTF">2026-02-27T10:46:27.5596096Z</dcterms:modified>
</coreProperties>
</file>