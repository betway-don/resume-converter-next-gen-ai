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77777777" w:rsidR="001D5DDB" w:rsidRPr="001D5DDB" w:rsidRDefault="001D5DDB">
      <w:bookmarkStart w:id="0" w:name="_Hlk139459803"/>
      <w:bookmarkEnd w:id="0"/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000F1E16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A82D2" w14:textId="4416BD9E" w:rsidR="15EC9C8E" w:rsidRDefault="15EC9C8E" w:rsidP="000F1E16">
            <w:pPr>
              <w:pStyle w:val="Header"/>
              <w:jc w:val="center"/>
            </w:pPr>
            <w:proofErr w:type="gramStart"/>
            <w:r w:rsidRPr="19D41847">
              <w:t>{{ personal_info.name</w:t>
            </w:r>
            <w:proofErr w:type="gramEnd"/>
            <w:r w:rsidRPr="19D41847">
              <w:t xml:space="preserve"> }}</w:t>
            </w:r>
          </w:p>
          <w:p w14:paraId="681E96BD" w14:textId="08DC025E" w:rsidR="00A1052F" w:rsidRPr="00A1052F" w:rsidRDefault="00A1052F" w:rsidP="000F1E16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73C7A9AE" w14:textId="06CFBF07" w:rsidR="00E12079" w:rsidRPr="00CB1BC1" w:rsidRDefault="2E425E1C" w:rsidP="00CB1BC1">
            <w:r w:rsidRPr="00CB1BC1">
              <w:t>E</w:t>
            </w:r>
            <w:r w:rsidR="48D9B4B3" w:rsidRPr="00CB1BC1">
              <w:t>mail:</w:t>
            </w:r>
            <w:r w:rsidR="62C7A73E" w:rsidRPr="00CB1BC1">
              <w:t xml:space="preserve"> </w:t>
            </w:r>
            <w:proofErr w:type="gramStart"/>
            <w:r w:rsidR="5EF94C48" w:rsidRPr="00CB1BC1">
              <w:t xml:space="preserve">{{ </w:t>
            </w:r>
            <w:proofErr w:type="spellStart"/>
            <w:r w:rsidR="5EF94C48" w:rsidRPr="00CB1BC1">
              <w:t>personal</w:t>
            </w:r>
            <w:proofErr w:type="gramEnd"/>
            <w:r w:rsidR="5EF94C48" w:rsidRPr="00CB1BC1">
              <w:t>_</w:t>
            </w:r>
            <w:proofErr w:type="gramStart"/>
            <w:r w:rsidR="5EF94C48" w:rsidRPr="00CB1BC1">
              <w:t>info.email</w:t>
            </w:r>
            <w:proofErr w:type="spellEnd"/>
            <w:proofErr w:type="gramEnd"/>
            <w:r w:rsidR="5EF94C48" w:rsidRPr="00CB1BC1">
              <w:t xml:space="preserve"> }}</w:t>
            </w:r>
          </w:p>
          <w:p w14:paraId="50B05F82" w14:textId="5D9E6193" w:rsidR="00A1052F" w:rsidRPr="00CB1BC1" w:rsidRDefault="373F95DB" w:rsidP="00CB1BC1">
            <w:r w:rsidRPr="00CB1BC1">
              <w:t xml:space="preserve">Ph: </w:t>
            </w:r>
            <w:proofErr w:type="gramStart"/>
            <w:r w:rsidR="49145B61" w:rsidRPr="00CB1BC1">
              <w:t xml:space="preserve">{{ </w:t>
            </w:r>
            <w:proofErr w:type="spellStart"/>
            <w:r w:rsidR="49145B61" w:rsidRPr="00CB1BC1">
              <w:t>personal</w:t>
            </w:r>
            <w:proofErr w:type="gramEnd"/>
            <w:r w:rsidR="49145B61" w:rsidRPr="00CB1BC1">
              <w:t>_</w:t>
            </w:r>
            <w:proofErr w:type="gramStart"/>
            <w:r w:rsidR="49145B61" w:rsidRPr="00CB1BC1">
              <w:t>info.phone</w:t>
            </w:r>
            <w:proofErr w:type="spellEnd"/>
            <w:proofErr w:type="gramEnd"/>
            <w:r w:rsidR="49145B61" w:rsidRPr="00CB1BC1">
              <w:t xml:space="preserve"> }}</w:t>
            </w:r>
          </w:p>
          <w:p w14:paraId="6B6DF3C9" w14:textId="5BAC929D" w:rsidR="00863718" w:rsidRPr="00CB1BC1" w:rsidRDefault="373F95DB" w:rsidP="00CB1BC1">
            <w:r w:rsidRPr="00CB1BC1">
              <w:t>Location:</w:t>
            </w:r>
            <w:r w:rsidR="3F9210EF" w:rsidRPr="00CB1BC1">
              <w:t xml:space="preserve"> </w:t>
            </w:r>
            <w:proofErr w:type="gramStart"/>
            <w:r w:rsidR="3F9210EF" w:rsidRPr="00CB1BC1">
              <w:t xml:space="preserve">{{ </w:t>
            </w:r>
            <w:proofErr w:type="spellStart"/>
            <w:r w:rsidR="3F9210EF" w:rsidRPr="00CB1BC1">
              <w:t>personal</w:t>
            </w:r>
            <w:proofErr w:type="gramEnd"/>
            <w:r w:rsidR="3F9210EF" w:rsidRPr="00CB1BC1">
              <w:t>_</w:t>
            </w:r>
            <w:proofErr w:type="gramStart"/>
            <w:r w:rsidR="3F9210EF" w:rsidRPr="00CB1BC1">
              <w:t>info.location</w:t>
            </w:r>
            <w:proofErr w:type="spellEnd"/>
            <w:proofErr w:type="gramEnd"/>
            <w:r w:rsidR="3F9210EF" w:rsidRPr="00CB1BC1">
              <w:t xml:space="preserve"> }}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19D4184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CB1BC1" w:rsidRDefault="7348B765" w:rsidP="00CB1BC1">
            <w:proofErr w:type="gramStart"/>
            <w:r w:rsidRPr="00CB1BC1">
              <w:t>{{ summary</w:t>
            </w:r>
            <w:proofErr w:type="gramEnd"/>
            <w:r w:rsidRPr="00CB1BC1">
              <w:t xml:space="preserve"> }}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19D4184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AE1A21" w14:textId="4679B401" w:rsidR="5BBAFBC6" w:rsidRPr="00CB1BC1" w:rsidRDefault="5BBAFBC6" w:rsidP="00CB1BC1">
            <w:r w:rsidRPr="00CB1BC1">
              <w:t xml:space="preserve">{% for e in education </w:t>
            </w:r>
            <w:proofErr w:type="gramStart"/>
            <w:r w:rsidRPr="00CB1BC1">
              <w:t xml:space="preserve">%}{{ </w:t>
            </w:r>
            <w:proofErr w:type="spellStart"/>
            <w:r w:rsidRPr="00CB1BC1">
              <w:t>e</w:t>
            </w:r>
            <w:proofErr w:type="gramEnd"/>
            <w:r w:rsidRPr="00CB1BC1">
              <w:t>.</w:t>
            </w:r>
            <w:proofErr w:type="gramStart"/>
            <w:r w:rsidRPr="00CB1BC1">
              <w:t>degree</w:t>
            </w:r>
            <w:proofErr w:type="spellEnd"/>
            <w:r w:rsidRPr="00CB1BC1">
              <w:t xml:space="preserve"> }</w:t>
            </w:r>
            <w:proofErr w:type="gramEnd"/>
            <w:r w:rsidRPr="00CB1BC1">
              <w:t>} [</w:t>
            </w:r>
            <w:proofErr w:type="gramStart"/>
            <w:r w:rsidRPr="00CB1BC1">
              <w:t xml:space="preserve">{{ </w:t>
            </w:r>
            <w:proofErr w:type="spellStart"/>
            <w:r w:rsidRPr="00CB1BC1">
              <w:t>e</w:t>
            </w:r>
            <w:proofErr w:type="gramEnd"/>
            <w:r w:rsidRPr="00CB1BC1">
              <w:t>.</w:t>
            </w:r>
            <w:proofErr w:type="gramStart"/>
            <w:r w:rsidRPr="00CB1BC1">
              <w:t>year</w:t>
            </w:r>
            <w:proofErr w:type="spellEnd"/>
            <w:r w:rsidRPr="00CB1BC1">
              <w:t xml:space="preserve"> }}]{</w:t>
            </w:r>
            <w:proofErr w:type="gramEnd"/>
            <w:r w:rsidRPr="00CB1BC1">
              <w:t xml:space="preserve">% </w:t>
            </w:r>
            <w:proofErr w:type="spellStart"/>
            <w:r w:rsidRPr="00CB1BC1">
              <w:t>endfor</w:t>
            </w:r>
            <w:proofErr w:type="spellEnd"/>
            <w:r w:rsidRPr="00CB1BC1">
              <w:t xml:space="preserve"> %}</w:t>
            </w:r>
          </w:p>
          <w:p w14:paraId="5736AD4D" w14:textId="1086645C" w:rsidR="001D5DDB" w:rsidRPr="001D5DDB" w:rsidRDefault="001D5DDB" w:rsidP="19D4184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</w:tbl>
    <w:p w14:paraId="7F40A820" w14:textId="77777777" w:rsidR="001D5DDB" w:rsidRDefault="001D5DDB" w:rsidP="001D5DDB">
      <w:pPr>
        <w:ind w:left="-360" w:hanging="360"/>
        <w:rPr>
          <w:sz w:val="20"/>
          <w:szCs w:val="20"/>
        </w:rPr>
      </w:pPr>
    </w:p>
    <w:tbl>
      <w:tblPr>
        <w:tblW w:w="9450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2414"/>
        <w:gridCol w:w="2464"/>
        <w:gridCol w:w="4572"/>
      </w:tblGrid>
      <w:tr w:rsidR="0083358A" w:rsidRPr="001D5DDB" w14:paraId="2AE30472" w14:textId="77777777" w:rsidTr="5E441049">
        <w:tc>
          <w:tcPr>
            <w:tcW w:w="2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0FE26619" w14:textId="77777777" w:rsidR="0083358A" w:rsidRPr="001D5DDB" w:rsidRDefault="0083358A" w:rsidP="00BC3EA0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7B739649" w14:textId="77777777" w:rsidR="0083358A" w:rsidRPr="001D5DDB" w:rsidRDefault="0083358A" w:rsidP="00BC3EA0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DEDED" w:themeFill="accent3" w:themeFillTint="33"/>
          </w:tcPr>
          <w:p w14:paraId="1C595A1E" w14:textId="77777777" w:rsidR="0083358A" w:rsidRPr="001D5DDB" w:rsidRDefault="0083358A" w:rsidP="00BC3EA0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="0083358A" w:rsidRPr="001D5DDB" w14:paraId="5557BDD6" w14:textId="77777777" w:rsidTr="5E441049">
        <w:tc>
          <w:tcPr>
            <w:tcW w:w="241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5EDC574" w14:textId="1A78F709" w:rsidR="0083358A" w:rsidRPr="007B2F1D" w:rsidRDefault="0083358A" w:rsidP="007B2F1D"/>
        </w:tc>
        <w:tc>
          <w:tcPr>
            <w:tcW w:w="2464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E0C5FA7" w14:textId="77777777" w:rsidR="0083358A" w:rsidRPr="00F650FA" w:rsidRDefault="0083358A" w:rsidP="00F650FA">
            <w:pPr>
              <w:overflowPunct w:val="0"/>
              <w:autoSpaceDE w:val="0"/>
              <w:textAlignment w:val="baseline"/>
              <w:rPr>
                <w:sz w:val="20"/>
                <w:szCs w:val="20"/>
                <w:lang w:val="en-IN"/>
              </w:rPr>
            </w:pPr>
          </w:p>
          <w:p w14:paraId="2DBCC843" w14:textId="0AD47129" w:rsidR="0083358A" w:rsidRPr="001D5DDB" w:rsidRDefault="0083358A" w:rsidP="007B2F1D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5B7301" w14:textId="2283D7F1" w:rsidR="0083358A" w:rsidRPr="001D5DDB" w:rsidRDefault="0083358A" w:rsidP="007B2F1D">
            <w:pPr>
              <w:snapToGrid w:val="0"/>
              <w:rPr>
                <w:sz w:val="20"/>
                <w:szCs w:val="20"/>
              </w:rPr>
            </w:pPr>
          </w:p>
        </w:tc>
      </w:tr>
    </w:tbl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19D4184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39255C" w14:textId="749238D7" w:rsidR="001D5DDB" w:rsidRPr="00CB1BC1" w:rsidRDefault="10D5F280" w:rsidP="00CB1BC1">
            <w:r w:rsidRPr="00CB1BC1">
              <w:rPr>
                <w:rFonts w:eastAsia="Consolas"/>
              </w:rPr>
              <w:t xml:space="preserve">{% for item in </w:t>
            </w:r>
            <w:proofErr w:type="spellStart"/>
            <w:r w:rsidRPr="00CB1BC1">
              <w:rPr>
                <w:rFonts w:eastAsia="Consolas"/>
              </w:rPr>
              <w:t>expertise_areas</w:t>
            </w:r>
            <w:proofErr w:type="spellEnd"/>
            <w:r w:rsidRPr="00CB1BC1">
              <w:rPr>
                <w:rFonts w:eastAsia="Consolas"/>
              </w:rPr>
              <w:t xml:space="preserve"> %}</w:t>
            </w:r>
            <w:r w:rsidRPr="00CB1BC1">
              <w:t xml:space="preserve"> </w:t>
            </w:r>
            <w:proofErr w:type="gramStart"/>
            <w:r w:rsidRPr="00CB1BC1">
              <w:rPr>
                <w:rFonts w:eastAsia="Consolas"/>
              </w:rPr>
              <w:t>{{ item</w:t>
            </w:r>
            <w:proofErr w:type="gramEnd"/>
            <w:r w:rsidRPr="00CB1BC1">
              <w:rPr>
                <w:rFonts w:eastAsia="Consolas"/>
              </w:rPr>
              <w:t xml:space="preserve">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 xml:space="preserve">{% </w:t>
            </w:r>
            <w:proofErr w:type="spellStart"/>
            <w:r w:rsidRPr="00CB1BC1">
              <w:rPr>
                <w:rFonts w:eastAsia="Consolas"/>
              </w:rPr>
              <w:t>endfor</w:t>
            </w:r>
            <w:proofErr w:type="spellEnd"/>
            <w:r w:rsidRPr="00CB1BC1">
              <w:rPr>
                <w:rFonts w:eastAsia="Consolas"/>
              </w:rPr>
              <w:t xml:space="preserve"> %}</w:t>
            </w:r>
          </w:p>
        </w:tc>
      </w:tr>
    </w:tbl>
    <w:p w14:paraId="2181C9EA" w14:textId="77777777" w:rsidR="001D5DDB" w:rsidRPr="00346252" w:rsidRDefault="001D5DDB" w:rsidP="00346252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19D4184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2F1DCD54" w:rsidR="006A65D6" w:rsidRPr="00CB1BC1" w:rsidRDefault="0BE26193" w:rsidP="00CB1BC1">
            <w:r w:rsidRPr="00CB1BC1">
              <w:rPr>
                <w:rFonts w:eastAsia="Consolas"/>
              </w:rPr>
              <w:t>{% for c in certifications %}</w:t>
            </w:r>
            <w:r w:rsidRPr="00CB1BC1">
              <w:t xml:space="preserve"> </w:t>
            </w:r>
            <w:proofErr w:type="gramStart"/>
            <w:r w:rsidRPr="00CB1BC1">
              <w:rPr>
                <w:rFonts w:eastAsia="Consolas"/>
              </w:rPr>
              <w:t>{{ c</w:t>
            </w:r>
            <w:proofErr w:type="gramEnd"/>
            <w:r w:rsidRPr="00CB1BC1">
              <w:rPr>
                <w:rFonts w:eastAsia="Consolas"/>
              </w:rPr>
              <w:t xml:space="preserve">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 xml:space="preserve">{% </w:t>
            </w:r>
            <w:proofErr w:type="spellStart"/>
            <w:r w:rsidRPr="00CB1BC1">
              <w:rPr>
                <w:rFonts w:eastAsia="Consolas"/>
              </w:rPr>
              <w:t>endfor</w:t>
            </w:r>
            <w:proofErr w:type="spellEnd"/>
            <w:r w:rsidRPr="00CB1BC1">
              <w:rPr>
                <w:rFonts w:eastAsia="Consolas"/>
              </w:rPr>
              <w:t xml:space="preserve"> %}</w:t>
            </w:r>
          </w:p>
        </w:tc>
      </w:tr>
      <w:tr w:rsidR="00346252" w:rsidRPr="001D5DDB" w14:paraId="6DBA40BE" w14:textId="77777777" w:rsidTr="19D41847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0E575E52" w:rsidR="00346252" w:rsidRPr="00346252" w:rsidRDefault="00EB3A44" w:rsidP="00346252">
            <w:pPr>
              <w:snapToGrid w:val="0"/>
              <w:jc w:val="both"/>
              <w:rPr>
                <w:sz w:val="20"/>
                <w:szCs w:val="20"/>
              </w:rPr>
            </w:pPr>
            <w:r w:rsidRPr="00EB3A44">
              <w:rPr>
                <w:sz w:val="20"/>
                <w:szCs w:val="20"/>
              </w:rPr>
              <w:t>{% if awards %}</w:t>
            </w:r>
          </w:p>
        </w:tc>
      </w:tr>
      <w:tr w:rsidR="001D5DDB" w:rsidRPr="001D5DDB" w14:paraId="6C91375B" w14:textId="77777777" w:rsidTr="19D41847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7134AB5D" w:rsidR="006A65D6" w:rsidRPr="00CB1BC1" w:rsidRDefault="17F70966" w:rsidP="00CB1BC1">
            <w:r w:rsidRPr="00CB1BC1">
              <w:rPr>
                <w:rFonts w:eastAsia="Consolas"/>
              </w:rPr>
              <w:t>{% for a in awards %}</w:t>
            </w:r>
            <w:r w:rsidRPr="00CB1BC1">
              <w:t xml:space="preserve"> </w:t>
            </w:r>
            <w:proofErr w:type="gramStart"/>
            <w:r w:rsidRPr="00CB1BC1">
              <w:rPr>
                <w:rFonts w:eastAsia="Consolas"/>
              </w:rPr>
              <w:t>{{ a</w:t>
            </w:r>
            <w:proofErr w:type="gramEnd"/>
            <w:r w:rsidRPr="00CB1BC1">
              <w:rPr>
                <w:rFonts w:eastAsia="Consolas"/>
              </w:rPr>
              <w:t xml:space="preserve">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 xml:space="preserve">{% </w:t>
            </w:r>
            <w:proofErr w:type="spellStart"/>
            <w:r w:rsidRPr="00CB1BC1">
              <w:rPr>
                <w:rFonts w:eastAsia="Consolas"/>
              </w:rPr>
              <w:t>endfor</w:t>
            </w:r>
            <w:proofErr w:type="spellEnd"/>
            <w:r w:rsidRPr="00CB1BC1">
              <w:rPr>
                <w:rFonts w:eastAsia="Consolas"/>
              </w:rPr>
              <w:t xml:space="preserve"> %}</w:t>
            </w:r>
          </w:p>
        </w:tc>
      </w:tr>
    </w:tbl>
    <w:p w14:paraId="1A058D54" w14:textId="588E8CD2" w:rsidR="001D5DDB" w:rsidRPr="001D5DDB" w:rsidRDefault="00EB3A44">
      <w:pPr>
        <w:rPr>
          <w:sz w:val="20"/>
          <w:szCs w:val="20"/>
        </w:rPr>
      </w:pPr>
      <w:r w:rsidRPr="00EB3A44">
        <w:rPr>
          <w:sz w:val="20"/>
          <w:szCs w:val="20"/>
        </w:rPr>
        <w:t>{% endif 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314EBB">
        <w:trPr>
          <w:trHeight w:val="300"/>
        </w:trPr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620B9F50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87F783" w14:textId="1FDBB4C0" w:rsidR="00314EBB" w:rsidRPr="00CB1BC1" w:rsidRDefault="002C496C" w:rsidP="00CB1BC1">
            <w:r w:rsidRPr="002C496C">
              <w:t xml:space="preserve">{% for s in </w:t>
            </w:r>
            <w:proofErr w:type="spellStart"/>
            <w:r w:rsidRPr="002C496C">
              <w:t>experience_summary</w:t>
            </w:r>
            <w:proofErr w:type="spellEnd"/>
            <w:r w:rsidRPr="002C496C">
              <w:t xml:space="preserve"> %} </w:t>
            </w:r>
            <w:proofErr w:type="gramStart"/>
            <w:r w:rsidR="00314EBB" w:rsidRPr="00CB1BC1">
              <w:t xml:space="preserve">{{ </w:t>
            </w:r>
            <w:proofErr w:type="spellStart"/>
            <w:r w:rsidR="00314EBB" w:rsidRPr="00CB1BC1">
              <w:t>s</w:t>
            </w:r>
            <w:proofErr w:type="gramEnd"/>
            <w:r w:rsidR="00314EBB" w:rsidRPr="00CB1BC1">
              <w:t>.</w:t>
            </w:r>
            <w:proofErr w:type="gramStart"/>
            <w:r w:rsidR="00314EBB" w:rsidRPr="00CB1BC1">
              <w:t>role</w:t>
            </w:r>
            <w:proofErr w:type="spellEnd"/>
            <w:r w:rsidR="00314EBB" w:rsidRPr="00CB1BC1">
              <w:t xml:space="preserve"> }</w:t>
            </w:r>
            <w:proofErr w:type="gramEnd"/>
            <w:r w:rsidR="00314EBB" w:rsidRPr="00CB1BC1">
              <w:t>} (</w:t>
            </w:r>
            <w:proofErr w:type="gramStart"/>
            <w:r w:rsidR="00314EBB" w:rsidRPr="00CB1BC1">
              <w:t xml:space="preserve">{{ </w:t>
            </w:r>
            <w:proofErr w:type="spellStart"/>
            <w:r w:rsidR="00314EBB" w:rsidRPr="00CB1BC1">
              <w:t>s</w:t>
            </w:r>
            <w:proofErr w:type="gramEnd"/>
            <w:r w:rsidR="00314EBB" w:rsidRPr="00CB1BC1">
              <w:t>.</w:t>
            </w:r>
            <w:proofErr w:type="gramStart"/>
            <w:r w:rsidR="00314EBB" w:rsidRPr="00CB1BC1">
              <w:t>years</w:t>
            </w:r>
            <w:proofErr w:type="spellEnd"/>
            <w:r w:rsidR="00314EBB" w:rsidRPr="00CB1BC1">
              <w:t xml:space="preserve"> }</w:t>
            </w:r>
            <w:proofErr w:type="gramEnd"/>
            <w:r w:rsidR="00314EBB" w:rsidRPr="00CB1BC1">
              <w:t xml:space="preserve">}) Skills: </w:t>
            </w:r>
            <w:proofErr w:type="gramStart"/>
            <w:r w:rsidR="00314EBB" w:rsidRPr="00CB1BC1">
              <w:t xml:space="preserve">{{ </w:t>
            </w:r>
            <w:proofErr w:type="spellStart"/>
            <w:r w:rsidR="00314EBB" w:rsidRPr="00CB1BC1">
              <w:t>s</w:t>
            </w:r>
            <w:proofErr w:type="gramEnd"/>
            <w:r w:rsidR="00314EBB" w:rsidRPr="00CB1BC1">
              <w:t>.</w:t>
            </w:r>
            <w:proofErr w:type="gramStart"/>
            <w:r w:rsidR="00314EBB" w:rsidRPr="00CB1BC1">
              <w:t>skills</w:t>
            </w:r>
            <w:proofErr w:type="spellEnd"/>
            <w:r w:rsidR="00314EBB" w:rsidRPr="00CB1BC1">
              <w:t xml:space="preserve"> }</w:t>
            </w:r>
            <w:proofErr w:type="gramEnd"/>
            <w:r w:rsidR="00314EBB" w:rsidRPr="00CB1BC1">
              <w:t>}</w:t>
            </w:r>
          </w:p>
          <w:p w14:paraId="7E2F493B" w14:textId="77777777" w:rsidR="00314EBB" w:rsidRPr="00CB1BC1" w:rsidRDefault="00314EBB" w:rsidP="00CB1BC1">
            <w:r w:rsidRPr="00CB1BC1">
              <w:t xml:space="preserve"> Achievements: {% for bullet in </w:t>
            </w:r>
            <w:proofErr w:type="spellStart"/>
            <w:proofErr w:type="gramStart"/>
            <w:r w:rsidRPr="00CB1BC1">
              <w:t>s.achievements</w:t>
            </w:r>
            <w:proofErr w:type="spellEnd"/>
            <w:proofErr w:type="gramEnd"/>
            <w:r w:rsidRPr="00CB1BC1">
              <w:t xml:space="preserve"> %} • </w:t>
            </w:r>
            <w:proofErr w:type="gramStart"/>
            <w:r w:rsidRPr="00CB1BC1">
              <w:t>{{ bullet</w:t>
            </w:r>
            <w:proofErr w:type="gramEnd"/>
            <w:r w:rsidRPr="00CB1BC1">
              <w:t xml:space="preserve"> }} {% </w:t>
            </w:r>
            <w:proofErr w:type="spellStart"/>
            <w:r w:rsidRPr="00CB1BC1">
              <w:t>endfor</w:t>
            </w:r>
            <w:proofErr w:type="spellEnd"/>
            <w:r w:rsidRPr="00CB1BC1">
              <w:t xml:space="preserve"> %}</w:t>
            </w:r>
          </w:p>
          <w:p w14:paraId="285D4914" w14:textId="77196B2B" w:rsidR="001D5DDB" w:rsidRPr="006A65D6" w:rsidRDefault="00314EBB" w:rsidP="00CB1BC1">
            <w:r w:rsidRPr="00CB1BC1">
              <w:t xml:space="preserve">{% </w:t>
            </w:r>
            <w:proofErr w:type="spellStart"/>
            <w:r w:rsidRPr="00CB1BC1">
              <w:t>endfor</w:t>
            </w:r>
            <w:proofErr w:type="spellEnd"/>
            <w:r w:rsidRPr="00CB1BC1">
              <w:t xml:space="preserve"> %}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p w14:paraId="47EE7087" w14:textId="77777777" w:rsidR="001D5DDB" w:rsidRPr="001D5DDB" w:rsidRDefault="001D5DDB">
      <w:pPr>
        <w:rPr>
          <w:sz w:val="20"/>
          <w:szCs w:val="20"/>
        </w:rPr>
      </w:pPr>
    </w:p>
    <w:p w14:paraId="215FBB25" w14:textId="77777777" w:rsidR="001D5DDB" w:rsidRPr="001D5DDB" w:rsidRDefault="001D5DDB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709B3495" w14:textId="77777777" w:rsidR="001D5DDB" w:rsidRPr="001D5DDB" w:rsidRDefault="001D5DDB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0D3D3689" w14:textId="77777777" w:rsidR="001D5DDB" w:rsidRPr="001D5DDB" w:rsidRDefault="001D5DDB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0061E9BC" w14:textId="77777777" w:rsidR="001D5DDB" w:rsidRPr="001D5DDB" w:rsidRDefault="001D5DDB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47507B1B" w14:textId="407EF4B1" w:rsidR="001D5DDB" w:rsidRDefault="001D5DDB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617E0483" w14:textId="6FA4F230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25EC17AC" w14:textId="6D54DB40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6B6C282C" w14:textId="2F4E1EFD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6307A540" w14:textId="375B842F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4CEAC32F" w14:textId="654EC02F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192FAA50" w14:textId="77777777" w:rsidR="006A65D6" w:rsidRDefault="006A65D6" w:rsidP="001D5DDB">
      <w:pPr>
        <w:jc w:val="center"/>
        <w:rPr>
          <w:b/>
          <w:color w:val="0000FF"/>
          <w:sz w:val="20"/>
          <w:szCs w:val="20"/>
          <w:u w:val="single"/>
        </w:rPr>
      </w:pPr>
    </w:p>
    <w:p w14:paraId="49B18FF4" w14:textId="77777777" w:rsidR="001D5DDB" w:rsidRDefault="001D5DDB">
      <w:pPr>
        <w:rPr>
          <w:sz w:val="20"/>
          <w:szCs w:val="20"/>
        </w:rPr>
      </w:pPr>
    </w:p>
    <w:p w14:paraId="3BEC668C" w14:textId="77777777" w:rsidR="00F44474" w:rsidRPr="001D5DDB" w:rsidRDefault="00F44474">
      <w:pPr>
        <w:rPr>
          <w:sz w:val="20"/>
          <w:szCs w:val="20"/>
        </w:rPr>
      </w:pPr>
    </w:p>
    <w:sectPr w:rsidR="00F44474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0F45" w14:textId="77777777" w:rsidR="00A73983" w:rsidRDefault="00A73983" w:rsidP="00DE1B76">
      <w:r>
        <w:separator/>
      </w:r>
    </w:p>
  </w:endnote>
  <w:endnote w:type="continuationSeparator" w:id="0">
    <w:p w14:paraId="452ABA38" w14:textId="77777777" w:rsidR="00A73983" w:rsidRDefault="00A73983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7C48" w14:textId="77777777" w:rsidR="00A73983" w:rsidRDefault="00A73983" w:rsidP="00DE1B76">
      <w:r>
        <w:separator/>
      </w:r>
    </w:p>
  </w:footnote>
  <w:footnote w:type="continuationSeparator" w:id="0">
    <w:p w14:paraId="3B10FCAD" w14:textId="77777777" w:rsidR="00A73983" w:rsidRDefault="00A73983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31550"/>
    <w:multiLevelType w:val="multilevel"/>
    <w:tmpl w:val="AD6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9"/>
  </w:num>
  <w:num w:numId="13" w16cid:durableId="439878016">
    <w:abstractNumId w:val="20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1"/>
  </w:num>
  <w:num w:numId="22" w16cid:durableId="1567491793">
    <w:abstractNumId w:val="22"/>
  </w:num>
  <w:num w:numId="23" w16cid:durableId="1062875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36DA2"/>
    <w:rsid w:val="0008034C"/>
    <w:rsid w:val="000E0A0E"/>
    <w:rsid w:val="000E7FF6"/>
    <w:rsid w:val="000F1E16"/>
    <w:rsid w:val="000F4CEF"/>
    <w:rsid w:val="00107CDD"/>
    <w:rsid w:val="00152E46"/>
    <w:rsid w:val="00184647"/>
    <w:rsid w:val="00191880"/>
    <w:rsid w:val="001D4CA9"/>
    <w:rsid w:val="001D5DDB"/>
    <w:rsid w:val="00203CFE"/>
    <w:rsid w:val="00257D5B"/>
    <w:rsid w:val="002646B3"/>
    <w:rsid w:val="00275430"/>
    <w:rsid w:val="00286BCE"/>
    <w:rsid w:val="002B1DF3"/>
    <w:rsid w:val="002B386C"/>
    <w:rsid w:val="002C496C"/>
    <w:rsid w:val="002E5A3D"/>
    <w:rsid w:val="002F043D"/>
    <w:rsid w:val="00314EBB"/>
    <w:rsid w:val="003320C0"/>
    <w:rsid w:val="00346252"/>
    <w:rsid w:val="003474B9"/>
    <w:rsid w:val="003B5733"/>
    <w:rsid w:val="003B6914"/>
    <w:rsid w:val="003C1FF5"/>
    <w:rsid w:val="00406B64"/>
    <w:rsid w:val="00412A27"/>
    <w:rsid w:val="00470645"/>
    <w:rsid w:val="00477DE5"/>
    <w:rsid w:val="004B3DC0"/>
    <w:rsid w:val="004C4EA0"/>
    <w:rsid w:val="005128DA"/>
    <w:rsid w:val="00543DF6"/>
    <w:rsid w:val="005D3832"/>
    <w:rsid w:val="005F7E4E"/>
    <w:rsid w:val="0062015E"/>
    <w:rsid w:val="00634C67"/>
    <w:rsid w:val="00637754"/>
    <w:rsid w:val="00641977"/>
    <w:rsid w:val="006429E7"/>
    <w:rsid w:val="0065230E"/>
    <w:rsid w:val="006A0A9F"/>
    <w:rsid w:val="006A65D6"/>
    <w:rsid w:val="006B1B31"/>
    <w:rsid w:val="006B7AA2"/>
    <w:rsid w:val="006C1922"/>
    <w:rsid w:val="006E6D6E"/>
    <w:rsid w:val="006F2947"/>
    <w:rsid w:val="007401F7"/>
    <w:rsid w:val="0074522D"/>
    <w:rsid w:val="00764DAC"/>
    <w:rsid w:val="0078337A"/>
    <w:rsid w:val="00797B21"/>
    <w:rsid w:val="007A1437"/>
    <w:rsid w:val="007B2F1D"/>
    <w:rsid w:val="007E1165"/>
    <w:rsid w:val="007E452B"/>
    <w:rsid w:val="00822492"/>
    <w:rsid w:val="0083358A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9B3B0E"/>
    <w:rsid w:val="00A03C88"/>
    <w:rsid w:val="00A1052F"/>
    <w:rsid w:val="00A51A71"/>
    <w:rsid w:val="00A73983"/>
    <w:rsid w:val="00A85601"/>
    <w:rsid w:val="00AA1F61"/>
    <w:rsid w:val="00AA6E24"/>
    <w:rsid w:val="00AE093B"/>
    <w:rsid w:val="00B03AA9"/>
    <w:rsid w:val="00B2090E"/>
    <w:rsid w:val="00B25839"/>
    <w:rsid w:val="00B326CF"/>
    <w:rsid w:val="00B843A9"/>
    <w:rsid w:val="00BE2445"/>
    <w:rsid w:val="00BF13F4"/>
    <w:rsid w:val="00C64EF4"/>
    <w:rsid w:val="00C91D2B"/>
    <w:rsid w:val="00C96989"/>
    <w:rsid w:val="00CB1BC1"/>
    <w:rsid w:val="00CE134C"/>
    <w:rsid w:val="00D2306D"/>
    <w:rsid w:val="00D345D0"/>
    <w:rsid w:val="00D97160"/>
    <w:rsid w:val="00DD3DBA"/>
    <w:rsid w:val="00DE1B76"/>
    <w:rsid w:val="00DE50E8"/>
    <w:rsid w:val="00DE668B"/>
    <w:rsid w:val="00E0048A"/>
    <w:rsid w:val="00E034EE"/>
    <w:rsid w:val="00E12079"/>
    <w:rsid w:val="00E45EA9"/>
    <w:rsid w:val="00E620BF"/>
    <w:rsid w:val="00E65187"/>
    <w:rsid w:val="00E920E8"/>
    <w:rsid w:val="00EA55B7"/>
    <w:rsid w:val="00EB3A44"/>
    <w:rsid w:val="00EB54B8"/>
    <w:rsid w:val="00EB5B65"/>
    <w:rsid w:val="00F44474"/>
    <w:rsid w:val="00F650FA"/>
    <w:rsid w:val="00F9035D"/>
    <w:rsid w:val="00FE4106"/>
    <w:rsid w:val="00FF2BF9"/>
    <w:rsid w:val="023C7C98"/>
    <w:rsid w:val="0BE26193"/>
    <w:rsid w:val="10D5F280"/>
    <w:rsid w:val="12E2D883"/>
    <w:rsid w:val="15EC9C8E"/>
    <w:rsid w:val="17F3EDB7"/>
    <w:rsid w:val="17F70966"/>
    <w:rsid w:val="19CD28AF"/>
    <w:rsid w:val="19D41847"/>
    <w:rsid w:val="1B30C29C"/>
    <w:rsid w:val="204C071C"/>
    <w:rsid w:val="21DB4AC0"/>
    <w:rsid w:val="2D200C3B"/>
    <w:rsid w:val="2E425E1C"/>
    <w:rsid w:val="33CE9081"/>
    <w:rsid w:val="373F95DB"/>
    <w:rsid w:val="3F9210EF"/>
    <w:rsid w:val="45A48261"/>
    <w:rsid w:val="48D9B4B3"/>
    <w:rsid w:val="49145B61"/>
    <w:rsid w:val="58E27902"/>
    <w:rsid w:val="5BBAFBC6"/>
    <w:rsid w:val="5E441049"/>
    <w:rsid w:val="5EF94C48"/>
    <w:rsid w:val="603FA5E9"/>
    <w:rsid w:val="62C7A73E"/>
    <w:rsid w:val="66C9C278"/>
    <w:rsid w:val="6D88D57C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18</cp:revision>
  <dcterms:created xsi:type="dcterms:W3CDTF">2026-02-09T18:48:00Z</dcterms:created>
  <dcterms:modified xsi:type="dcterms:W3CDTF">2026-02-15T12:04:00Z</dcterms:modified>
</cp:coreProperties>
</file>