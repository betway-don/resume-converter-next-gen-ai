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spellEnd"/>
            <w:proofErr w:type="gramEnd"/>
            <w:r w:rsidRPr="41D8EDFA"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41D8EDFA" w:rsidRDefault="4C6F3DD7" w14:paraId="5736AD4D" w14:textId="1F057624">
            <w:pPr>
              <w:snapToGrid w:val="0"/>
              <w:jc w:val="both"/>
            </w:pPr>
            <w:r w:rsidRPr="41D8EDFA">
              <w:t xml:space="preserve">{% for e in education </w:t>
            </w:r>
            <w:proofErr w:type="gramStart"/>
            <w:r w:rsidRPr="41D8EDFA">
              <w:t xml:space="preserve">%}{{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degree</w:t>
            </w:r>
            <w:proofErr w:type="spellEnd"/>
            <w:r w:rsidRPr="41D8EDFA">
              <w:t xml:space="preserve"> }</w:t>
            </w:r>
            <w:proofErr w:type="gramEnd"/>
            <w:r w:rsidRPr="41D8EDFA">
              <w:t>} [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year</w:t>
            </w:r>
            <w:proofErr w:type="spellEnd"/>
            <w:r w:rsidRPr="41D8EDFA">
              <w:t xml:space="preserve"> }}]{</w:t>
            </w:r>
            <w:proofErr w:type="gramEnd"/>
            <w:r w:rsidRPr="41D8EDFA">
              <w:t xml:space="preserve">% </w:t>
            </w:r>
            <w:proofErr w:type="spellStart"/>
            <w:r w:rsidRPr="41D8EDFA">
              <w:t>endfor</w:t>
            </w:r>
            <w:proofErr w:type="spellEnd"/>
            <w:r w:rsidRPr="41D8EDFA">
              <w:t xml:space="preserve">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</w:t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:rsidTr="00CB648E" w14:paraId="1B57929F" w14:textId="77777777">
        <w:trPr>
          <w:trHeight w:val="300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02DA501F" w:rsidP="02DA501F" w:rsidRDefault="02DA501F" w14:paraId="5CA27D51" w14:textId="61274F3F">
            <w:pPr>
              <w:pStyle w:val="Heading3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6587C75" w14:textId="59D73289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70EBE37E" w14:textId="1C2D471F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22E5B35" w14:textId="300D44BE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{% for a in awards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a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00D83B51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6A65D6" w:rsidR="001D5DDB" w:rsidP="7BB782D5" w:rsidRDefault="31F9ADCA" w14:paraId="0E4907B9" w14:textId="48A4A96D">
            <w:pPr>
              <w:spacing w:line="276" w:lineRule="auto"/>
            </w:pPr>
            <w:r w:rsidRPr="7BB782D5">
              <w:t xml:space="preserve">{%p for s in </w:t>
            </w:r>
            <w:proofErr w:type="spellStart"/>
            <w:r w:rsidRPr="7BB782D5">
              <w:t>experience_</w:t>
            </w:r>
            <w:proofErr w:type="gramStart"/>
            <w:r w:rsidRPr="7BB782D5">
              <w:t>summary</w:t>
            </w:r>
            <w:proofErr w:type="spellEnd"/>
            <w:r w:rsidRPr="7BB782D5">
              <w:t xml:space="preserve"> %}</w:t>
            </w:r>
            <w:proofErr w:type="gramEnd"/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Pr="7BB782D5" w:rsidR="31F9ADCA">
              <w:t xml:space="preserve">{{ </w:t>
            </w:r>
            <w:proofErr w:type="spellStart"/>
            <w:r w:rsidRPr="7BB782D5" w:rsidR="31F9ADCA">
              <w:t>s</w:t>
            </w:r>
            <w:proofErr w:type="gramEnd"/>
            <w:r w:rsidRPr="7BB782D5" w:rsidR="31F9ADCA">
              <w:t>.</w:t>
            </w:r>
            <w:proofErr w:type="gramStart"/>
            <w:r w:rsidRPr="7BB782D5" w:rsidR="31F9ADCA">
              <w:t>role</w:t>
            </w:r>
            <w:proofErr w:type="spellEnd"/>
            <w:r w:rsidRPr="7BB782D5" w:rsidR="31F9ADCA">
              <w:t xml:space="preserve"> }</w:t>
            </w:r>
            <w:proofErr w:type="gramEnd"/>
            <w:r w:rsidRPr="7BB782D5" w:rsidR="31F9ADCA">
              <w:t xml:space="preserve">}                                             </w:t>
            </w:r>
            <w:proofErr w:type="gramStart"/>
            <w:r w:rsidRPr="7BB782D5" w:rsidR="31F9ADCA">
              <w:t xml:space="preserve">   {{ </w:t>
            </w:r>
            <w:proofErr w:type="spellStart"/>
            <w:r w:rsidRPr="7BB782D5" w:rsidR="31F9ADCA">
              <w:t>s</w:t>
            </w:r>
            <w:proofErr w:type="gramEnd"/>
            <w:r w:rsidRPr="7BB782D5" w:rsidR="31F9ADCA">
              <w:t>.</w:t>
            </w:r>
            <w:proofErr w:type="gramStart"/>
            <w:r w:rsidRPr="7BB782D5" w:rsidR="31F9ADCA">
              <w:t>years</w:t>
            </w:r>
            <w:proofErr w:type="spellEnd"/>
            <w:r w:rsidRPr="7BB782D5" w:rsidR="31F9ADCA">
              <w:t xml:space="preserve"> }</w:t>
            </w:r>
            <w:proofErr w:type="gramEnd"/>
            <w:r w:rsidRPr="7BB782D5" w:rsidR="31F9ADCA">
              <w:t>}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{{ </w:t>
            </w:r>
            <w:proofErr w:type="spellStart"/>
            <w:r w:rsidRPr="7BB782D5">
              <w:t>s</w:t>
            </w:r>
            <w:proofErr w:type="gramEnd"/>
            <w:r w:rsidRPr="7BB782D5">
              <w:t>.</w:t>
            </w:r>
            <w:proofErr w:type="gramStart"/>
            <w:r w:rsidRPr="7BB782D5">
              <w:t>skills</w:t>
            </w:r>
            <w:proofErr w:type="spellEnd"/>
            <w:r w:rsidRPr="7BB782D5">
              <w:t xml:space="preserve"> }</w:t>
            </w:r>
            <w:proofErr w:type="gramEnd"/>
            <w:r w:rsidRPr="7BB782D5">
              <w:t>}</w:t>
            </w:r>
          </w:p>
          <w:p w:rsidRPr="006A65D6" w:rsidR="001D5DDB" w:rsidP="41D8EDFA" w:rsidRDefault="31F9ADCA" w14:paraId="3AF18D62" w14:textId="4E07032B">
            <w:pPr>
              <w:spacing w:line="276" w:lineRule="auto"/>
            </w:pPr>
            <w:r w:rsidRPr="7BB782D5">
              <w:t>Achievements:</w:t>
            </w:r>
          </w:p>
          <w:p w:rsidRPr="006A65D6" w:rsidR="001D5DDB" w:rsidP="41D8EDFA" w:rsidRDefault="31F9ADCA" w14:paraId="40226C89" w14:textId="44741574">
            <w:pPr>
              <w:spacing w:line="276" w:lineRule="auto"/>
            </w:pPr>
            <w:r w:rsidRPr="7BB782D5">
              <w:t xml:space="preserve">{%p for bullet in </w:t>
            </w:r>
            <w:proofErr w:type="spellStart"/>
            <w:proofErr w:type="gramStart"/>
            <w:r w:rsidRPr="7BB782D5">
              <w:t>s.achievements</w:t>
            </w:r>
            <w:proofErr w:type="spellEnd"/>
            <w:proofErr w:type="gramEnd"/>
            <w:r w:rsidRPr="7BB782D5">
              <w:t xml:space="preserve"> %}</w:t>
            </w:r>
          </w:p>
          <w:p w:rsidRPr="006A65D6" w:rsidR="001D5DDB" w:rsidP="41D8EDFA" w:rsidRDefault="31F9ADCA" w14:paraId="13BBB9B8" w14:textId="65D15CC1">
            <w:pPr>
              <w:spacing w:line="276" w:lineRule="auto"/>
            </w:pPr>
            <w:proofErr w:type="gramStart"/>
            <w:r w:rsidRPr="7BB782D5">
              <w:t>{{ bullet</w:t>
            </w:r>
            <w:proofErr w:type="gramEnd"/>
            <w:r w:rsidRPr="7BB782D5">
              <w:t xml:space="preserve"> }}</w:t>
            </w:r>
          </w:p>
          <w:p w:rsidR="001D5DDB" w:rsidP="41D8EDFA" w:rsidRDefault="31F9ADCA" w14:paraId="31B65E4E" w14:textId="122B97D8">
            <w:pPr>
              <w:pBdr>
                <w:bottom w:val="single" w:color="auto" w:sz="6" w:space="1"/>
              </w:pBdr>
              <w:spacing w:line="276" w:lineRule="auto"/>
            </w:pPr>
            <w:r w:rsidRPr="7BB782D5">
              <w:t xml:space="preserve">{%p </w:t>
            </w:r>
            <w:proofErr w:type="spellStart"/>
            <w:proofErr w:type="gramStart"/>
            <w:r w:rsidRPr="7BB782D5">
              <w:t>endfor</w:t>
            </w:r>
            <w:proofErr w:type="spellEnd"/>
            <w:r w:rsidRPr="7BB782D5">
              <w:t xml:space="preserve"> %}</w:t>
            </w:r>
            <w:proofErr w:type="gramEnd"/>
          </w:p>
          <w:p w:rsidRPr="006A65D6" w:rsidR="001D5DDB" w:rsidP="41D8EDFA" w:rsidRDefault="31F9ADCA" w14:paraId="285D4914" w14:textId="2CC48233">
            <w:pPr>
              <w:spacing w:line="276" w:lineRule="auto"/>
            </w:pPr>
            <w:r w:rsidRPr="7BB782D5">
              <w:t xml:space="preserve">{%p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000ABB71" w14:paraId="64133144" w14:textId="77777777">
        <w:tc>
          <w:tcPr>
            <w:tcW w:w="9350" w:type="dxa"/>
            <w:tcMar/>
          </w:tcPr>
          <w:p w:rsidR="007F6B07" w:rsidP="000ABB71" w:rsidRDefault="007F6B07" w14:paraId="31F89E9E" w14:textId="1409B474">
            <w:pPr>
              <w:pBdr>
                <w:bottom w:val="double" w:color="FF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000ABB71" w:rsidR="007F6B07">
              <w:rPr>
                <w:b w:val="1"/>
                <w:bCs w:val="1"/>
                <w:sz w:val="32"/>
                <w:szCs w:val="32"/>
              </w:rPr>
              <w:t>Professional Experience</w:t>
            </w:r>
            <w:r w:rsidRPr="000ABB71" w:rsidR="010B4188">
              <w:rPr>
                <w:b w:val="1"/>
                <w:bCs w:val="1"/>
                <w:sz w:val="32"/>
                <w:szCs w:val="32"/>
              </w:rPr>
              <w:t xml:space="preserve"> 1</w:t>
            </w:r>
          </w:p>
          <w:p w:rsidRPr="00993CBD" w:rsidR="007F6B07" w:rsidP="007F6B07" w:rsidRDefault="007F6B07" w14:paraId="0B5DC002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for exp in </w:t>
            </w:r>
            <w:proofErr w:type="spellStart"/>
            <w:r w:rsidRPr="00993CBD">
              <w:rPr>
                <w:sz w:val="20"/>
                <w:szCs w:val="20"/>
              </w:rPr>
              <w:t>experience_</w:t>
            </w:r>
            <w:proofErr w:type="gramStart"/>
            <w:r w:rsidRPr="00993CBD">
              <w:rPr>
                <w:sz w:val="20"/>
                <w:szCs w:val="20"/>
              </w:rPr>
              <w:t>summary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  <w:proofErr w:type="gramEnd"/>
          </w:p>
          <w:p w:rsidRPr="003A5499" w:rsidR="007F6B07" w:rsidP="007F6B07" w:rsidRDefault="007F6B07" w14:paraId="269BC1D1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.project_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exp.organisation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organisation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endif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%}{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3A5499">
              <w:rPr>
                <w:b/>
                <w:bCs/>
                <w:sz w:val="20"/>
                <w:szCs w:val="20"/>
              </w:rPr>
              <w:t>exp.duration</w:t>
            </w:r>
            <w:proofErr w:type="spellEnd"/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%}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duration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}}]{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% endif %}</w:t>
            </w:r>
          </w:p>
          <w:p w:rsidRPr="003A5499" w:rsidR="007F6B07" w:rsidP="007F6B07" w:rsidRDefault="007F6B07" w14:paraId="406729C8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A5499">
              <w:rPr>
                <w:b/>
                <w:bCs/>
                <w:sz w:val="20"/>
                <w:szCs w:val="20"/>
              </w:rPr>
              <w:t>exp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.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>role</w:t>
            </w:r>
            <w:proofErr w:type="spellEnd"/>
            <w:r w:rsidRPr="003A5499">
              <w:rPr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}</w:t>
            </w:r>
          </w:p>
          <w:p w:rsidRPr="00993CBD" w:rsidR="007F6B07" w:rsidP="007F6B07" w:rsidRDefault="007F6B07" w14:paraId="50BABE5A" w14:textId="7777777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.project_</w:t>
            </w:r>
            <w:proofErr w:type="gramStart"/>
            <w:r w:rsidRPr="00993CBD">
              <w:rPr>
                <w:sz w:val="20"/>
                <w:szCs w:val="20"/>
              </w:rPr>
              <w:t>description</w:t>
            </w:r>
            <w:proofErr w:type="spellEnd"/>
            <w:r w:rsidRPr="00993CBD">
              <w:rPr>
                <w:sz w:val="20"/>
                <w:szCs w:val="20"/>
              </w:rPr>
              <w:t xml:space="preserve"> }</w:t>
            </w:r>
            <w:proofErr w:type="gramEnd"/>
            <w:r w:rsidRPr="00993CBD">
              <w:rPr>
                <w:sz w:val="20"/>
                <w:szCs w:val="20"/>
              </w:rPr>
              <w:t>}</w:t>
            </w:r>
          </w:p>
          <w:p w:rsidRPr="003A5499" w:rsidR="007F6B07" w:rsidP="007F6B07" w:rsidRDefault="007F6B07" w14:paraId="27255904" w14:textId="7777777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>Key Activities:</w:t>
            </w:r>
          </w:p>
          <w:p w:rsidRPr="00993CBD" w:rsidR="007F6B07" w:rsidP="007F6B07" w:rsidRDefault="007F6B07" w14:paraId="5ED4AB8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activity in </w:t>
            </w:r>
            <w:proofErr w:type="spellStart"/>
            <w:r w:rsidRPr="00993CBD">
              <w:rPr>
                <w:sz w:val="20"/>
                <w:szCs w:val="20"/>
              </w:rPr>
              <w:t>exp.key_activities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activity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Pr="00993CBD" w:rsidR="007F6B07" w:rsidP="007F6B07" w:rsidRDefault="007F6B07" w14:paraId="1FC4E895" w14:textId="2949869E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  <w:p w:rsidRPr="00993CBD" w:rsidR="007F6B07" w:rsidP="007F6B07" w:rsidRDefault="007F6B07" w14:paraId="601B58B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exp.tools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.tools_used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14286F35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exp.technologies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.technologies_used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6E3EF33B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exp.skills</w:t>
            </w:r>
            <w:proofErr w:type="gramEnd"/>
            <w:r w:rsidRPr="00993CBD">
              <w:rPr>
                <w:sz w:val="20"/>
                <w:szCs w:val="20"/>
              </w:rPr>
              <w:t>_used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{{ </w:t>
            </w:r>
            <w:proofErr w:type="spellStart"/>
            <w:r w:rsidRPr="00993CBD">
              <w:rPr>
                <w:sz w:val="20"/>
                <w:szCs w:val="20"/>
              </w:rPr>
              <w:t>exp</w:t>
            </w:r>
            <w:proofErr w:type="gramEnd"/>
            <w:r w:rsidRPr="00993CBD">
              <w:rPr>
                <w:sz w:val="20"/>
                <w:szCs w:val="20"/>
              </w:rPr>
              <w:t>.skills_used</w:t>
            </w:r>
            <w:proofErr w:type="spellEnd"/>
            <w:r w:rsidRPr="00993CBD">
              <w:rPr>
                <w:sz w:val="20"/>
                <w:szCs w:val="20"/>
              </w:rPr>
              <w:t xml:space="preserve"> | </w:t>
            </w:r>
            <w:proofErr w:type="gramStart"/>
            <w:r w:rsidRPr="00993CBD">
              <w:rPr>
                <w:sz w:val="20"/>
                <w:szCs w:val="20"/>
              </w:rPr>
              <w:t>join(</w:t>
            </w:r>
            <w:proofErr w:type="gramEnd"/>
            <w:r w:rsidRPr="00993CBD">
              <w:rPr>
                <w:sz w:val="20"/>
                <w:szCs w:val="20"/>
              </w:rPr>
              <w:t>', '</w:t>
            </w:r>
            <w:proofErr w:type="gramStart"/>
            <w:r w:rsidRPr="00993CBD">
              <w:rPr>
                <w:sz w:val="20"/>
                <w:szCs w:val="20"/>
              </w:rPr>
              <w:t>) }}{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Pr="00993CBD" w:rsidR="007F6B07" w:rsidP="007F6B07" w:rsidRDefault="007F6B07" w14:paraId="00061A5F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:rsidRPr="00993CBD" w:rsidR="007F6B07" w:rsidP="007F6B07" w:rsidRDefault="007F6B07" w14:paraId="052E4C69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achievement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exp.major</w:t>
            </w:r>
            <w:proofErr w:type="gramEnd"/>
            <w:r w:rsidRPr="00993CBD">
              <w:rPr>
                <w:sz w:val="20"/>
                <w:szCs w:val="20"/>
              </w:rPr>
              <w:t>_achievements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achievement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Pr="00993CBD" w:rsidR="007F6B07" w:rsidP="007F6B07" w:rsidRDefault="007F6B07" w14:paraId="5C361DD4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endif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</w:t>
            </w:r>
            <w:r w:rsidRPr="003A5499">
              <w:rPr>
                <w:b/>
                <w:bCs/>
                <w:sz w:val="20"/>
                <w:szCs w:val="20"/>
              </w:rPr>
              <w:t>Client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Appreciation:</w:t>
            </w:r>
          </w:p>
          <w:p w:rsidRPr="00993CBD" w:rsidR="007F6B07" w:rsidP="007F6B07" w:rsidRDefault="007F6B07" w14:paraId="232332AA" w14:textId="7777777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for appreciation in </w:t>
            </w:r>
            <w:proofErr w:type="spellStart"/>
            <w:proofErr w:type="gramStart"/>
            <w:r w:rsidRPr="00993CBD">
              <w:rPr>
                <w:sz w:val="20"/>
                <w:szCs w:val="20"/>
              </w:rPr>
              <w:t>exp.client</w:t>
            </w:r>
            <w:proofErr w:type="gramEnd"/>
            <w:r w:rsidRPr="00993CBD">
              <w:rPr>
                <w:sz w:val="20"/>
                <w:szCs w:val="20"/>
              </w:rPr>
              <w:t>_appreciation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{{ appreciation</w:t>
            </w:r>
            <w:proofErr w:type="gramEnd"/>
            <w:r w:rsidRPr="00993CBD">
              <w:rPr>
                <w:sz w:val="20"/>
                <w:szCs w:val="20"/>
              </w:rPr>
              <w:t xml:space="preserve"> }}</w:t>
            </w:r>
          </w:p>
          <w:p w:rsidR="007F6B07" w:rsidP="007F6B07" w:rsidRDefault="007F6B07" w14:paraId="185B738F" w14:textId="77777777">
            <w:pPr>
              <w:pBdr>
                <w:bottom w:val="single" w:color="auto" w:sz="6" w:space="1"/>
              </w:pBd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>%}{</w:t>
            </w:r>
            <w:proofErr w:type="gramEnd"/>
            <w:r w:rsidRPr="00993CBD">
              <w:rPr>
                <w:sz w:val="20"/>
                <w:szCs w:val="20"/>
              </w:rPr>
              <w:t xml:space="preserve">% </w:t>
            </w:r>
            <w:proofErr w:type="gramStart"/>
            <w:r w:rsidRPr="00993CBD">
              <w:rPr>
                <w:sz w:val="20"/>
                <w:szCs w:val="20"/>
              </w:rPr>
              <w:t>endif %}</w:t>
            </w:r>
            <w:proofErr w:type="gramEnd"/>
          </w:p>
          <w:p w:rsidR="007F6B07" w:rsidRDefault="007F6B07" w14:paraId="66E7C23B" w14:textId="5C3CB0AA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{%p </w:t>
            </w:r>
            <w:proofErr w:type="spellStart"/>
            <w:r w:rsidRPr="00993CBD">
              <w:rPr>
                <w:sz w:val="20"/>
                <w:szCs w:val="20"/>
              </w:rPr>
              <w:t>endfor</w:t>
            </w:r>
            <w:proofErr w:type="spellEnd"/>
            <w:r w:rsidRPr="00993CBD">
              <w:rPr>
                <w:sz w:val="20"/>
                <w:szCs w:val="20"/>
              </w:rPr>
              <w:t xml:space="preserve"> %}</w:t>
            </w:r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39</revision>
  <dcterms:created xsi:type="dcterms:W3CDTF">2023-05-17T04:57:00.0000000Z</dcterms:created>
  <dcterms:modified xsi:type="dcterms:W3CDTF">2026-02-23T07:38:54.6034664Z</dcterms:modified>
</coreProperties>
</file>