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5DDB" w:rsidR="001D5DDB" w:rsidRDefault="003A0689" w14:paraId="0FBE22E6" w14:textId="1A287ACF">
      <w:bookmarkStart w:name="_Hlk139459803" w:id="0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1D8EDFA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5F1DBB26" w:rsidP="41D8EDFA" w:rsidRDefault="6FEA5188" w14:paraId="4E120C67" w14:textId="3B67EB27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>{{ personal_info.name</w:t>
            </w:r>
            <w:proofErr w:type="gramEnd"/>
            <w:r w:rsidRPr="41D8EDFA">
              <w:rPr>
                <w:sz w:val="36"/>
                <w:szCs w:val="36"/>
              </w:rPr>
              <w:t xml:space="preserve"> }}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1D8EDFA" w:rsidRDefault="6FEA5188" w14:paraId="688B448E" w14:textId="3C982B87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info.email</w:t>
            </w:r>
            <w:proofErr w:type="spellEnd"/>
            <w:proofErr w:type="gramEnd"/>
            <w:r w:rsidRPr="41D8EDFA">
              <w:t xml:space="preserve"> }}</w:t>
            </w:r>
          </w:p>
          <w:p w:rsidR="5F1DBB26" w:rsidP="41D8EDFA" w:rsidRDefault="6FEA5188" w14:paraId="695B6F2C" w14:textId="2E75065E">
            <w:r w:rsidRPr="41D8EDFA">
              <w:t xml:space="preserve">Ph: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info.phone</w:t>
            </w:r>
            <w:proofErr w:type="spellEnd"/>
            <w:proofErr w:type="gramEnd"/>
            <w:r w:rsidRPr="41D8EDFA">
              <w:t xml:space="preserve"> }}</w:t>
            </w:r>
          </w:p>
          <w:p w:rsidR="5F1DBB26" w:rsidP="41D8EDFA" w:rsidRDefault="6FEA5188" w14:paraId="6187B0C0" w14:textId="4FB7FA58">
            <w:r w:rsidRPr="41D8EDFA">
              <w:t xml:space="preserve">Location: 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personal</w:t>
            </w:r>
            <w:proofErr w:type="gramEnd"/>
            <w:r w:rsidRPr="41D8EDFA">
              <w:t>_</w:t>
            </w:r>
            <w:proofErr w:type="gramStart"/>
            <w:r w:rsidRPr="41D8EDFA">
              <w:t>info.location</w:t>
            </w:r>
            <w:proofErr w:type="spellEnd"/>
            <w:proofErr w:type="gramEnd"/>
            <w:r w:rsidRPr="41D8EDFA">
              <w:t xml:space="preserve">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001D5DDB" w:rsidRDefault="7348B765" w14:paraId="471699B0" w14:textId="02EBFEF3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>{{ summary</w:t>
            </w:r>
            <w:proofErr w:type="gramEnd"/>
            <w:r w:rsidRPr="683C821F">
              <w:t xml:space="preserve">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1D8EDFA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41D8EDFA" w:rsidRDefault="4C6F3DD7" w14:paraId="5736AD4D" w14:textId="1F057624">
            <w:pPr>
              <w:snapToGrid w:val="0"/>
              <w:jc w:val="both"/>
            </w:pPr>
            <w:r w:rsidRPr="41D8EDFA">
              <w:t xml:space="preserve">{% for e in education </w:t>
            </w:r>
            <w:proofErr w:type="gramStart"/>
            <w:r w:rsidRPr="41D8EDFA">
              <w:t xml:space="preserve">%}{{ </w:t>
            </w:r>
            <w:proofErr w:type="spellStart"/>
            <w:r w:rsidRPr="41D8EDFA">
              <w:t>e</w:t>
            </w:r>
            <w:proofErr w:type="gramEnd"/>
            <w:r w:rsidRPr="41D8EDFA">
              <w:t>.</w:t>
            </w:r>
            <w:proofErr w:type="gramStart"/>
            <w:r w:rsidRPr="41D8EDFA">
              <w:t>degree</w:t>
            </w:r>
            <w:proofErr w:type="spellEnd"/>
            <w:r w:rsidRPr="41D8EDFA">
              <w:t xml:space="preserve"> }</w:t>
            </w:r>
            <w:proofErr w:type="gramEnd"/>
            <w:r w:rsidRPr="41D8EDFA">
              <w:t>} [</w:t>
            </w:r>
            <w:proofErr w:type="gramStart"/>
            <w:r w:rsidRPr="41D8EDFA">
              <w:t xml:space="preserve">{{ </w:t>
            </w:r>
            <w:proofErr w:type="spellStart"/>
            <w:r w:rsidRPr="41D8EDFA">
              <w:t>e</w:t>
            </w:r>
            <w:proofErr w:type="gramEnd"/>
            <w:r w:rsidRPr="41D8EDFA">
              <w:t>.</w:t>
            </w:r>
            <w:proofErr w:type="gramStart"/>
            <w:r w:rsidRPr="41D8EDFA">
              <w:t>year</w:t>
            </w:r>
            <w:proofErr w:type="spellEnd"/>
            <w:r w:rsidRPr="41D8EDFA">
              <w:t xml:space="preserve"> }}]{</w:t>
            </w:r>
            <w:proofErr w:type="gramEnd"/>
            <w:r w:rsidRPr="41D8EDFA">
              <w:t xml:space="preserve">% </w:t>
            </w:r>
            <w:proofErr w:type="spellStart"/>
            <w:r w:rsidRPr="41D8EDFA">
              <w:t>endfor</w:t>
            </w:r>
            <w:proofErr w:type="spellEnd"/>
            <w:r w:rsidRPr="41D8EDFA">
              <w:t xml:space="preserve"> %}</w:t>
            </w:r>
          </w:p>
        </w:tc>
      </w:tr>
    </w:tbl>
    <w:p w:rsidRPr="001D5DDB"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BB782D5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1D5DDB" w:rsidP="7BB782D5" w:rsidRDefault="2A81552B" w14:paraId="776A6033" w14:textId="75D2B478">
            <w:pPr>
              <w:snapToGrid w:val="0"/>
            </w:pPr>
            <w:r w:rsidRPr="7BB782D5">
              <w:t xml:space="preserve">{% for item in </w:t>
            </w:r>
            <w:proofErr w:type="spellStart"/>
            <w:r w:rsidRPr="7BB782D5">
              <w:t>expertise_areas</w:t>
            </w:r>
            <w:proofErr w:type="spellEnd"/>
            <w:r w:rsidRPr="7BB782D5">
              <w:t xml:space="preserve"> </w:t>
            </w:r>
            <w:proofErr w:type="gramStart"/>
            <w:r w:rsidRPr="7BB782D5">
              <w:t>%}•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>{{ item</w:t>
            </w:r>
            <w:proofErr w:type="gramEnd"/>
            <w:r w:rsidRPr="7BB782D5">
              <w:t xml:space="preserve"> }}  </w:t>
            </w:r>
          </w:p>
          <w:p w:rsidRPr="001D5DDB" w:rsidR="001D5DDB" w:rsidP="7BB782D5" w:rsidRDefault="2A81552B" w14:paraId="1D39255C" w14:textId="46AF798F">
            <w:pPr>
              <w:snapToGrid w:val="0"/>
              <w:rPr>
                <w:rFonts w:ascii="Consolas" w:hAnsi="Consolas" w:eastAsia="Consolas" w:cs="Consolas"/>
              </w:rPr>
            </w:pPr>
            <w:r w:rsidRPr="7BB782D5">
              <w:t xml:space="preserve">{%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</w:t>
            </w:r>
            <w:proofErr w:type="gramStart"/>
            <w:r w:rsidRPr="7BB782D5">
              <w:t>%}</w:t>
            </w:r>
            <w:r w:rsidRPr="7BB782D5">
              <w:rPr>
                <w:rFonts w:ascii="Consolas" w:hAnsi="Consolas" w:eastAsia="Consolas" w:cs="Consolas"/>
              </w:rPr>
              <w:t xml:space="preserve">  </w:t>
            </w:r>
            <w:r w:rsidRPr="7BB782D5" w:rsidR="237F2D81">
              <w:rPr>
                <w:rFonts w:ascii="Consolas" w:hAnsi="Consolas" w:eastAsia="Consolas" w:cs="Consolas"/>
              </w:rPr>
              <w:t xml:space="preserve"> </w:t>
            </w:r>
            <w:proofErr w:type="gramEnd"/>
          </w:p>
        </w:tc>
      </w:tr>
    </w:tbl>
    <w:p w:rsidR="02DA501F" w:rsidP="02DA501F" w:rsidRDefault="02DA501F" w14:paraId="45F9EBAE" w14:textId="04AB0CAA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:rsidTr="00CB648E" w14:paraId="76A7EEE7" w14:textId="77777777">
        <w:trPr>
          <w:trHeight w:val="405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659944EE" w:rsidP="02DA501F" w:rsidRDefault="659944EE" w14:paraId="65572902" w14:textId="563FA5F7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Pr="02DA501F" w:rsidR="00D83B5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:rsidR="02DA501F" w:rsidP="02DA501F" w:rsidRDefault="02DA501F" w14:paraId="7490541A" w14:textId="3BEE8D82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1A6C30B5" w14:textId="07E7C735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D2F02BD" w14:textId="4E4D1637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3B422EC" w:rsidP="02DA501F" w:rsidRDefault="03B422EC" w14:paraId="203D6C6A" w14:textId="4F4D68FD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 w:rsidR="02DA501F" w:rsidTr="00CB648E" w14:paraId="1B57929F" w14:textId="77777777">
        <w:trPr>
          <w:trHeight w:val="300"/>
        </w:trPr>
        <w:tc>
          <w:tcPr>
            <w:tcW w:w="1663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</w:tcBorders>
            <w:shd w:val="clear" w:color="auto" w:fill="E6E6E6"/>
            <w:tcMar>
              <w:left w:w="105" w:type="dxa"/>
              <w:right w:w="105" w:type="dxa"/>
            </w:tcMar>
          </w:tcPr>
          <w:p w:rsidR="02DA501F" w:rsidP="02DA501F" w:rsidRDefault="02DA501F" w14:paraId="5CA27D51" w14:textId="61274F3F">
            <w:pPr>
              <w:pStyle w:val="Heading3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1F3763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66587C75" w14:textId="59D73289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  <w:tc>
          <w:tcPr>
            <w:tcW w:w="318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70EBE37E" w14:textId="1C2D471F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  <w:tc>
          <w:tcPr>
            <w:tcW w:w="3199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tcMar>
              <w:left w:w="105" w:type="dxa"/>
              <w:right w:w="105" w:type="dxa"/>
            </w:tcMar>
          </w:tcPr>
          <w:p w:rsidR="02DA501F" w:rsidP="02DA501F" w:rsidRDefault="02DA501F" w14:paraId="622E5B35" w14:textId="300D44BE">
            <w:pPr>
              <w:rPr>
                <w:rFonts w:ascii="Consolas" w:hAnsi="Consolas" w:eastAsia="Consolas" w:cs="Consolas"/>
                <w:color w:val="000000" w:themeColor="text1"/>
              </w:rPr>
            </w:pPr>
          </w:p>
        </w:tc>
      </w:tr>
    </w:tbl>
    <w:p w:rsidR="02DA501F" w:rsidP="00CB648E" w:rsidRDefault="02DA501F" w14:paraId="3C7AABD5" w14:textId="7DEE4046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02DA501F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08034C" w:rsidR="006A65D6" w:rsidP="02DA501F" w:rsidRDefault="75A140A7" w14:paraId="2E6C7737" w14:textId="19683AB0">
            <w:pPr>
              <w:snapToGrid w:val="0"/>
              <w:jc w:val="both"/>
            </w:pPr>
            <w:r w:rsidRPr="02DA501F">
              <w:t xml:space="preserve">{% for c in certifications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c</w:t>
            </w:r>
            <w:proofErr w:type="gramEnd"/>
            <w:r w:rsidRPr="02DA501F">
              <w:t xml:space="preserve">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  <w:tr w:rsidRPr="001D5DDB" w:rsidR="00346252" w:rsidTr="02DA501F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</w:tcPr>
          <w:p w:rsidRPr="00346252" w:rsidR="00346252" w:rsidP="00F75DD8" w:rsidRDefault="00346252" w14:paraId="5FAC3D58" w14:textId="2609605D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Pr="001D5DDB" w:rsidR="001D5DDB" w:rsidTr="02DA501F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1D5DDB" w:rsidR="006A65D6" w:rsidP="02DA501F" w:rsidRDefault="273B7D5B" w14:paraId="07233411" w14:textId="60F3092D">
            <w:pPr>
              <w:snapToGrid w:val="0"/>
              <w:jc w:val="both"/>
            </w:pPr>
            <w:r w:rsidRPr="02DA501F">
              <w:t xml:space="preserve">{% for a in awards </w:t>
            </w:r>
            <w:proofErr w:type="gramStart"/>
            <w:r w:rsidRPr="02DA501F">
              <w:t>%}•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>{{ a</w:t>
            </w:r>
            <w:proofErr w:type="gramEnd"/>
            <w:r w:rsidRPr="02DA501F">
              <w:t xml:space="preserve"> }} {% </w:t>
            </w:r>
            <w:proofErr w:type="spellStart"/>
            <w:r w:rsidRPr="02DA501F">
              <w:t>endfor</w:t>
            </w:r>
            <w:proofErr w:type="spellEnd"/>
            <w:r w:rsidRPr="02DA501F">
              <w:t xml:space="preserve"> %}</w:t>
            </w:r>
          </w:p>
        </w:tc>
      </w:tr>
    </w:tbl>
    <w:p w:rsidRPr="00F75DD8" w:rsidR="00F75DD8" w:rsidP="00F75DD8" w:rsidRDefault="00F75DD8" w14:paraId="0BEC743A" w14:textId="03391337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A0979C5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  <w:vAlign w:val="center"/>
          </w:tcPr>
          <w:p w:rsidRPr="001D5DDB" w:rsidR="001D5DDB" w:rsidP="00D83B51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  <w:vAlign w:val="center"/>
          </w:tcPr>
          <w:p w:rsidRPr="006A65D6" w:rsidR="001D5DDB" w:rsidP="7BB782D5" w:rsidRDefault="31F9ADCA" w14:paraId="0E4907B9" w14:textId="48A4A96D">
            <w:pPr>
              <w:spacing w:line="276" w:lineRule="auto"/>
            </w:pPr>
            <w:r w:rsidRPr="7BB782D5">
              <w:t xml:space="preserve">{%p for s in </w:t>
            </w:r>
            <w:proofErr w:type="spellStart"/>
            <w:r w:rsidRPr="7BB782D5">
              <w:t>experience_</w:t>
            </w:r>
            <w:proofErr w:type="gramStart"/>
            <w:r w:rsidRPr="7BB782D5">
              <w:t>summary</w:t>
            </w:r>
            <w:proofErr w:type="spellEnd"/>
            <w:r w:rsidRPr="7BB782D5">
              <w:t xml:space="preserve"> %}</w:t>
            </w:r>
            <w:proofErr w:type="gramEnd"/>
          </w:p>
          <w:p w:rsidRPr="006A65D6" w:rsidR="001D5DDB" w:rsidP="7BB782D5" w:rsidRDefault="3D102A14" w14:paraId="5FBE3C5A" w14:textId="51C58A6C">
            <w:pPr>
              <w:spacing w:line="276" w:lineRule="auto"/>
            </w:pPr>
            <w:r w:rsidR="3D102A14">
              <w:rPr/>
              <w:t xml:space="preserve">• </w:t>
            </w:r>
            <w:r w:rsidRPr="6A0979C5" w:rsidR="31F9ADCA">
              <w:rPr>
                <w:b w:val="1"/>
                <w:bCs w:val="1"/>
              </w:rPr>
              <w:t xml:space="preserve">{{ </w:t>
            </w:r>
            <w:r w:rsidRPr="6A0979C5" w:rsidR="31F9ADCA">
              <w:rPr>
                <w:b w:val="1"/>
                <w:bCs w:val="1"/>
              </w:rPr>
              <w:t>s</w:t>
            </w:r>
            <w:r w:rsidRPr="6A0979C5" w:rsidR="31F9ADCA">
              <w:rPr>
                <w:b w:val="1"/>
                <w:bCs w:val="1"/>
              </w:rPr>
              <w:t>.</w:t>
            </w:r>
            <w:r w:rsidRPr="6A0979C5" w:rsidR="31F9ADCA">
              <w:rPr>
                <w:b w:val="1"/>
                <w:bCs w:val="1"/>
              </w:rPr>
              <w:t>role</w:t>
            </w:r>
            <w:r w:rsidRPr="6A0979C5" w:rsidR="31F9ADCA">
              <w:rPr>
                <w:b w:val="1"/>
                <w:bCs w:val="1"/>
              </w:rPr>
              <w:t xml:space="preserve"> }</w:t>
            </w:r>
            <w:r w:rsidRPr="6A0979C5" w:rsidR="31F9ADCA">
              <w:rPr>
                <w:b w:val="1"/>
                <w:bCs w:val="1"/>
              </w:rPr>
              <w:t xml:space="preserve">}                                             </w:t>
            </w:r>
            <w:r w:rsidRPr="6A0979C5" w:rsidR="31F9ADCA">
              <w:rPr>
                <w:b w:val="1"/>
                <w:bCs w:val="1"/>
              </w:rPr>
              <w:t xml:space="preserve">   {</w:t>
            </w:r>
            <w:r w:rsidRPr="6A0979C5" w:rsidR="31F9ADCA">
              <w:rPr>
                <w:b w:val="1"/>
                <w:bCs w:val="1"/>
              </w:rPr>
              <w:t xml:space="preserve">{ </w:t>
            </w:r>
            <w:r w:rsidRPr="6A0979C5" w:rsidR="31F9ADCA">
              <w:rPr>
                <w:b w:val="1"/>
                <w:bCs w:val="1"/>
              </w:rPr>
              <w:t>s</w:t>
            </w:r>
            <w:r w:rsidRPr="6A0979C5" w:rsidR="31F9ADCA">
              <w:rPr>
                <w:b w:val="1"/>
                <w:bCs w:val="1"/>
              </w:rPr>
              <w:t>.</w:t>
            </w:r>
            <w:r w:rsidRPr="6A0979C5" w:rsidR="31F9ADCA">
              <w:rPr>
                <w:b w:val="1"/>
                <w:bCs w:val="1"/>
              </w:rPr>
              <w:t>years</w:t>
            </w:r>
            <w:r w:rsidRPr="6A0979C5" w:rsidR="31F9ADCA">
              <w:rPr>
                <w:b w:val="1"/>
                <w:bCs w:val="1"/>
              </w:rPr>
              <w:t xml:space="preserve"> }</w:t>
            </w:r>
            <w:r w:rsidRPr="6A0979C5" w:rsidR="31F9ADCA">
              <w:rPr>
                <w:b w:val="1"/>
                <w:bCs w:val="1"/>
              </w:rPr>
              <w:t>}</w:t>
            </w:r>
          </w:p>
          <w:p w:rsidRPr="006A65D6" w:rsidR="001D5DDB" w:rsidP="41D8EDFA" w:rsidRDefault="31F9ADCA" w14:paraId="32439C1F" w14:textId="01782D17">
            <w:pPr>
              <w:spacing w:line="276" w:lineRule="auto"/>
            </w:pPr>
            <w:r w:rsidRPr="6A0979C5" w:rsidR="31F9ADCA">
              <w:rPr>
                <w:b w:val="1"/>
                <w:bCs w:val="1"/>
              </w:rPr>
              <w:t>Skills:</w:t>
            </w:r>
            <w:r w:rsidR="31F9ADCA">
              <w:rPr/>
              <w:t xml:space="preserve"> </w:t>
            </w:r>
            <w:r w:rsidR="31F9ADCA">
              <w:rPr/>
              <w:t xml:space="preserve">{{ </w:t>
            </w:r>
            <w:r w:rsidR="31F9ADCA">
              <w:rPr/>
              <w:t>s</w:t>
            </w:r>
            <w:r w:rsidR="31F9ADCA">
              <w:rPr/>
              <w:t>.</w:t>
            </w:r>
            <w:r w:rsidR="31F9ADCA">
              <w:rPr/>
              <w:t>skills</w:t>
            </w:r>
            <w:r w:rsidR="31F9ADCA">
              <w:rPr/>
              <w:t xml:space="preserve"> }</w:t>
            </w:r>
            <w:r w:rsidR="31F9ADCA">
              <w:rPr/>
              <w:t>}</w:t>
            </w:r>
          </w:p>
          <w:p w:rsidRPr="006A65D6" w:rsidR="001D5DDB" w:rsidP="41D8EDFA" w:rsidRDefault="31F9ADCA" w14:paraId="285D4914" w14:textId="2CC48233">
            <w:pPr>
              <w:spacing w:line="276" w:lineRule="auto"/>
            </w:pPr>
            <w:r w:rsidRPr="7BB782D5">
              <w:t xml:space="preserve">{%p </w:t>
            </w:r>
            <w:proofErr w:type="spellStart"/>
            <w:r w:rsidRPr="7BB782D5">
              <w:t>endfor</w:t>
            </w:r>
            <w:proofErr w:type="spellEnd"/>
            <w:r w:rsidRPr="7BB782D5">
              <w:t xml:space="preserve"> %}</w:t>
            </w:r>
          </w:p>
        </w:tc>
      </w:tr>
    </w:tbl>
    <w:p w:rsidRPr="001D5DDB" w:rsidR="001D5DDB" w:rsidP="00097919" w:rsidRDefault="001D5DDB" w14:paraId="513A62D5" w14:textId="77777777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:rsidTr="577A5AB9" w14:paraId="64133144" w14:textId="77777777">
        <w:tc>
          <w:tcPr>
            <w:tcW w:w="9350" w:type="dxa"/>
            <w:tcMar/>
          </w:tcPr>
          <w:p w:rsidR="007F6B07" w:rsidP="577A5AB9" w:rsidRDefault="007F6B07" w14:paraId="31F89E9E" w14:textId="78BD9B79">
            <w:pPr>
              <w:pBdr>
                <w:bottom w:val="double" w:color="000000" w:sz="6" w:space="1"/>
              </w:pBdr>
              <w:jc w:val="center"/>
              <w:rPr>
                <w:b w:val="1"/>
                <w:bCs w:val="1"/>
                <w:sz w:val="32"/>
                <w:szCs w:val="32"/>
              </w:rPr>
            </w:pPr>
            <w:r w:rsidRPr="577A5AB9" w:rsidR="7E754D64">
              <w:rPr>
                <w:b w:val="1"/>
                <w:bCs w:val="1"/>
                <w:sz w:val="32"/>
                <w:szCs w:val="32"/>
              </w:rPr>
              <w:t>Professional Experience</w:t>
            </w:r>
            <w:r w:rsidRPr="577A5AB9" w:rsidR="7E701154">
              <w:rPr>
                <w:b w:val="1"/>
                <w:bCs w:val="1"/>
                <w:sz w:val="32"/>
                <w:szCs w:val="32"/>
              </w:rPr>
              <w:t xml:space="preserve"> </w:t>
            </w:r>
          </w:p>
          <w:p w:rsidR="007F6B07" w:rsidP="577A5AB9" w:rsidRDefault="007F6B07" w14:paraId="66AA03FF" w14:textId="03915E94">
            <w:pPr>
              <w:rPr>
                <w:sz w:val="20"/>
                <w:szCs w:val="20"/>
              </w:rPr>
            </w:pPr>
            <w:r w:rsidRPr="577A5AB9" w:rsidR="6DA82291">
              <w:rPr>
                <w:sz w:val="20"/>
                <w:szCs w:val="20"/>
              </w:rPr>
              <w:t>{%p for exp in experience_summary %}</w:t>
            </w:r>
          </w:p>
          <w:p w:rsidR="007F6B07" w:rsidP="577A5AB9" w:rsidRDefault="007F6B07" w14:paraId="7FB1E63F" w14:textId="5F89A334">
            <w:pPr>
              <w:pStyle w:val="Normal"/>
            </w:pPr>
            <w:r w:rsidRPr="577A5AB9" w:rsidR="6DA82291">
              <w:rPr>
                <w:sz w:val="20"/>
                <w:szCs w:val="20"/>
              </w:rPr>
              <w:t>Project – {{ exp.project_name }}{% if exp.organisation %} at {{ exp.organisation }}{% endif %}{% if exp.duration %} [{{ exp.duration }}]{% endif %}</w:t>
            </w:r>
          </w:p>
          <w:p w:rsidR="007F6B07" w:rsidP="577A5AB9" w:rsidRDefault="007F6B07" w14:paraId="4E87D4DD" w14:textId="78D16EC1">
            <w:pPr>
              <w:pStyle w:val="Normal"/>
            </w:pPr>
            <w:r w:rsidRPr="577A5AB9" w:rsidR="6DA82291">
              <w:rPr>
                <w:sz w:val="20"/>
                <w:szCs w:val="20"/>
              </w:rPr>
              <w:t xml:space="preserve"> </w:t>
            </w:r>
          </w:p>
          <w:p w:rsidR="007F6B07" w:rsidP="577A5AB9" w:rsidRDefault="007F6B07" w14:paraId="103ECF2C" w14:textId="72C2CB06">
            <w:pPr>
              <w:pStyle w:val="Normal"/>
            </w:pPr>
            <w:r w:rsidRPr="577A5AB9" w:rsidR="6DA82291">
              <w:rPr>
                <w:sz w:val="20"/>
                <w:szCs w:val="20"/>
              </w:rPr>
              <w:t>Role: {{ exp.role }}</w:t>
            </w:r>
          </w:p>
          <w:p w:rsidR="007F6B07" w:rsidP="577A5AB9" w:rsidRDefault="007F6B07" w14:paraId="5CA89938" w14:textId="5974193E">
            <w:pPr>
              <w:pStyle w:val="Normal"/>
            </w:pPr>
            <w:r w:rsidRPr="577A5AB9" w:rsidR="6DA82291">
              <w:rPr>
                <w:sz w:val="20"/>
                <w:szCs w:val="20"/>
              </w:rPr>
              <w:t xml:space="preserve"> </w:t>
            </w:r>
          </w:p>
          <w:p w:rsidR="007F6B07" w:rsidP="577A5AB9" w:rsidRDefault="007F6B07" w14:paraId="5E7E82A2" w14:textId="62994CF2">
            <w:pPr>
              <w:pStyle w:val="Normal"/>
            </w:pPr>
            <w:r w:rsidRPr="577A5AB9" w:rsidR="6DA82291">
              <w:rPr>
                <w:sz w:val="20"/>
                <w:szCs w:val="20"/>
              </w:rPr>
              <w:t>Project Description: {{ exp.project_description }}</w:t>
            </w:r>
          </w:p>
          <w:p w:rsidR="007F6B07" w:rsidP="577A5AB9" w:rsidRDefault="007F6B07" w14:paraId="3AB98EBB" w14:textId="3DE288C7">
            <w:pPr>
              <w:pStyle w:val="Normal"/>
            </w:pPr>
            <w:r w:rsidRPr="577A5AB9" w:rsidR="6DA82291">
              <w:rPr>
                <w:sz w:val="20"/>
                <w:szCs w:val="20"/>
              </w:rPr>
              <w:t xml:space="preserve"> </w:t>
            </w:r>
          </w:p>
          <w:p w:rsidR="007F6B07" w:rsidP="577A5AB9" w:rsidRDefault="007F6B07" w14:paraId="73585825" w14:textId="182D8410">
            <w:pPr>
              <w:pStyle w:val="Normal"/>
            </w:pPr>
            <w:r w:rsidRPr="577A5AB9" w:rsidR="6DA82291">
              <w:rPr>
                <w:sz w:val="20"/>
                <w:szCs w:val="20"/>
              </w:rPr>
              <w:t>Key Activities:</w:t>
            </w:r>
          </w:p>
          <w:p w:rsidR="007F6B07" w:rsidP="577A5AB9" w:rsidRDefault="007F6B07" w14:paraId="2485078C" w14:textId="6FA321D9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for activity in exp.key_activities %}</w:t>
            </w:r>
          </w:p>
          <w:p w:rsidR="007F6B07" w:rsidP="577A5AB9" w:rsidRDefault="007F6B07" w14:paraId="2D3A7375" w14:textId="3FE1B193">
            <w:pPr>
              <w:pStyle w:val="Normal"/>
            </w:pPr>
            <w:r w:rsidRPr="577A5AB9" w:rsidR="6DA82291">
              <w:rPr>
                <w:sz w:val="20"/>
                <w:szCs w:val="20"/>
              </w:rPr>
              <w:t>• {{ activity }}</w:t>
            </w:r>
          </w:p>
          <w:p w:rsidR="007F6B07" w:rsidP="577A5AB9" w:rsidRDefault="007F6B07" w14:paraId="1AA0DD5C" w14:textId="2C2C30A6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endfor %}</w:t>
            </w:r>
          </w:p>
          <w:p w:rsidR="007F6B07" w:rsidP="577A5AB9" w:rsidRDefault="007F6B07" w14:paraId="66A5E336" w14:textId="045CEF97">
            <w:pPr>
              <w:pStyle w:val="Normal"/>
            </w:pPr>
            <w:r w:rsidRPr="577A5AB9" w:rsidR="6DA82291">
              <w:rPr>
                <w:sz w:val="20"/>
                <w:szCs w:val="20"/>
              </w:rPr>
              <w:t xml:space="preserve"> </w:t>
            </w:r>
          </w:p>
          <w:p w:rsidR="007F6B07" w:rsidP="577A5AB9" w:rsidRDefault="007F6B07" w14:paraId="4BC85038" w14:textId="4BE2A4A3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if exp.tools_used or exp.technologies_used or exp.skills_used %}</w:t>
            </w:r>
          </w:p>
          <w:p w:rsidR="007F6B07" w:rsidP="577A5AB9" w:rsidRDefault="007F6B07" w14:paraId="58987847" w14:textId="73D551E7">
            <w:pPr>
              <w:pStyle w:val="Normal"/>
            </w:pPr>
            <w:r w:rsidRPr="577A5AB9" w:rsidR="6DA82291">
              <w:rPr>
                <w:sz w:val="20"/>
                <w:szCs w:val="20"/>
              </w:rPr>
              <w:t>Technology/Skills/Tools used:</w:t>
            </w:r>
          </w:p>
          <w:p w:rsidR="007F6B07" w:rsidP="577A5AB9" w:rsidRDefault="007F6B07" w14:paraId="5D9229B0" w14:textId="197186FE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if exp.tools_used %}Tools: {{ exp.tools_used | join(', ') }}{%p endif %}</w:t>
            </w:r>
          </w:p>
          <w:p w:rsidR="007F6B07" w:rsidP="577A5AB9" w:rsidRDefault="007F6B07" w14:paraId="1B3848A3" w14:textId="3A80B7FB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if exp.technologies_used %}Technologies: {{ exp.technologies_used | join(', ') }}{%p endif %}</w:t>
            </w:r>
          </w:p>
          <w:p w:rsidR="007F6B07" w:rsidP="577A5AB9" w:rsidRDefault="007F6B07" w14:paraId="5580F553" w14:textId="17496019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if exp.skills_used %}Skills: {{ exp.skills_used | join(', ') }}{%p endif %}</w:t>
            </w:r>
          </w:p>
          <w:p w:rsidR="007F6B07" w:rsidP="577A5AB9" w:rsidRDefault="007F6B07" w14:paraId="50115300" w14:textId="086EA428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endif %}</w:t>
            </w:r>
          </w:p>
          <w:p w:rsidR="007F6B07" w:rsidP="577A5AB9" w:rsidRDefault="007F6B07" w14:paraId="04F637D3" w14:textId="0B781E23">
            <w:pPr>
              <w:pStyle w:val="Normal"/>
            </w:pPr>
            <w:r w:rsidRPr="577A5AB9" w:rsidR="6DA82291">
              <w:rPr>
                <w:sz w:val="20"/>
                <w:szCs w:val="20"/>
              </w:rPr>
              <w:t xml:space="preserve"> </w:t>
            </w:r>
          </w:p>
          <w:p w:rsidR="007F6B07" w:rsidP="577A5AB9" w:rsidRDefault="007F6B07" w14:paraId="0F06DFB3" w14:textId="4034C8B0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if exp.major_achievements %}</w:t>
            </w:r>
          </w:p>
          <w:p w:rsidR="007F6B07" w:rsidP="577A5AB9" w:rsidRDefault="007F6B07" w14:paraId="58EEDA1B" w14:textId="235637E6">
            <w:pPr>
              <w:pStyle w:val="Normal"/>
            </w:pPr>
            <w:r w:rsidRPr="577A5AB9" w:rsidR="6DA82291">
              <w:rPr>
                <w:sz w:val="20"/>
                <w:szCs w:val="20"/>
              </w:rPr>
              <w:t>Major Achievements:</w:t>
            </w:r>
          </w:p>
          <w:p w:rsidR="007F6B07" w:rsidP="577A5AB9" w:rsidRDefault="007F6B07" w14:paraId="0267879C" w14:textId="339D2792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for achievement in exp.major_achievements %}</w:t>
            </w:r>
          </w:p>
          <w:p w:rsidR="007F6B07" w:rsidP="577A5AB9" w:rsidRDefault="007F6B07" w14:paraId="0B40AEC2" w14:textId="327E12F2">
            <w:pPr>
              <w:pStyle w:val="Normal"/>
            </w:pPr>
            <w:r w:rsidRPr="577A5AB9" w:rsidR="6DA82291">
              <w:rPr>
                <w:sz w:val="20"/>
                <w:szCs w:val="20"/>
              </w:rPr>
              <w:t>• {{ achievement }}</w:t>
            </w:r>
          </w:p>
          <w:p w:rsidR="007F6B07" w:rsidP="577A5AB9" w:rsidRDefault="007F6B07" w14:paraId="7EAD554E" w14:textId="467BFDCE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endfor %}</w:t>
            </w:r>
          </w:p>
          <w:p w:rsidR="007F6B07" w:rsidP="577A5AB9" w:rsidRDefault="007F6B07" w14:paraId="590930D7" w14:textId="5077D920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endif %}</w:t>
            </w:r>
          </w:p>
          <w:p w:rsidR="007F6B07" w:rsidP="577A5AB9" w:rsidRDefault="007F6B07" w14:paraId="78320CFD" w14:textId="150C84DE">
            <w:pPr>
              <w:pStyle w:val="Normal"/>
            </w:pPr>
            <w:r w:rsidRPr="577A5AB9" w:rsidR="6DA82291">
              <w:rPr>
                <w:sz w:val="20"/>
                <w:szCs w:val="20"/>
              </w:rPr>
              <w:t xml:space="preserve"> </w:t>
            </w:r>
          </w:p>
          <w:p w:rsidR="007F6B07" w:rsidP="577A5AB9" w:rsidRDefault="007F6B07" w14:paraId="325B2FD7" w14:textId="40AB6F43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if exp.client_appreciation %}</w:t>
            </w:r>
          </w:p>
          <w:p w:rsidR="007F6B07" w:rsidP="577A5AB9" w:rsidRDefault="007F6B07" w14:paraId="0BB4F683" w14:textId="446B53A1">
            <w:pPr>
              <w:pStyle w:val="Normal"/>
            </w:pPr>
            <w:r w:rsidRPr="577A5AB9" w:rsidR="6DA82291">
              <w:rPr>
                <w:sz w:val="20"/>
                <w:szCs w:val="20"/>
              </w:rPr>
              <w:t>Client Appreciation:</w:t>
            </w:r>
          </w:p>
          <w:p w:rsidR="007F6B07" w:rsidP="577A5AB9" w:rsidRDefault="007F6B07" w14:paraId="04D20624" w14:textId="44645790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for appreciation in exp.client_appreciation %}</w:t>
            </w:r>
          </w:p>
          <w:p w:rsidR="007F6B07" w:rsidP="577A5AB9" w:rsidRDefault="007F6B07" w14:paraId="4779A0D3" w14:textId="14D6E067">
            <w:pPr>
              <w:pStyle w:val="Normal"/>
            </w:pPr>
            <w:r w:rsidRPr="577A5AB9" w:rsidR="6DA82291">
              <w:rPr>
                <w:sz w:val="20"/>
                <w:szCs w:val="20"/>
              </w:rPr>
              <w:t>• {{ appreciation }}</w:t>
            </w:r>
          </w:p>
          <w:p w:rsidR="007F6B07" w:rsidP="577A5AB9" w:rsidRDefault="007F6B07" w14:paraId="33D01ABA" w14:textId="08133745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endfor %}</w:t>
            </w:r>
          </w:p>
          <w:p w:rsidR="007F6B07" w:rsidP="577A5AB9" w:rsidRDefault="007F6B07" w14:paraId="5E1A4209" w14:textId="455BE1B6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endif %}</w:t>
            </w:r>
          </w:p>
          <w:p w:rsidR="007F6B07" w:rsidP="577A5AB9" w:rsidRDefault="007F6B07" w14:paraId="59E0F2B8" w14:textId="5E2446AA">
            <w:pPr>
              <w:pStyle w:val="Normal"/>
            </w:pPr>
            <w:r w:rsidRPr="577A5AB9" w:rsidR="6DA82291">
              <w:rPr>
                <w:sz w:val="20"/>
                <w:szCs w:val="20"/>
              </w:rPr>
              <w:t>{%p endfor %}</w:t>
            </w:r>
          </w:p>
          <w:p w:rsidR="007F6B07" w:rsidRDefault="007F6B07" w14:paraId="66E7C23B" w14:textId="312FF470">
            <w:pPr>
              <w:rPr>
                <w:sz w:val="20"/>
                <w:szCs w:val="20"/>
              </w:rPr>
            </w:pPr>
          </w:p>
        </w:tc>
      </w:tr>
    </w:tbl>
    <w:p w:rsidRPr="001D5DDB" w:rsidR="001D5DDB" w:rsidRDefault="001D5DDB" w14:paraId="47EE7087" w14:textId="7584FD1D">
      <w:pPr>
        <w:rPr>
          <w:sz w:val="20"/>
          <w:szCs w:val="20"/>
        </w:rPr>
      </w:pPr>
    </w:p>
    <w:sectPr w:rsidRPr="001D5DDB" w:rsidR="001D5DDB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6800" w:rsidP="00DE1B76" w:rsidRDefault="00AA6800" w14:paraId="12BDC0E3" w14:textId="77777777">
      <w:r>
        <w:separator/>
      </w:r>
    </w:p>
  </w:endnote>
  <w:endnote w:type="continuationSeparator" w:id="0">
    <w:p w:rsidR="00AA6800" w:rsidP="00DE1B76" w:rsidRDefault="00AA6800" w14:paraId="79E974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6800" w:rsidP="00DE1B76" w:rsidRDefault="00AA6800" w14:paraId="229FDD9D" w14:textId="77777777">
      <w:r>
        <w:separator/>
      </w:r>
    </w:p>
  </w:footnote>
  <w:footnote w:type="continuationSeparator" w:id="0">
    <w:p w:rsidR="00AA6800" w:rsidP="00DE1B76" w:rsidRDefault="00AA6800" w14:paraId="75A64FC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ABB71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10B4188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1F4CADA5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2F67FC5E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AE7B16A"/>
    <w:rsid w:val="4B410661"/>
    <w:rsid w:val="4C6F3DD7"/>
    <w:rsid w:val="4CA68EE0"/>
    <w:rsid w:val="545C28B3"/>
    <w:rsid w:val="54D345BD"/>
    <w:rsid w:val="54DC89CA"/>
    <w:rsid w:val="571D0FA1"/>
    <w:rsid w:val="577A5AB9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0DF3BB"/>
    <w:rsid w:val="67705687"/>
    <w:rsid w:val="683C821F"/>
    <w:rsid w:val="6A0979C5"/>
    <w:rsid w:val="6D88D57C"/>
    <w:rsid w:val="6DA82291"/>
    <w:rsid w:val="6DD6635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701154"/>
    <w:rsid w:val="7E754D64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41</revision>
  <dcterms:created xsi:type="dcterms:W3CDTF">2023-05-17T04:57:00.0000000Z</dcterms:created>
  <dcterms:modified xsi:type="dcterms:W3CDTF">2026-02-26T11:30:52.8130134Z</dcterms:modified>
</coreProperties>
</file>