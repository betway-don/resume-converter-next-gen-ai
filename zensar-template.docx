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D5DDB" w:rsidR="001D5DDB" w:rsidRDefault="003A0689" w14:paraId="0FBE22E6" w14:textId="1A287ACF">
      <w:bookmarkStart w:name="_Hlk139459803" w:id="0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Pr="001D5DDB" w:rsidR="001D5DDB" w:rsidTr="41D8EDFA" w14:paraId="72C29AFA" w14:textId="77777777">
        <w:trPr>
          <w:cantSplit/>
          <w:trHeight w:val="1692"/>
        </w:trPr>
        <w:tc>
          <w:tcPr>
            <w:tcW w:w="25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</w:tcPr>
          <w:p w:rsidR="003B5733" w:rsidP="003B5733" w:rsidRDefault="003B5733" w14:paraId="33F5C395" w14:textId="77777777">
            <w:pPr>
              <w:pStyle w:val="Header"/>
              <w:jc w:val="both"/>
              <w:rPr>
                <w:noProof/>
              </w:rPr>
            </w:pPr>
            <w:bookmarkStart w:name="_Hlk172796502" w:id="1"/>
            <w:bookmarkStart w:name="_Hlk172804117" w:id="2"/>
          </w:p>
          <w:p w:rsidR="003B5733" w:rsidP="003B5733" w:rsidRDefault="003B5733" w14:paraId="686C5D16" w14:textId="77777777">
            <w:pPr>
              <w:pStyle w:val="Header"/>
              <w:jc w:val="both"/>
              <w:rPr>
                <w:noProof/>
              </w:rPr>
            </w:pPr>
          </w:p>
          <w:p w:rsidRPr="001D5DDB" w:rsidR="001D5DDB" w:rsidP="003B5733" w:rsidRDefault="003B5733" w14:paraId="0C4D784C" w14:textId="362DF63F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5F1DBB26" w:rsidP="41D8EDFA" w:rsidRDefault="6FEA5188" w14:paraId="4E120C67" w14:textId="3B67EB27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>{{ personal_info.name</w:t>
            </w:r>
            <w:proofErr w:type="gramEnd"/>
            <w:r w:rsidRPr="41D8EDFA">
              <w:rPr>
                <w:sz w:val="36"/>
                <w:szCs w:val="36"/>
              </w:rPr>
              <w:t xml:space="preserve"> }}</w:t>
            </w:r>
          </w:p>
          <w:p w:rsidRPr="00A1052F" w:rsidR="00A1052F" w:rsidP="00863718" w:rsidRDefault="00A1052F" w14:paraId="681E96BD" w14:textId="08DC025E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</w:tcPr>
          <w:p w:rsidR="00A1052F" w:rsidP="00A1052F" w:rsidRDefault="00A1052F" w14:paraId="4C22294C" w14:textId="77777777">
            <w:pPr>
              <w:rPr>
                <w:sz w:val="20"/>
                <w:szCs w:val="20"/>
              </w:rPr>
            </w:pPr>
          </w:p>
          <w:p w:rsidR="5F1DBB26" w:rsidP="41D8EDFA" w:rsidRDefault="6FEA5188" w14:paraId="688B448E" w14:textId="3C982B87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>{{ personal</w:t>
            </w:r>
            <w:proofErr w:type="gramEnd"/>
            <w:r w:rsidRPr="41D8EDFA">
              <w:t>_</w:t>
            </w:r>
            <w:proofErr w:type="gramStart"/>
            <w:r w:rsidRPr="41D8EDFA">
              <w:t>info.email</w:t>
            </w:r>
            <w:proofErr w:type="gramEnd"/>
            <w:r w:rsidRPr="41D8EDFA">
              <w:t xml:space="preserve"> }}</w:t>
            </w:r>
          </w:p>
          <w:p w:rsidR="5F1DBB26" w:rsidP="41D8EDFA" w:rsidRDefault="6FEA5188" w14:paraId="695B6F2C" w14:textId="2E75065E">
            <w:r w:rsidRPr="41D8EDFA">
              <w:t xml:space="preserve">Ph: </w:t>
            </w:r>
            <w:proofErr w:type="gramStart"/>
            <w:r w:rsidRPr="41D8EDFA">
              <w:t>{{ personal</w:t>
            </w:r>
            <w:proofErr w:type="gramEnd"/>
            <w:r w:rsidRPr="41D8EDFA">
              <w:t>_</w:t>
            </w:r>
            <w:proofErr w:type="gramStart"/>
            <w:r w:rsidRPr="41D8EDFA">
              <w:t>info.phone</w:t>
            </w:r>
            <w:proofErr w:type="gramEnd"/>
            <w:r w:rsidRPr="41D8EDFA">
              <w:t xml:space="preserve"> }}</w:t>
            </w:r>
          </w:p>
          <w:p w:rsidR="5F1DBB26" w:rsidP="41D8EDFA" w:rsidRDefault="6FEA5188" w14:paraId="6187B0C0" w14:textId="4FB7FA58">
            <w:r w:rsidRPr="41D8EDFA">
              <w:t xml:space="preserve">Location: </w:t>
            </w:r>
            <w:proofErr w:type="gramStart"/>
            <w:r w:rsidRPr="41D8EDFA">
              <w:t>{{ personal</w:t>
            </w:r>
            <w:proofErr w:type="gramEnd"/>
            <w:r w:rsidRPr="41D8EDFA">
              <w:t>_</w:t>
            </w:r>
            <w:proofErr w:type="gramStart"/>
            <w:r w:rsidRPr="41D8EDFA">
              <w:t>info.location</w:t>
            </w:r>
            <w:proofErr w:type="gramEnd"/>
            <w:r w:rsidRPr="41D8EDFA">
              <w:t xml:space="preserve"> }}</w:t>
            </w:r>
          </w:p>
          <w:p w:rsidRPr="001D5DDB" w:rsidR="001D5DDB" w:rsidP="00E12079" w:rsidRDefault="001D5DDB" w14:paraId="1CDECBA4" w14:textId="4F2F54A3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</w:tcBorders>
          </w:tcPr>
          <w:p w:rsidRPr="001D5DDB" w:rsidR="001D5DDB" w:rsidP="00A32B45" w:rsidRDefault="001D5DDB" w14:paraId="2A372407" w14:textId="77777777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3B5733" w:rsidP="00A32B45" w:rsidRDefault="003B5733" w14:paraId="3696AF6E" w14:textId="77777777">
            <w:pPr>
              <w:pStyle w:val="Header"/>
            </w:pPr>
          </w:p>
          <w:p w:rsidR="003B5733" w:rsidP="00A32B45" w:rsidRDefault="003B5733" w14:paraId="0D31CDA8" w14:textId="77777777">
            <w:pPr>
              <w:pStyle w:val="Header"/>
            </w:pPr>
          </w:p>
          <w:p w:rsidRPr="001D5DDB" w:rsidR="001D5DDB" w:rsidP="00A32B45" w:rsidRDefault="001D5DDB" w14:paraId="206DE508" w14:textId="05118BEE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:rsidRPr="001D5DDB" w:rsidR="001D5DDB" w:rsidP="00A32B45" w:rsidRDefault="001D5DDB" w14:paraId="32F81822" w14:textId="6A59AA82">
            <w:pPr>
              <w:pStyle w:val="Header"/>
            </w:pPr>
          </w:p>
        </w:tc>
      </w:tr>
    </w:tbl>
    <w:p w:rsidRPr="001D5DDB" w:rsidR="009264AC" w:rsidRDefault="009264AC" w14:paraId="2EC065BA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705D6649" w14:paraId="4912C290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bookmarkEnd w:id="1"/>
          <w:p w:rsidRPr="001D5DDB" w:rsidR="001D5DDB" w:rsidP="00A32B45" w:rsidRDefault="001D5DDB" w14:paraId="260B629E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/>
          </w:tcPr>
          <w:p w:rsidRPr="001D5DDB" w:rsidR="001D5DDB" w:rsidP="001D5DDB" w:rsidRDefault="7348B765" w14:paraId="471699B0" w14:textId="02EBFEF3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>{{ summary</w:t>
            </w:r>
            <w:proofErr w:type="gramEnd"/>
            <w:r w:rsidRPr="683C821F">
              <w:t xml:space="preserve"> }}</w:t>
            </w:r>
          </w:p>
        </w:tc>
      </w:tr>
      <w:bookmarkEnd w:id="2"/>
    </w:tbl>
    <w:p w:rsidRPr="001D5DDB" w:rsidR="001D5DDB" w:rsidP="705D6649" w:rsidRDefault="001D5DDB" w14:paraId="20294857" w14:textId="17733923">
      <w:pPr>
        <w:tabs>
          <w:tab w:val="left" w:leader="none" w:pos="0"/>
        </w:tabs>
        <w:rPr>
          <w:sz w:val="20"/>
          <w:szCs w:val="20"/>
        </w:rPr>
      </w:pPr>
    </w:p>
    <w:p w:rsidRPr="001D5DDB" w:rsidR="001D5DDB" w:rsidP="705D6649" w:rsidRDefault="001D5DDB" w14:paraId="2B112101" w14:textId="2928C20A">
      <w:pPr>
        <w:tabs>
          <w:tab w:val="left" w:leader="none" w:pos="0"/>
        </w:tabs>
        <w:rPr>
          <w:sz w:val="20"/>
          <w:szCs w:val="20"/>
        </w:rPr>
      </w:pPr>
      <w:r w:rsidRPr="705D6649" w:rsidR="6E89CF75">
        <w:rPr>
          <w:sz w:val="20"/>
          <w:szCs w:val="20"/>
        </w:rPr>
        <w:t>{%p if certifications %}</w:t>
      </w: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705D6649" w14:paraId="67A34FFE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4B2BEC5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Education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/>
          </w:tcPr>
          <w:p w:rsidRPr="001D5DDB" w:rsidR="001D5DDB" w:rsidP="41D8EDFA" w:rsidRDefault="07CEF382" w14:paraId="13FBED61" w14:textId="09A07B89">
            <w:pPr>
              <w:snapToGrid w:val="0"/>
              <w:jc w:val="both"/>
            </w:pPr>
            <w:r>
              <w:t>{%p for e in education %}</w:t>
            </w:r>
          </w:p>
          <w:p w:rsidRPr="001D5DDB" w:rsidR="001D5DDB" w:rsidP="7CF21AF2" w:rsidRDefault="07CEF382" w14:paraId="6C29A07F" w14:textId="10951ABB">
            <w:pPr>
              <w:snapToGrid w:val="0"/>
              <w:jc w:val="both"/>
            </w:pPr>
            <w:r>
              <w:t xml:space="preserve">• </w:t>
            </w:r>
            <w:proofErr w:type="gramStart"/>
            <w:r>
              <w:t>{{ e</w:t>
            </w:r>
            <w:proofErr w:type="gramEnd"/>
            <w:r>
              <w:t>.</w:t>
            </w:r>
            <w:proofErr w:type="gramStart"/>
            <w:r>
              <w:t>degree }</w:t>
            </w:r>
            <w:proofErr w:type="gramEnd"/>
            <w:r>
              <w:t>} [</w:t>
            </w:r>
            <w:proofErr w:type="gramStart"/>
            <w:r>
              <w:t>{{ e</w:t>
            </w:r>
            <w:proofErr w:type="gramEnd"/>
            <w:r>
              <w:t>.</w:t>
            </w:r>
            <w:proofErr w:type="gramStart"/>
            <w:r>
              <w:t>year }</w:t>
            </w:r>
            <w:proofErr w:type="gramEnd"/>
            <w:r>
              <w:t>}]</w:t>
            </w:r>
          </w:p>
          <w:p w:rsidRPr="001D5DDB" w:rsidR="001D5DDB" w:rsidP="7CF21AF2" w:rsidRDefault="07CEF382" w14:paraId="5736AD4D" w14:textId="03FEEF3D">
            <w:pPr>
              <w:snapToGrid w:val="0"/>
              <w:jc w:val="both"/>
            </w:pPr>
            <w:r>
              <w:t>{%p endfor %}</w:t>
            </w:r>
          </w:p>
        </w:tc>
      </w:tr>
    </w:tbl>
    <w:p w:rsidRPr="001D5DDB" w:rsidR="001D5DDB" w:rsidP="705D6649" w:rsidRDefault="001D5DDB" w14:paraId="74D1AB9E" w14:textId="6A368A3A">
      <w:pPr>
        <w:pStyle w:val="Normal"/>
        <w:rPr>
          <w:sz w:val="20"/>
          <w:szCs w:val="20"/>
        </w:rPr>
      </w:pPr>
      <w:r w:rsidRPr="705D6649" w:rsidR="0D0213E4">
        <w:rPr>
          <w:sz w:val="20"/>
          <w:szCs w:val="20"/>
        </w:rPr>
        <w:t>{%p endif %}</w:t>
      </w:r>
    </w:p>
    <w:p w:rsidR="705D6649" w:rsidP="705D6649" w:rsidRDefault="705D6649" w14:paraId="0ABC7340" w14:textId="65229757">
      <w:pPr>
        <w:pStyle w:val="Normal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7BB782D5" w14:paraId="345AFBFC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2AB1D093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Expertise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1D5DDB" w:rsidP="7BB782D5" w:rsidRDefault="2A81552B" w14:paraId="776A6033" w14:textId="75D2B478">
            <w:pPr>
              <w:snapToGrid w:val="0"/>
            </w:pPr>
            <w:r w:rsidRPr="7BB782D5">
              <w:t xml:space="preserve">{% for item in expertise_areas </w:t>
            </w:r>
            <w:proofErr w:type="gramStart"/>
            <w:r w:rsidRPr="7BB782D5">
              <w:t>%}•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>{{ item</w:t>
            </w:r>
            <w:proofErr w:type="gramEnd"/>
            <w:r w:rsidRPr="7BB782D5">
              <w:t xml:space="preserve"> }}  </w:t>
            </w:r>
          </w:p>
          <w:p w:rsidRPr="001D5DDB" w:rsidR="001D5DDB" w:rsidP="7BB782D5" w:rsidRDefault="2A81552B" w14:paraId="1D39255C" w14:textId="46AF798F">
            <w:pPr>
              <w:snapToGrid w:val="0"/>
              <w:rPr>
                <w:rFonts w:ascii="Consolas" w:hAnsi="Consolas" w:eastAsia="Consolas" w:cs="Consolas"/>
              </w:rPr>
            </w:pPr>
            <w:r w:rsidRPr="7BB782D5">
              <w:t xml:space="preserve">{% endfor </w:t>
            </w:r>
            <w:proofErr w:type="gramStart"/>
            <w:r w:rsidRPr="7BB782D5">
              <w:t>%}</w:t>
            </w:r>
            <w:r w:rsidRPr="7BB782D5">
              <w:rPr>
                <w:rFonts w:ascii="Consolas" w:hAnsi="Consolas" w:eastAsia="Consolas" w:cs="Consolas"/>
              </w:rPr>
              <w:t xml:space="preserve">  </w:t>
            </w:r>
            <w:r w:rsidRPr="7BB782D5" w:rsidR="237F2D81">
              <w:rPr>
                <w:rFonts w:ascii="Consolas" w:hAnsi="Consolas" w:eastAsia="Consolas" w:cs="Consolas"/>
              </w:rPr>
              <w:t xml:space="preserve"> </w:t>
            </w:r>
            <w:proofErr w:type="gramEnd"/>
          </w:p>
        </w:tc>
      </w:tr>
    </w:tbl>
    <w:p w:rsidR="02DA501F" w:rsidP="02DA501F" w:rsidRDefault="02DA501F" w14:paraId="45F9EBAE" w14:textId="04AB0CAA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:rsidTr="00CB648E" w14:paraId="76A7EEE7" w14:textId="77777777">
        <w:trPr>
          <w:trHeight w:val="405"/>
        </w:trPr>
        <w:tc>
          <w:tcPr>
            <w:tcW w:w="1663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</w:tcBorders>
            <w:shd w:val="clear" w:color="auto" w:fill="E6E6E6"/>
            <w:tcMar>
              <w:left w:w="105" w:type="dxa"/>
              <w:right w:w="105" w:type="dxa"/>
            </w:tcMar>
          </w:tcPr>
          <w:p w:rsidR="659944EE" w:rsidP="02DA501F" w:rsidRDefault="659944EE" w14:paraId="65572902" w14:textId="563FA5F7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Pr="02DA501F" w:rsidR="00D83B5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:rsidR="02DA501F" w:rsidP="02DA501F" w:rsidRDefault="02DA501F" w14:paraId="7490541A" w14:textId="3BEE8D82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1A6C30B5" w14:textId="07E7C735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2D2F02BD" w14:textId="4E4D1637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203D6C6A" w14:textId="4F4D68FD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 w:rsidR="02DA501F" w:rsidTr="00CB648E" w14:paraId="1B57929F" w14:textId="77777777">
        <w:trPr>
          <w:trHeight w:val="300"/>
        </w:trPr>
        <w:tc>
          <w:tcPr>
            <w:tcW w:w="1663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</w:tcBorders>
            <w:shd w:val="clear" w:color="auto" w:fill="E6E6E6"/>
            <w:tcMar>
              <w:left w:w="105" w:type="dxa"/>
              <w:right w:w="105" w:type="dxa"/>
            </w:tcMar>
          </w:tcPr>
          <w:p w:rsidR="02DA501F" w:rsidP="02DA501F" w:rsidRDefault="02DA501F" w14:paraId="5CA27D51" w14:textId="61274F3F">
            <w:pPr>
              <w:pStyle w:val="Heading3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1F3763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2DA501F" w:rsidP="02DA501F" w:rsidRDefault="02DA501F" w14:paraId="66587C75" w14:textId="59D73289">
            <w:pPr>
              <w:rPr>
                <w:rFonts w:ascii="Consolas" w:hAnsi="Consolas" w:eastAsia="Consolas" w:cs="Consolas"/>
                <w:color w:val="000000" w:themeColor="text1"/>
              </w:rPr>
            </w:pPr>
          </w:p>
        </w:tc>
        <w:tc>
          <w:tcPr>
            <w:tcW w:w="3180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2DA501F" w:rsidP="02DA501F" w:rsidRDefault="02DA501F" w14:paraId="70EBE37E" w14:textId="1C2D471F">
            <w:pPr>
              <w:rPr>
                <w:rFonts w:ascii="Consolas" w:hAnsi="Consolas" w:eastAsia="Consolas" w:cs="Consolas"/>
                <w:color w:val="000000" w:themeColor="text1"/>
              </w:rPr>
            </w:pPr>
          </w:p>
        </w:tc>
        <w:tc>
          <w:tcPr>
            <w:tcW w:w="3199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2DA501F" w:rsidP="02DA501F" w:rsidRDefault="02DA501F" w14:paraId="622E5B35" w14:textId="300D44BE">
            <w:pPr>
              <w:rPr>
                <w:rFonts w:ascii="Consolas" w:hAnsi="Consolas" w:eastAsia="Consolas" w:cs="Consolas"/>
                <w:color w:val="000000" w:themeColor="text1"/>
              </w:rPr>
            </w:pPr>
          </w:p>
        </w:tc>
      </w:tr>
    </w:tbl>
    <w:p w:rsidR="00A07C44" w:rsidP="00E8089E" w:rsidRDefault="00A07C44" w14:paraId="01575D8C" w14:textId="77777777">
      <w:pPr>
        <w:tabs>
          <w:tab w:val="left" w:pos="0"/>
        </w:tabs>
        <w:rPr>
          <w:sz w:val="20"/>
          <w:szCs w:val="20"/>
        </w:rPr>
      </w:pPr>
    </w:p>
    <w:p w:rsidRPr="00E8089E" w:rsidR="00E8089E" w:rsidP="00E8089E" w:rsidRDefault="00E8089E" w14:paraId="6A06CF2C" w14:textId="16920896">
      <w:pPr>
        <w:tabs>
          <w:tab w:val="left" w:pos="0"/>
        </w:tabs>
        <w:rPr>
          <w:sz w:val="20"/>
          <w:szCs w:val="20"/>
        </w:rPr>
      </w:pPr>
      <w:r w:rsidRPr="00E8089E">
        <w:rPr>
          <w:sz w:val="20"/>
          <w:szCs w:val="20"/>
        </w:rPr>
        <w:t>{%p if certifications</w:t>
      </w:r>
      <w:r w:rsidR="00DD63C3">
        <w:rPr>
          <w:sz w:val="20"/>
          <w:szCs w:val="20"/>
        </w:rPr>
        <w:t xml:space="preserve"> </w:t>
      </w:r>
      <w:r w:rsidRPr="00E8089E">
        <w:rPr>
          <w:sz w:val="20"/>
          <w:szCs w:val="20"/>
        </w:rPr>
        <w:t>%}</w:t>
      </w: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346252" w:rsidTr="02DA501F" w14:paraId="12263AD8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346252" w:rsidP="00A32B45" w:rsidRDefault="0008034C" w14:paraId="0B2BE7E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Certifications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08034C" w:rsidR="006A65D6" w:rsidP="02DA501F" w:rsidRDefault="75A140A7" w14:paraId="2E6C7737" w14:textId="19683AB0">
            <w:pPr>
              <w:snapToGrid w:val="0"/>
              <w:jc w:val="both"/>
            </w:pPr>
            <w:r w:rsidRPr="02DA501F">
              <w:t xml:space="preserve">{% for c in certifications </w:t>
            </w:r>
            <w:proofErr w:type="gramStart"/>
            <w:r w:rsidRPr="02DA501F">
              <w:t>%}•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>{{ c</w:t>
            </w:r>
            <w:proofErr w:type="gramEnd"/>
            <w:r w:rsidRPr="02DA501F">
              <w:t xml:space="preserve"> }} {% endfor %}</w:t>
            </w:r>
          </w:p>
        </w:tc>
      </w:tr>
    </w:tbl>
    <w:p w:rsidR="00DD63C3" w:rsidP="00E8089E" w:rsidRDefault="00E8089E" w14:paraId="0E6AA39A" w14:textId="24F61461">
      <w:pPr>
        <w:rPr>
          <w:sz w:val="20"/>
          <w:szCs w:val="20"/>
        </w:rPr>
      </w:pPr>
      <w:r w:rsidRPr="00E8089E">
        <w:rPr>
          <w:sz w:val="20"/>
          <w:szCs w:val="20"/>
        </w:rPr>
        <w:t xml:space="preserve">{%p endif %} </w:t>
      </w:r>
    </w:p>
    <w:p w:rsidRPr="00E8089E" w:rsidR="00DD63C3" w:rsidP="00E8089E" w:rsidRDefault="00DD63C3" w14:paraId="71833236" w14:textId="30C7564D">
      <w:pPr>
        <w:rPr>
          <w:sz w:val="20"/>
          <w:szCs w:val="20"/>
        </w:rPr>
      </w:pPr>
      <w:r w:rsidRPr="00DD63C3">
        <w:rPr>
          <w:sz w:val="20"/>
          <w:szCs w:val="20"/>
        </w:rPr>
        <w:t xml:space="preserve">{%p if </w:t>
      </w:r>
      <w:r>
        <w:rPr>
          <w:sz w:val="20"/>
          <w:szCs w:val="20"/>
        </w:rPr>
        <w:t xml:space="preserve">awards </w:t>
      </w:r>
      <w:r w:rsidRPr="00DD63C3">
        <w:rPr>
          <w:sz w:val="20"/>
          <w:szCs w:val="20"/>
        </w:rPr>
        <w:t>%}</w:t>
      </w: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E8089E" w:rsidTr="00211AD7" w14:paraId="79EDCCE8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E8089E" w:rsidP="00211AD7" w:rsidRDefault="00E8089E" w14:paraId="68E1ABA0" w14:textId="4F9D62A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Awards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08034C" w:rsidR="00E8089E" w:rsidP="00211AD7" w:rsidRDefault="00E8089E" w14:paraId="3481FDAE" w14:textId="4AC75C4C">
            <w:pPr>
              <w:snapToGrid w:val="0"/>
              <w:jc w:val="both"/>
            </w:pPr>
            <w:r w:rsidRPr="02DA501F">
              <w:t xml:space="preserve">{% for c in </w:t>
            </w:r>
            <w:r>
              <w:t>awards</w:t>
            </w:r>
            <w:r w:rsidRPr="02DA501F">
              <w:t xml:space="preserve"> </w:t>
            </w:r>
            <w:proofErr w:type="gramStart"/>
            <w:r w:rsidRPr="02DA501F">
              <w:t>%}•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>{{ c</w:t>
            </w:r>
            <w:proofErr w:type="gramEnd"/>
            <w:r w:rsidRPr="02DA501F">
              <w:t xml:space="preserve"> }} {% endfor %}</w:t>
            </w:r>
          </w:p>
        </w:tc>
      </w:tr>
    </w:tbl>
    <w:p w:rsidR="00E8089E" w:rsidP="00E8089E" w:rsidRDefault="00DD63C3" w14:paraId="6EE979AB" w14:textId="28D3385A">
      <w:pPr>
        <w:rPr>
          <w:sz w:val="20"/>
          <w:szCs w:val="20"/>
        </w:rPr>
      </w:pPr>
      <w:r w:rsidRPr="00DD63C3">
        <w:rPr>
          <w:sz w:val="20"/>
          <w:szCs w:val="20"/>
        </w:rPr>
        <w:t>{%p endif %}</w:t>
      </w:r>
    </w:p>
    <w:p w:rsidRPr="00F75DD8" w:rsidR="00DD63C3" w:rsidP="00E8089E" w:rsidRDefault="00DD63C3" w14:paraId="0836043D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7CF21AF2" w14:paraId="1DC95E7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vAlign w:val="center"/>
          </w:tcPr>
          <w:p w:rsidRPr="001D5DDB" w:rsidR="001D5DDB" w:rsidP="00D83B51" w:rsidRDefault="001D5DDB" w14:paraId="620B9F50" w14:textId="77777777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Experience 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="00B85553" w:rsidP="00B85553" w:rsidRDefault="00B85553" w14:paraId="7CFF77CA" w14:textId="77777777">
            <w:pPr>
              <w:spacing w:line="276" w:lineRule="auto"/>
            </w:pPr>
            <w:r>
              <w:t xml:space="preserve">{%p for s in experience_summary %} </w:t>
            </w:r>
          </w:p>
          <w:p w:rsidR="00B85553" w:rsidP="00B85553" w:rsidRDefault="00B85553" w14:paraId="6FA3787E" w14:textId="77777777">
            <w:pPr>
              <w:spacing w:line="276" w:lineRule="auto"/>
            </w:pPr>
            <w:r>
              <w:t xml:space="preserve">• </w:t>
            </w:r>
            <w:proofErr w:type="gramStart"/>
            <w:r w:rsidRPr="00B85553">
              <w:rPr>
                <w:b/>
                <w:bCs/>
                <w:sz w:val="28"/>
                <w:szCs w:val="28"/>
              </w:rPr>
              <w:t>{{ s</w:t>
            </w:r>
            <w:proofErr w:type="gramEnd"/>
            <w:r w:rsidRPr="00B85553">
              <w:rPr>
                <w:b/>
                <w:bCs/>
                <w:sz w:val="28"/>
                <w:szCs w:val="28"/>
              </w:rPr>
              <w:t>.</w:t>
            </w:r>
            <w:proofErr w:type="gramStart"/>
            <w:r w:rsidRPr="00B85553">
              <w:rPr>
                <w:b/>
                <w:bCs/>
                <w:sz w:val="28"/>
                <w:szCs w:val="28"/>
              </w:rPr>
              <w:t>role }}</w:t>
            </w:r>
            <w:r>
              <w:tab/>
            </w:r>
            <w:r>
              <w:t>{{ s</w:t>
            </w:r>
            <w:proofErr w:type="gramEnd"/>
            <w:r>
              <w:t>.</w:t>
            </w:r>
            <w:proofErr w:type="gramStart"/>
            <w:r>
              <w:t>years }</w:t>
            </w:r>
            <w:proofErr w:type="gramEnd"/>
            <w:r>
              <w:t xml:space="preserve">} </w:t>
            </w:r>
          </w:p>
          <w:p w:rsidR="00B85553" w:rsidP="00B85553" w:rsidRDefault="00B85553" w14:paraId="6D525A34" w14:textId="77777777">
            <w:pPr>
              <w:spacing w:line="276" w:lineRule="auto"/>
            </w:pPr>
            <w:r w:rsidRPr="00B85553">
              <w:rPr>
                <w:b/>
                <w:bCs/>
              </w:rPr>
              <w:t>Skills:</w:t>
            </w:r>
            <w:r>
              <w:t xml:space="preserve"> </w:t>
            </w:r>
            <w:proofErr w:type="gramStart"/>
            <w:r>
              <w:t>{{ s</w:t>
            </w:r>
            <w:proofErr w:type="gramEnd"/>
            <w:r>
              <w:t>.</w:t>
            </w:r>
            <w:proofErr w:type="gramStart"/>
            <w:r>
              <w:t>skills }</w:t>
            </w:r>
            <w:proofErr w:type="gramEnd"/>
            <w:r>
              <w:t xml:space="preserve">} </w:t>
            </w:r>
          </w:p>
          <w:p w:rsidR="00B85553" w:rsidP="00B85553" w:rsidRDefault="00B85553" w14:paraId="0B5B7468" w14:textId="77777777">
            <w:pPr>
              <w:spacing w:line="276" w:lineRule="auto"/>
            </w:pPr>
            <w:r>
              <w:t xml:space="preserve">{%p if </w:t>
            </w:r>
            <w:proofErr w:type="gramStart"/>
            <w:r>
              <w:t>s.achievements</w:t>
            </w:r>
            <w:proofErr w:type="gramEnd"/>
            <w:r>
              <w:t xml:space="preserve"> %}</w:t>
            </w:r>
          </w:p>
          <w:p w:rsidRPr="00B85553" w:rsidR="00B85553" w:rsidP="00B85553" w:rsidRDefault="00B85553" w14:paraId="4E8D6277" w14:textId="77777777">
            <w:pPr>
              <w:spacing w:line="276" w:lineRule="auto"/>
              <w:rPr>
                <w:b/>
                <w:bCs/>
              </w:rPr>
            </w:pPr>
            <w:r w:rsidRPr="00B85553">
              <w:rPr>
                <w:b/>
                <w:bCs/>
              </w:rPr>
              <w:t>Achievements:</w:t>
            </w:r>
          </w:p>
          <w:p w:rsidR="00B85553" w:rsidP="00B85553" w:rsidRDefault="00B85553" w14:paraId="21076146" w14:textId="77777777">
            <w:pPr>
              <w:spacing w:line="276" w:lineRule="auto"/>
            </w:pPr>
            <w:r>
              <w:t xml:space="preserve">{%p for ach in </w:t>
            </w:r>
            <w:proofErr w:type="gramStart"/>
            <w:r>
              <w:t>s.achievements</w:t>
            </w:r>
            <w:proofErr w:type="gramEnd"/>
            <w:r>
              <w:t xml:space="preserve"> %}</w:t>
            </w:r>
          </w:p>
          <w:p w:rsidR="00B85553" w:rsidP="00B85553" w:rsidRDefault="00B85553" w14:paraId="332B7F71" w14:textId="77777777">
            <w:pPr>
              <w:spacing w:line="276" w:lineRule="auto"/>
            </w:pPr>
            <w:r>
              <w:t xml:space="preserve">- </w:t>
            </w:r>
            <w:proofErr w:type="gramStart"/>
            <w:r>
              <w:t>{{ ach</w:t>
            </w:r>
            <w:proofErr w:type="gramEnd"/>
            <w:r>
              <w:t xml:space="preserve"> }}</w:t>
            </w:r>
          </w:p>
          <w:p w:rsidR="00B85553" w:rsidP="00B85553" w:rsidRDefault="00B85553" w14:paraId="26C4D0B1" w14:textId="77777777">
            <w:pPr>
              <w:spacing w:line="276" w:lineRule="auto"/>
            </w:pPr>
            <w:r>
              <w:t>{%p endfor %}</w:t>
            </w:r>
          </w:p>
          <w:p w:rsidR="00B85553" w:rsidP="00B85553" w:rsidRDefault="00B85553" w14:paraId="6786EA71" w14:textId="77777777">
            <w:pPr>
              <w:spacing w:line="276" w:lineRule="auto"/>
            </w:pPr>
            <w:r>
              <w:t>{%p endif %}</w:t>
            </w:r>
          </w:p>
          <w:p w:rsidR="00B85553" w:rsidP="00B85553" w:rsidRDefault="00B85553" w14:paraId="3DDCF094" w14:textId="77777777">
            <w:pPr>
              <w:spacing w:line="276" w:lineRule="auto"/>
            </w:pPr>
          </w:p>
          <w:p w:rsidRPr="006A65D6" w:rsidR="001D5DDB" w:rsidP="00B85553" w:rsidRDefault="00B85553" w14:paraId="679712A0" w14:textId="60063D73">
            <w:pPr>
              <w:spacing w:line="276" w:lineRule="auto"/>
            </w:pPr>
            <w:r>
              <w:t>{%p endfor %}</w:t>
            </w:r>
          </w:p>
        </w:tc>
      </w:tr>
    </w:tbl>
    <w:p w:rsidRPr="001D5DDB" w:rsidR="001D5DDB" w:rsidP="00097919" w:rsidRDefault="001D5DDB" w14:paraId="513A62D5" w14:textId="77777777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:rsidTr="705D6649" w14:paraId="64133144" w14:textId="77777777">
        <w:tc>
          <w:tcPr>
            <w:tcW w:w="9350" w:type="dxa"/>
            <w:tcMar/>
          </w:tcPr>
          <w:p w:rsidR="007F6B07" w:rsidP="577A5AB9" w:rsidRDefault="7E754D64" w14:paraId="31F89E9E" w14:textId="78BD9B79">
            <w:pPr>
              <w:pBdr>
                <w:bottom w:val="double" w:color="000000" w:sz="6" w:space="1"/>
              </w:pBdr>
              <w:jc w:val="center"/>
              <w:rPr>
                <w:b/>
                <w:bCs/>
                <w:sz w:val="32"/>
                <w:szCs w:val="32"/>
              </w:rPr>
            </w:pPr>
            <w:r w:rsidRPr="7CF21AF2">
              <w:rPr>
                <w:b/>
                <w:bCs/>
                <w:sz w:val="32"/>
                <w:szCs w:val="32"/>
              </w:rPr>
              <w:t>Professional Experience</w:t>
            </w:r>
            <w:r w:rsidRPr="7CF21AF2" w:rsidR="7E701154">
              <w:rPr>
                <w:b/>
                <w:bCs/>
                <w:sz w:val="32"/>
                <w:szCs w:val="32"/>
              </w:rPr>
              <w:t xml:space="preserve"> </w:t>
            </w:r>
          </w:p>
          <w:p w:rsidRPr="002A0775" w:rsidR="002A0775" w:rsidP="002A0775" w:rsidRDefault="002A0775" w14:paraId="692A2B6F" w14:textId="77777777">
            <w:pPr>
              <w:rPr>
                <w:lang w:val="en-IN"/>
              </w:rPr>
            </w:pPr>
            <w:r w:rsidRPr="002A0775">
              <w:rPr>
                <w:lang w:val="en-IN"/>
              </w:rPr>
              <w:t>{%p for exp in experience_summary %}</w:t>
            </w:r>
          </w:p>
          <w:p w:rsidRPr="002A0775" w:rsidR="002A0775" w:rsidP="002A0775" w:rsidRDefault="002A0775" w14:paraId="11D13F95" w14:textId="6FEFB823">
            <w:pPr>
              <w:rPr>
                <w:sz w:val="28"/>
                <w:szCs w:val="28"/>
                <w:lang w:val="en-IN"/>
              </w:rPr>
            </w:pP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 xml:space="preserve">{{ 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>exp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>.project_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>name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 xml:space="preserve"> }}{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 xml:space="preserve">% if 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>exp.organisation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 xml:space="preserve"> and (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>exp.organisation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 xml:space="preserve"> !=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 xml:space="preserve"> 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>exp.project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>_name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 xml:space="preserve">) %} at 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>{{ exp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>.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>organisation }}{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 xml:space="preserve">% endif 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>%}{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 xml:space="preserve">% if 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>exp.duration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 xml:space="preserve"> %} [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>{{ exp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>.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>duration }}]{</w:t>
            </w:r>
            <w:r w:rsidRPr="705D6649" w:rsidR="002A0775">
              <w:rPr>
                <w:b w:val="1"/>
                <w:bCs w:val="1"/>
                <w:sz w:val="28"/>
                <w:szCs w:val="28"/>
                <w:lang w:val="en-IN"/>
              </w:rPr>
              <w:t>% endif %}</w:t>
            </w:r>
          </w:p>
          <w:p w:rsidRPr="003A02C5" w:rsidR="007F6B07" w:rsidP="7CF21AF2" w:rsidRDefault="066C0AF9" w14:paraId="136B207A" w14:textId="0D121774">
            <w:r w:rsidRPr="003A02C5">
              <w:rPr>
                <w:b/>
                <w:bCs/>
              </w:rPr>
              <w:t>Role:</w:t>
            </w:r>
            <w:r w:rsidRPr="003A02C5">
              <w:t xml:space="preserve"> </w:t>
            </w:r>
            <w:proofErr w:type="gramStart"/>
            <w:r w:rsidRPr="003A02C5">
              <w:t>{{ exp</w:t>
            </w:r>
            <w:proofErr w:type="gramEnd"/>
            <w:r w:rsidRPr="003A02C5">
              <w:t>.</w:t>
            </w:r>
            <w:proofErr w:type="gramStart"/>
            <w:r w:rsidRPr="003A02C5">
              <w:t>role }</w:t>
            </w:r>
            <w:proofErr w:type="gramEnd"/>
            <w:r w:rsidRPr="003A02C5">
              <w:t>}</w:t>
            </w:r>
          </w:p>
          <w:p w:rsidRPr="003A02C5" w:rsidR="007F6B07" w:rsidP="7CF21AF2" w:rsidRDefault="066C0AF9" w14:paraId="4EEAD1FA" w14:textId="72D0677F">
            <w:r w:rsidRPr="003A02C5">
              <w:rPr>
                <w:b/>
                <w:bCs/>
              </w:rPr>
              <w:t>Project Description:</w:t>
            </w:r>
            <w:r w:rsidRPr="003A02C5">
              <w:t xml:space="preserve"> </w:t>
            </w:r>
            <w:proofErr w:type="gramStart"/>
            <w:r w:rsidRPr="003A02C5">
              <w:t>{{ exp</w:t>
            </w:r>
            <w:proofErr w:type="gramEnd"/>
            <w:r w:rsidRPr="003A02C5">
              <w:t>.project_</w:t>
            </w:r>
            <w:proofErr w:type="gramStart"/>
            <w:r w:rsidRPr="003A02C5">
              <w:t>description }</w:t>
            </w:r>
            <w:proofErr w:type="gramEnd"/>
            <w:r w:rsidRPr="003A02C5">
              <w:t>}</w:t>
            </w:r>
          </w:p>
          <w:p w:rsidRPr="003A02C5" w:rsidR="007F6B07" w:rsidP="7CF21AF2" w:rsidRDefault="066C0AF9" w14:paraId="7E7788AB" w14:textId="454A830E">
            <w:pPr>
              <w:rPr>
                <w:b/>
                <w:bCs/>
              </w:rPr>
            </w:pPr>
            <w:r w:rsidRPr="003A02C5">
              <w:rPr>
                <w:b/>
                <w:bCs/>
              </w:rPr>
              <w:t>Key Activities:</w:t>
            </w:r>
          </w:p>
          <w:p w:rsidRPr="003A02C5" w:rsidR="007F6B07" w:rsidP="7CF21AF2" w:rsidRDefault="066C0AF9" w14:paraId="1BA3F116" w14:textId="2D39F7D6">
            <w:r w:rsidRPr="003A02C5">
              <w:t>{%p for activity in exp.key_activities %}</w:t>
            </w:r>
          </w:p>
          <w:p w:rsidRPr="003A02C5" w:rsidR="007F6B07" w:rsidP="7CF21AF2" w:rsidRDefault="066C0AF9" w14:paraId="2EA87EF7" w14:textId="323908EC">
            <w:r w:rsidRPr="003A02C5">
              <w:t xml:space="preserve">• </w:t>
            </w:r>
            <w:proofErr w:type="gramStart"/>
            <w:r w:rsidRPr="003A02C5">
              <w:t>{{ activity</w:t>
            </w:r>
            <w:proofErr w:type="gramEnd"/>
            <w:r w:rsidRPr="003A02C5">
              <w:t xml:space="preserve"> }}</w:t>
            </w:r>
          </w:p>
          <w:p w:rsidRPr="003A02C5" w:rsidR="007F6B07" w:rsidP="7CF21AF2" w:rsidRDefault="066C0AF9" w14:paraId="6D076BA6" w14:textId="7C21551F">
            <w:r w:rsidRPr="003A02C5">
              <w:t>{%p endfor %}</w:t>
            </w:r>
          </w:p>
          <w:p w:rsidRPr="003A02C5" w:rsidR="007F6B07" w:rsidP="7CF21AF2" w:rsidRDefault="066C0AF9" w14:paraId="53EA411A" w14:textId="77427DEF">
            <w:r w:rsidRPr="003A02C5">
              <w:t xml:space="preserve">{%p if </w:t>
            </w:r>
            <w:proofErr w:type="gramStart"/>
            <w:r w:rsidRPr="003A02C5">
              <w:t>exp.tools</w:t>
            </w:r>
            <w:proofErr w:type="gramEnd"/>
            <w:r w:rsidRPr="003A02C5">
              <w:t xml:space="preserve">_used or </w:t>
            </w:r>
            <w:proofErr w:type="gramStart"/>
            <w:r w:rsidRPr="003A02C5">
              <w:t>exp.technologies</w:t>
            </w:r>
            <w:proofErr w:type="gramEnd"/>
            <w:r w:rsidRPr="003A02C5">
              <w:t xml:space="preserve">_used or </w:t>
            </w:r>
            <w:proofErr w:type="gramStart"/>
            <w:r w:rsidRPr="003A02C5">
              <w:t>exp.skills</w:t>
            </w:r>
            <w:proofErr w:type="gramEnd"/>
            <w:r w:rsidRPr="003A02C5">
              <w:t>_used %}</w:t>
            </w:r>
          </w:p>
          <w:p w:rsidRPr="003A02C5" w:rsidR="007F6B07" w:rsidP="7CF21AF2" w:rsidRDefault="066C0AF9" w14:paraId="4294E5E6" w14:textId="78F72E43">
            <w:pPr>
              <w:rPr>
                <w:b/>
                <w:bCs/>
              </w:rPr>
            </w:pPr>
            <w:r w:rsidRPr="003A02C5">
              <w:rPr>
                <w:b/>
                <w:bCs/>
              </w:rPr>
              <w:t>Technology/Skills/Tools used:</w:t>
            </w:r>
          </w:p>
          <w:p w:rsidRPr="003A02C5" w:rsidR="007F6B07" w:rsidP="7CF21AF2" w:rsidRDefault="066C0AF9" w14:paraId="70883900" w14:textId="58C1B944">
            <w:r w:rsidRPr="003A02C5">
              <w:t xml:space="preserve">{%p if </w:t>
            </w:r>
            <w:proofErr w:type="gramStart"/>
            <w:r w:rsidRPr="003A02C5">
              <w:t>exp.tools</w:t>
            </w:r>
            <w:proofErr w:type="gramEnd"/>
            <w:r w:rsidRPr="003A02C5">
              <w:t>_used %}</w:t>
            </w:r>
          </w:p>
          <w:p w:rsidRPr="003A02C5" w:rsidR="007F6B07" w:rsidP="7CF21AF2" w:rsidRDefault="066C0AF9" w14:paraId="2A72F238" w14:textId="0EE83671">
            <w:r w:rsidRPr="00533332">
              <w:rPr>
                <w:b/>
                <w:bCs/>
              </w:rPr>
              <w:t>Tools:</w:t>
            </w:r>
            <w:r w:rsidRPr="003A02C5">
              <w:t xml:space="preserve"> </w:t>
            </w:r>
            <w:proofErr w:type="gramStart"/>
            <w:r w:rsidRPr="003A02C5">
              <w:t>{{ exp</w:t>
            </w:r>
            <w:proofErr w:type="gramEnd"/>
            <w:r w:rsidRPr="003A02C5">
              <w:t xml:space="preserve">.tools_used | </w:t>
            </w:r>
            <w:proofErr w:type="gramStart"/>
            <w:r w:rsidRPr="003A02C5">
              <w:t>join(</w:t>
            </w:r>
            <w:proofErr w:type="gramEnd"/>
            <w:r w:rsidRPr="003A02C5">
              <w:t>', '</w:t>
            </w:r>
            <w:proofErr w:type="gramStart"/>
            <w:r w:rsidRPr="003A02C5">
              <w:t>) }</w:t>
            </w:r>
            <w:proofErr w:type="gramEnd"/>
            <w:r w:rsidRPr="003A02C5">
              <w:t>}</w:t>
            </w:r>
          </w:p>
          <w:p w:rsidRPr="003A02C5" w:rsidR="007F6B07" w:rsidP="7CF21AF2" w:rsidRDefault="066C0AF9" w14:paraId="67075455" w14:textId="0DD0B768">
            <w:r w:rsidRPr="003A02C5">
              <w:t>{%p endif %}</w:t>
            </w:r>
          </w:p>
          <w:p w:rsidRPr="003A02C5" w:rsidR="007F6B07" w:rsidP="7CF21AF2" w:rsidRDefault="066C0AF9" w14:paraId="206296D5" w14:textId="4FDFD917">
            <w:r w:rsidRPr="003A02C5">
              <w:t xml:space="preserve">{%p if </w:t>
            </w:r>
            <w:proofErr w:type="gramStart"/>
            <w:r w:rsidRPr="003A02C5">
              <w:t>exp.technologies</w:t>
            </w:r>
            <w:proofErr w:type="gramEnd"/>
            <w:r w:rsidRPr="003A02C5">
              <w:t>_used %}</w:t>
            </w:r>
          </w:p>
          <w:p w:rsidRPr="003A02C5" w:rsidR="007F6B07" w:rsidP="7CF21AF2" w:rsidRDefault="066C0AF9" w14:paraId="23C2BB81" w14:textId="122C8316">
            <w:r w:rsidRPr="003A02C5">
              <w:rPr>
                <w:b/>
                <w:bCs/>
              </w:rPr>
              <w:t>Technologies:</w:t>
            </w:r>
            <w:r w:rsidRPr="003A02C5">
              <w:t xml:space="preserve"> </w:t>
            </w:r>
            <w:proofErr w:type="gramStart"/>
            <w:r w:rsidRPr="003A02C5">
              <w:t>{{ exp</w:t>
            </w:r>
            <w:proofErr w:type="gramEnd"/>
            <w:r w:rsidRPr="003A02C5">
              <w:t xml:space="preserve">.technologies_used | </w:t>
            </w:r>
            <w:proofErr w:type="gramStart"/>
            <w:r w:rsidRPr="003A02C5">
              <w:t>join(</w:t>
            </w:r>
            <w:proofErr w:type="gramEnd"/>
            <w:r w:rsidRPr="003A02C5">
              <w:t>', '</w:t>
            </w:r>
            <w:proofErr w:type="gramStart"/>
            <w:r w:rsidRPr="003A02C5">
              <w:t>) }</w:t>
            </w:r>
            <w:proofErr w:type="gramEnd"/>
            <w:r w:rsidRPr="003A02C5">
              <w:t>}</w:t>
            </w:r>
          </w:p>
          <w:p w:rsidRPr="003A02C5" w:rsidR="007F6B07" w:rsidP="7CF21AF2" w:rsidRDefault="066C0AF9" w14:paraId="79D6CF3B" w14:textId="44E215CA">
            <w:r w:rsidRPr="003A02C5">
              <w:t>{%p endif %}</w:t>
            </w:r>
          </w:p>
          <w:p w:rsidRPr="003A02C5" w:rsidR="007F6B07" w:rsidP="7CF21AF2" w:rsidRDefault="066C0AF9" w14:paraId="2A0A0658" w14:textId="7BF60C58">
            <w:r w:rsidRPr="003A02C5">
              <w:t xml:space="preserve">{%p if </w:t>
            </w:r>
            <w:proofErr w:type="gramStart"/>
            <w:r w:rsidRPr="003A02C5">
              <w:t>exp.skills</w:t>
            </w:r>
            <w:proofErr w:type="gramEnd"/>
            <w:r w:rsidRPr="003A02C5">
              <w:t>_used %}</w:t>
            </w:r>
          </w:p>
          <w:p w:rsidRPr="003A02C5" w:rsidR="007F6B07" w:rsidP="7CF21AF2" w:rsidRDefault="066C0AF9" w14:paraId="4DC2F6B7" w14:textId="19971EE0">
            <w:r w:rsidRPr="003A02C5">
              <w:rPr>
                <w:b/>
                <w:bCs/>
              </w:rPr>
              <w:t>Skills:</w:t>
            </w:r>
            <w:r w:rsidRPr="003A02C5">
              <w:t xml:space="preserve"> </w:t>
            </w:r>
            <w:proofErr w:type="gramStart"/>
            <w:r w:rsidRPr="003A02C5">
              <w:t>{{ exp</w:t>
            </w:r>
            <w:proofErr w:type="gramEnd"/>
            <w:r w:rsidRPr="003A02C5">
              <w:t xml:space="preserve">.skills_used | </w:t>
            </w:r>
            <w:proofErr w:type="gramStart"/>
            <w:r w:rsidRPr="003A02C5">
              <w:t>join(</w:t>
            </w:r>
            <w:proofErr w:type="gramEnd"/>
            <w:r w:rsidRPr="003A02C5">
              <w:t>', '</w:t>
            </w:r>
            <w:proofErr w:type="gramStart"/>
            <w:r w:rsidRPr="003A02C5">
              <w:t>) }</w:t>
            </w:r>
            <w:proofErr w:type="gramEnd"/>
            <w:r w:rsidRPr="003A02C5">
              <w:t>}</w:t>
            </w:r>
          </w:p>
          <w:p w:rsidRPr="003A02C5" w:rsidR="007F6B07" w:rsidP="7CF21AF2" w:rsidRDefault="066C0AF9" w14:paraId="6FCFD72D" w14:textId="03E6894A">
            <w:r w:rsidRPr="003A02C5">
              <w:t>{%p endif %}</w:t>
            </w:r>
          </w:p>
          <w:p w:rsidRPr="003A02C5" w:rsidR="007F6B07" w:rsidP="7CF21AF2" w:rsidRDefault="066C0AF9" w14:paraId="35ABC492" w14:textId="28B7984E">
            <w:r w:rsidRPr="003A02C5">
              <w:t>{%p endif %}</w:t>
            </w:r>
          </w:p>
          <w:p w:rsidRPr="003A02C5" w:rsidR="007F6B07" w:rsidP="7CF21AF2" w:rsidRDefault="066C0AF9" w14:paraId="273474D2" w14:textId="6F502284">
            <w:r w:rsidRPr="003A02C5">
              <w:t xml:space="preserve">{%p if </w:t>
            </w:r>
            <w:proofErr w:type="gramStart"/>
            <w:r w:rsidRPr="003A02C5">
              <w:t>exp.major</w:t>
            </w:r>
            <w:proofErr w:type="gramEnd"/>
            <w:r w:rsidRPr="003A02C5">
              <w:t>_achievements %}</w:t>
            </w:r>
          </w:p>
          <w:p w:rsidRPr="003A02C5" w:rsidR="007F6B07" w:rsidP="7CF21AF2" w:rsidRDefault="066C0AF9" w14:paraId="62EB2944" w14:textId="245DEFA9">
            <w:pPr>
              <w:rPr>
                <w:b/>
                <w:bCs/>
              </w:rPr>
            </w:pPr>
            <w:r w:rsidRPr="003A02C5">
              <w:rPr>
                <w:b/>
                <w:bCs/>
              </w:rPr>
              <w:t>Major Achievements:</w:t>
            </w:r>
          </w:p>
          <w:p w:rsidRPr="003A02C5" w:rsidR="007F6B07" w:rsidP="7CF21AF2" w:rsidRDefault="066C0AF9" w14:paraId="7E229B8F" w14:textId="5CC43932">
            <w:r w:rsidRPr="003A02C5">
              <w:t xml:space="preserve">{%p for achievement in </w:t>
            </w:r>
            <w:proofErr w:type="gramStart"/>
            <w:r w:rsidRPr="003A02C5">
              <w:t>exp.major</w:t>
            </w:r>
            <w:proofErr w:type="gramEnd"/>
            <w:r w:rsidRPr="003A02C5">
              <w:t>_achievements %}</w:t>
            </w:r>
          </w:p>
          <w:p w:rsidRPr="003A02C5" w:rsidR="007F6B07" w:rsidP="7CF21AF2" w:rsidRDefault="066C0AF9" w14:paraId="02F0535C" w14:textId="7DFFF02B">
            <w:r w:rsidRPr="003A02C5">
              <w:t xml:space="preserve">• </w:t>
            </w:r>
            <w:proofErr w:type="gramStart"/>
            <w:r w:rsidRPr="003A02C5">
              <w:t>{{ achievement</w:t>
            </w:r>
            <w:proofErr w:type="gramEnd"/>
            <w:r w:rsidRPr="003A02C5">
              <w:t xml:space="preserve"> }}</w:t>
            </w:r>
          </w:p>
          <w:p w:rsidRPr="003A02C5" w:rsidR="007F6B07" w:rsidP="7CF21AF2" w:rsidRDefault="066C0AF9" w14:paraId="75BC43B1" w14:textId="397023D1">
            <w:r w:rsidRPr="003A02C5">
              <w:t>{%p endfor %}</w:t>
            </w:r>
          </w:p>
          <w:p w:rsidRPr="003A02C5" w:rsidR="007F6B07" w:rsidP="7CF21AF2" w:rsidRDefault="066C0AF9" w14:paraId="570ED283" w14:textId="3AD4E619">
            <w:r w:rsidRPr="003A02C5">
              <w:t>{%p endif %}</w:t>
            </w:r>
          </w:p>
          <w:p w:rsidRPr="003A02C5" w:rsidR="007F6B07" w:rsidP="7CF21AF2" w:rsidRDefault="066C0AF9" w14:paraId="07BC65E5" w14:textId="5D05A69A">
            <w:r w:rsidRPr="003A02C5">
              <w:t xml:space="preserve">{%p if </w:t>
            </w:r>
            <w:proofErr w:type="gramStart"/>
            <w:r w:rsidRPr="003A02C5">
              <w:t>exp.client</w:t>
            </w:r>
            <w:proofErr w:type="gramEnd"/>
            <w:r w:rsidRPr="003A02C5">
              <w:t>_appreciation %}</w:t>
            </w:r>
          </w:p>
          <w:p w:rsidRPr="003A02C5" w:rsidR="007F6B07" w:rsidP="7CF21AF2" w:rsidRDefault="066C0AF9" w14:paraId="5DFD3F83" w14:textId="42BC0EE8">
            <w:pPr>
              <w:rPr>
                <w:b/>
                <w:bCs/>
              </w:rPr>
            </w:pPr>
            <w:r w:rsidRPr="003A02C5">
              <w:rPr>
                <w:b/>
                <w:bCs/>
              </w:rPr>
              <w:t>Client Appreciation:</w:t>
            </w:r>
          </w:p>
          <w:p w:rsidRPr="003A02C5" w:rsidR="007F6B07" w:rsidP="7CF21AF2" w:rsidRDefault="066C0AF9" w14:paraId="05FC650E" w14:textId="326F32A7">
            <w:r w:rsidRPr="003A02C5">
              <w:t xml:space="preserve">{%p for appreciation in </w:t>
            </w:r>
            <w:proofErr w:type="gramStart"/>
            <w:r w:rsidRPr="003A02C5">
              <w:t>exp.client</w:t>
            </w:r>
            <w:proofErr w:type="gramEnd"/>
            <w:r w:rsidRPr="003A02C5">
              <w:t>_appreciation %}</w:t>
            </w:r>
          </w:p>
          <w:p w:rsidRPr="003A02C5" w:rsidR="007F6B07" w:rsidP="7CF21AF2" w:rsidRDefault="066C0AF9" w14:paraId="6DB4598D" w14:textId="72569476">
            <w:r w:rsidRPr="003A02C5">
              <w:t xml:space="preserve">• </w:t>
            </w:r>
            <w:proofErr w:type="gramStart"/>
            <w:r w:rsidRPr="003A02C5">
              <w:t>{{ appreciation</w:t>
            </w:r>
            <w:proofErr w:type="gramEnd"/>
            <w:r w:rsidRPr="003A02C5">
              <w:t xml:space="preserve"> }}</w:t>
            </w:r>
          </w:p>
          <w:p w:rsidRPr="003A02C5" w:rsidR="007F6B07" w:rsidP="7CF21AF2" w:rsidRDefault="066C0AF9" w14:paraId="6C0C45DB" w14:textId="158E0FA5">
            <w:r w:rsidRPr="003A02C5">
              <w:t>{%p endfor %}</w:t>
            </w:r>
          </w:p>
          <w:p w:rsidR="007F6B07" w:rsidP="7CF21AF2" w:rsidRDefault="066C0AF9" w14:paraId="7723258B" w14:textId="749334ED">
            <w:r w:rsidRPr="003A02C5">
              <w:t>{%p endif %}</w:t>
            </w:r>
          </w:p>
          <w:p w:rsidRPr="003A02C5" w:rsidR="000E5947" w:rsidP="7CF21AF2" w:rsidRDefault="000E5947" w14:paraId="6473A06A" w14:textId="77777777"/>
          <w:p w:rsidR="007F6B07" w:rsidP="7CF21AF2" w:rsidRDefault="066C0AF9" w14:paraId="6CA4D39D" w14:textId="6EA4EB34">
            <w:r w:rsidRPr="003A02C5">
              <w:t>{%p endfor %}</w:t>
            </w:r>
            <w:r w:rsidR="00533332">
              <w:br/>
            </w:r>
          </w:p>
        </w:tc>
      </w:tr>
    </w:tbl>
    <w:p w:rsidRPr="001D5DDB" w:rsidR="001D5DDB" w:rsidRDefault="001D5DDB" w14:paraId="47EE7087" w14:textId="7584FD1D">
      <w:pPr>
        <w:rPr>
          <w:sz w:val="20"/>
          <w:szCs w:val="20"/>
        </w:rPr>
      </w:pPr>
    </w:p>
    <w:sectPr w:rsidRPr="001D5DDB" w:rsidR="001D5DDB" w:rsidSect="001D5DDB">
      <w:pgSz w:w="12240" w:h="15840" w:orient="portrait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738F" w:rsidP="00DE1B76" w:rsidRDefault="00DC738F" w14:paraId="48C206FC" w14:textId="77777777">
      <w:r>
        <w:separator/>
      </w:r>
    </w:p>
  </w:endnote>
  <w:endnote w:type="continuationSeparator" w:id="0">
    <w:p w:rsidR="00DC738F" w:rsidP="00DE1B76" w:rsidRDefault="00DC738F" w14:paraId="57A2D15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738F" w:rsidP="00DE1B76" w:rsidRDefault="00DC738F" w14:paraId="7E341736" w14:textId="77777777">
      <w:r>
        <w:separator/>
      </w:r>
    </w:p>
  </w:footnote>
  <w:footnote w:type="continuationSeparator" w:id="0">
    <w:p w:rsidR="00DC738F" w:rsidP="00DE1B76" w:rsidRDefault="00DC738F" w14:paraId="45A8507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hint="default" w:ascii="Wingdings" w:hAnsi="Wingdings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ABB71"/>
    <w:rsid w:val="000B6397"/>
    <w:rsid w:val="000B7CDC"/>
    <w:rsid w:val="000E0A0E"/>
    <w:rsid w:val="000E5947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A0775"/>
    <w:rsid w:val="002B386C"/>
    <w:rsid w:val="002B4F87"/>
    <w:rsid w:val="002C2D8D"/>
    <w:rsid w:val="002F043D"/>
    <w:rsid w:val="00323DD1"/>
    <w:rsid w:val="003320C0"/>
    <w:rsid w:val="00346252"/>
    <w:rsid w:val="003474B9"/>
    <w:rsid w:val="00372195"/>
    <w:rsid w:val="003A02C5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303C5"/>
    <w:rsid w:val="00533332"/>
    <w:rsid w:val="00543DF6"/>
    <w:rsid w:val="00567D31"/>
    <w:rsid w:val="00572D0F"/>
    <w:rsid w:val="00586F29"/>
    <w:rsid w:val="00587E8D"/>
    <w:rsid w:val="005D3832"/>
    <w:rsid w:val="005D7D88"/>
    <w:rsid w:val="005F0C46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431B"/>
    <w:rsid w:val="00797B21"/>
    <w:rsid w:val="007A1437"/>
    <w:rsid w:val="007A4B2D"/>
    <w:rsid w:val="007E1165"/>
    <w:rsid w:val="007E452B"/>
    <w:rsid w:val="007F6B07"/>
    <w:rsid w:val="00863718"/>
    <w:rsid w:val="00870E32"/>
    <w:rsid w:val="00887CB6"/>
    <w:rsid w:val="008A7314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48CD"/>
    <w:rsid w:val="009F6D55"/>
    <w:rsid w:val="00A03C88"/>
    <w:rsid w:val="00A07C44"/>
    <w:rsid w:val="00A1052F"/>
    <w:rsid w:val="00A57754"/>
    <w:rsid w:val="00AA13C2"/>
    <w:rsid w:val="00AA586F"/>
    <w:rsid w:val="00AA6800"/>
    <w:rsid w:val="00AA6E24"/>
    <w:rsid w:val="00B2090E"/>
    <w:rsid w:val="00B5393D"/>
    <w:rsid w:val="00B843A9"/>
    <w:rsid w:val="00B85553"/>
    <w:rsid w:val="00BB58F5"/>
    <w:rsid w:val="00BE701E"/>
    <w:rsid w:val="00BF4165"/>
    <w:rsid w:val="00C04BFE"/>
    <w:rsid w:val="00C34069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C738F"/>
    <w:rsid w:val="00DD34C3"/>
    <w:rsid w:val="00DD3DBA"/>
    <w:rsid w:val="00DD63C3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8089E"/>
    <w:rsid w:val="00E920E8"/>
    <w:rsid w:val="00EA55B7"/>
    <w:rsid w:val="00EB54B8"/>
    <w:rsid w:val="00F31E21"/>
    <w:rsid w:val="00F44474"/>
    <w:rsid w:val="00F75DD8"/>
    <w:rsid w:val="00F9035D"/>
    <w:rsid w:val="00FE09AA"/>
    <w:rsid w:val="00FF2BF9"/>
    <w:rsid w:val="010B4188"/>
    <w:rsid w:val="023C7C98"/>
    <w:rsid w:val="02DA501F"/>
    <w:rsid w:val="03B422EC"/>
    <w:rsid w:val="05B2F407"/>
    <w:rsid w:val="066C0AF9"/>
    <w:rsid w:val="06D8B63B"/>
    <w:rsid w:val="07CEF382"/>
    <w:rsid w:val="092E7F82"/>
    <w:rsid w:val="0A511F88"/>
    <w:rsid w:val="0BE26193"/>
    <w:rsid w:val="0C2108CD"/>
    <w:rsid w:val="0D0213E4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1F4CADA5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2F67FC5E"/>
    <w:rsid w:val="31F9ADCA"/>
    <w:rsid w:val="33CE9081"/>
    <w:rsid w:val="34DF5DD8"/>
    <w:rsid w:val="373F95DB"/>
    <w:rsid w:val="3A9A62D5"/>
    <w:rsid w:val="3B4E9669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AE7B16A"/>
    <w:rsid w:val="4B410661"/>
    <w:rsid w:val="4C6F3DD7"/>
    <w:rsid w:val="4CA68EE0"/>
    <w:rsid w:val="4F02CD32"/>
    <w:rsid w:val="545C28B3"/>
    <w:rsid w:val="54D345BD"/>
    <w:rsid w:val="54DC89CA"/>
    <w:rsid w:val="571D0FA1"/>
    <w:rsid w:val="577A5AB9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0DF3BB"/>
    <w:rsid w:val="67705687"/>
    <w:rsid w:val="683C821F"/>
    <w:rsid w:val="6A0979C5"/>
    <w:rsid w:val="6C188508"/>
    <w:rsid w:val="6D88D57C"/>
    <w:rsid w:val="6DA82291"/>
    <w:rsid w:val="6DD6635C"/>
    <w:rsid w:val="6E89CF75"/>
    <w:rsid w:val="6EFF4F53"/>
    <w:rsid w:val="6FEA5188"/>
    <w:rsid w:val="700B3589"/>
    <w:rsid w:val="705D664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CF21AF2"/>
    <w:rsid w:val="7D92D7BD"/>
    <w:rsid w:val="7E701154"/>
    <w:rsid w:val="7E754D64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8089E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color="4472C4" w:themeColor="accent1" w:sz="2" w:space="10"/>
        <w:left w:val="single" w:color="4472C4" w:themeColor="accent1" w:sz="2" w:space="10"/>
        <w:bottom w:val="single" w:color="4472C4" w:themeColor="accent1" w:sz="2" w:space="10"/>
        <w:right w:val="single" w:color="4472C4" w:themeColor="accent1" w:sz="2" w:space="10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Comment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styleId="DateChar" w:customStyle="1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hAnsiTheme="majorHAnsi" w:eastAsiaTheme="majorEastAs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E1B76"/>
  </w:style>
  <w:style w:type="character" w:styleId="Heading1Char" w:customStyle="1">
    <w:name w:val="Heading 1 Char"/>
    <w:basedOn w:val="DefaultParagraphFont"/>
    <w:link w:val="Heading1"/>
    <w:uiPriority w:val="9"/>
    <w:rsid w:val="00DE1B7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E1B76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E1B76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E1B76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E1B76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E1B76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E1B76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E1B76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E1B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styleId="xmsolistparagraph" w:customStyle="1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wmf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 Agrawal</dc:creator>
  <keywords/>
  <dc:description/>
  <lastModifiedBy>Ujjval Sudhendra Kulkarni</lastModifiedBy>
  <revision>56</revision>
  <dcterms:created xsi:type="dcterms:W3CDTF">2023-05-17T04:57:00.0000000Z</dcterms:created>
  <dcterms:modified xsi:type="dcterms:W3CDTF">2026-03-04T11:18:12.0061664Z</dcterms:modified>
</coreProperties>
</file>