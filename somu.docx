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1D5DDB" w:rsidR="001D5DDB" w:rsidRDefault="003A0689" w14:paraId="0FBE22E6" w14:textId="1A287ACF">
      <w:bookmarkStart w:name="_Hlk139459803" w:id="0"/>
      <w:bookmarkEnd w:id="0"/>
      <w:r>
        <w:tab/>
      </w:r>
    </w:p>
    <w:tbl>
      <w:tblPr>
        <w:tblW w:w="10978" w:type="dxa"/>
        <w:tblInd w:w="-894" w:type="dxa"/>
        <w:tblLayout w:type="fixed"/>
        <w:tblLook w:val="0000" w:firstRow="0" w:lastRow="0" w:firstColumn="0" w:lastColumn="0" w:noHBand="0" w:noVBand="0"/>
      </w:tblPr>
      <w:tblGrid>
        <w:gridCol w:w="2557"/>
        <w:gridCol w:w="3642"/>
        <w:gridCol w:w="3195"/>
        <w:gridCol w:w="253"/>
        <w:gridCol w:w="1331"/>
      </w:tblGrid>
      <w:tr w:rsidRPr="001D5DDB" w:rsidR="001D5DDB" w:rsidTr="41D8EDFA" w14:paraId="72C29AFA" w14:textId="77777777">
        <w:trPr>
          <w:cantSplit/>
          <w:trHeight w:val="1692"/>
        </w:trPr>
        <w:tc>
          <w:tcPr>
            <w:tcW w:w="255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auto" w:sz="4" w:space="0"/>
            </w:tcBorders>
          </w:tcPr>
          <w:p w:rsidR="003B5733" w:rsidP="003B5733" w:rsidRDefault="003B5733" w14:paraId="33F5C395" w14:textId="77777777">
            <w:pPr>
              <w:pStyle w:val="Header"/>
              <w:jc w:val="both"/>
              <w:rPr>
                <w:noProof/>
              </w:rPr>
            </w:pPr>
            <w:bookmarkStart w:name="_Hlk172796502" w:id="1"/>
            <w:bookmarkStart w:name="_Hlk172804117" w:id="2"/>
          </w:p>
          <w:p w:rsidR="003B5733" w:rsidP="003B5733" w:rsidRDefault="003B5733" w14:paraId="686C5D16" w14:textId="77777777">
            <w:pPr>
              <w:pStyle w:val="Header"/>
              <w:jc w:val="both"/>
              <w:rPr>
                <w:noProof/>
              </w:rPr>
            </w:pPr>
          </w:p>
          <w:p w:rsidRPr="001D5DDB" w:rsidR="001D5DDB" w:rsidP="003B5733" w:rsidRDefault="003B5733" w14:paraId="0C4D784C" w14:textId="362DF63F">
            <w:pPr>
              <w:pStyle w:val="Header"/>
              <w:jc w:val="both"/>
              <w:rPr>
                <w:b/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57DD6E82" wp14:editId="2EAAD6D6">
                  <wp:extent cx="1468800" cy="392400"/>
                  <wp:effectExtent l="0" t="0" r="0" b="8255"/>
                  <wp:docPr id="1" name="Picture 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34"/>
                          <pic:cNvPicPr preferRelativeResize="0"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8800" cy="39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5F1DBB26" w:rsidP="41D8EDFA" w:rsidRDefault="6FEA5188" w14:paraId="4E120C67" w14:textId="3B67EB27">
            <w:pPr>
              <w:pStyle w:val="Header"/>
              <w:jc w:val="center"/>
              <w:rPr>
                <w:sz w:val="36"/>
                <w:szCs w:val="36"/>
              </w:rPr>
            </w:pPr>
            <w:proofErr w:type="gramStart"/>
            <w:r w:rsidRPr="41D8EDFA">
              <w:rPr>
                <w:sz w:val="36"/>
                <w:szCs w:val="36"/>
              </w:rPr>
              <w:t>{{ personal_info.name</w:t>
            </w:r>
            <w:proofErr w:type="gramEnd"/>
            <w:r w:rsidRPr="41D8EDFA">
              <w:rPr>
                <w:sz w:val="36"/>
                <w:szCs w:val="36"/>
              </w:rPr>
              <w:t xml:space="preserve"> }}</w:t>
            </w:r>
          </w:p>
          <w:p w:rsidRPr="00A1052F" w:rsidR="00A1052F" w:rsidP="00863718" w:rsidRDefault="00A1052F" w14:paraId="681E96BD" w14:textId="08DC025E">
            <w:pPr>
              <w:pStyle w:val="Header"/>
              <w:jc w:val="center"/>
              <w:rPr>
                <w:sz w:val="44"/>
                <w:szCs w:val="44"/>
              </w:rPr>
            </w:pPr>
          </w:p>
        </w:tc>
        <w:tc>
          <w:tcPr>
            <w:tcW w:w="3195" w:type="dxa"/>
            <w:tcBorders>
              <w:top w:val="single" w:color="000000" w:themeColor="text1" w:sz="4" w:space="0"/>
              <w:left w:val="single" w:color="auto" w:sz="4" w:space="0"/>
              <w:bottom w:val="single" w:color="000000" w:themeColor="text1" w:sz="4" w:space="0"/>
              <w:right w:val="single" w:color="auto" w:sz="4" w:space="0"/>
            </w:tcBorders>
          </w:tcPr>
          <w:p w:rsidR="00A1052F" w:rsidP="00A1052F" w:rsidRDefault="00A1052F" w14:paraId="4C22294C" w14:textId="77777777">
            <w:pPr>
              <w:rPr>
                <w:sz w:val="20"/>
                <w:szCs w:val="20"/>
              </w:rPr>
            </w:pPr>
          </w:p>
          <w:p w:rsidR="5F1DBB26" w:rsidP="41D8EDFA" w:rsidRDefault="6FEA5188" w14:paraId="688B448E" w14:textId="3C982B87">
            <w:pPr>
              <w:pStyle w:val="Header"/>
            </w:pPr>
            <w:r w:rsidRPr="41D8EDFA">
              <w:t xml:space="preserve">Email: </w:t>
            </w:r>
            <w:proofErr w:type="gramStart"/>
            <w:r w:rsidRPr="41D8EDFA">
              <w:t xml:space="preserve">{{ </w:t>
            </w:r>
            <w:proofErr w:type="spellStart"/>
            <w:r w:rsidRPr="41D8EDFA">
              <w:t>personal</w:t>
            </w:r>
            <w:proofErr w:type="gramEnd"/>
            <w:r w:rsidRPr="41D8EDFA">
              <w:t>_</w:t>
            </w:r>
            <w:proofErr w:type="gramStart"/>
            <w:r w:rsidRPr="41D8EDFA">
              <w:t>info.email</w:t>
            </w:r>
            <w:proofErr w:type="spellEnd"/>
            <w:proofErr w:type="gramEnd"/>
            <w:r w:rsidRPr="41D8EDFA">
              <w:t xml:space="preserve"> }}</w:t>
            </w:r>
          </w:p>
          <w:p w:rsidR="5F1DBB26" w:rsidP="41D8EDFA" w:rsidRDefault="6FEA5188" w14:paraId="695B6F2C" w14:textId="2E75065E">
            <w:r w:rsidRPr="41D8EDFA">
              <w:t xml:space="preserve">Ph: </w:t>
            </w:r>
            <w:proofErr w:type="gramStart"/>
            <w:r w:rsidRPr="41D8EDFA">
              <w:t xml:space="preserve">{{ </w:t>
            </w:r>
            <w:proofErr w:type="spellStart"/>
            <w:r w:rsidRPr="41D8EDFA">
              <w:t>personal</w:t>
            </w:r>
            <w:proofErr w:type="gramEnd"/>
            <w:r w:rsidRPr="41D8EDFA">
              <w:t>_</w:t>
            </w:r>
            <w:proofErr w:type="gramStart"/>
            <w:r w:rsidRPr="41D8EDFA">
              <w:t>info.phone</w:t>
            </w:r>
            <w:proofErr w:type="spellEnd"/>
            <w:proofErr w:type="gramEnd"/>
            <w:r w:rsidRPr="41D8EDFA">
              <w:t xml:space="preserve"> }}</w:t>
            </w:r>
          </w:p>
          <w:p w:rsidR="5F1DBB26" w:rsidP="41D8EDFA" w:rsidRDefault="6FEA5188" w14:paraId="6187B0C0" w14:textId="4FB7FA58">
            <w:r w:rsidRPr="41D8EDFA">
              <w:t xml:space="preserve">Location: </w:t>
            </w:r>
            <w:proofErr w:type="gramStart"/>
            <w:r w:rsidRPr="41D8EDFA">
              <w:t xml:space="preserve">{{ </w:t>
            </w:r>
            <w:proofErr w:type="spellStart"/>
            <w:r w:rsidRPr="41D8EDFA">
              <w:t>personal</w:t>
            </w:r>
            <w:proofErr w:type="gramEnd"/>
            <w:r w:rsidRPr="41D8EDFA">
              <w:t>_</w:t>
            </w:r>
            <w:proofErr w:type="gramStart"/>
            <w:r w:rsidRPr="41D8EDFA">
              <w:t>info.location</w:t>
            </w:r>
            <w:proofErr w:type="spellEnd"/>
            <w:proofErr w:type="gramEnd"/>
            <w:r w:rsidRPr="41D8EDFA">
              <w:t xml:space="preserve"> }}</w:t>
            </w:r>
          </w:p>
          <w:p w:rsidRPr="001D5DDB" w:rsidR="001D5DDB" w:rsidP="00E12079" w:rsidRDefault="001D5DDB" w14:paraId="1CDECBA4" w14:textId="4F2F54A3">
            <w:pPr>
              <w:pStyle w:val="Header"/>
              <w:rPr>
                <w:sz w:val="20"/>
              </w:rPr>
            </w:pPr>
          </w:p>
        </w:tc>
        <w:tc>
          <w:tcPr>
            <w:tcW w:w="253" w:type="dxa"/>
            <w:tcBorders>
              <w:top w:val="single" w:color="000000" w:themeColor="text1" w:sz="4" w:space="0"/>
              <w:left w:val="single" w:color="auto" w:sz="4" w:space="0"/>
              <w:bottom w:val="single" w:color="000000" w:themeColor="text1" w:sz="4" w:space="0"/>
            </w:tcBorders>
          </w:tcPr>
          <w:p w:rsidRPr="001D5DDB" w:rsidR="001D5DDB" w:rsidP="00A32B45" w:rsidRDefault="001D5DDB" w14:paraId="2A372407" w14:textId="77777777">
            <w:pPr>
              <w:pStyle w:val="Header"/>
              <w:rPr>
                <w:sz w:val="20"/>
              </w:rPr>
            </w:pPr>
          </w:p>
        </w:tc>
        <w:tc>
          <w:tcPr>
            <w:tcW w:w="1331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:rsidR="003B5733" w:rsidP="00A32B45" w:rsidRDefault="003B5733" w14:paraId="3696AF6E" w14:textId="77777777">
            <w:pPr>
              <w:pStyle w:val="Header"/>
            </w:pPr>
          </w:p>
          <w:p w:rsidR="003B5733" w:rsidP="00A32B45" w:rsidRDefault="003B5733" w14:paraId="0D31CDA8" w14:textId="77777777">
            <w:pPr>
              <w:pStyle w:val="Header"/>
            </w:pPr>
          </w:p>
          <w:p w:rsidRPr="001D5DDB" w:rsidR="001D5DDB" w:rsidP="00A32B45" w:rsidRDefault="001D5DDB" w14:paraId="206DE508" w14:textId="05118BEE">
            <w:pPr>
              <w:pStyle w:val="Header"/>
              <w:rPr>
                <w:color w:val="FF0000"/>
                <w:sz w:val="20"/>
                <w:szCs w:val="20"/>
              </w:rPr>
            </w:pPr>
            <w:r w:rsidRPr="001D5DDB">
              <w:t>PHOTO</w:t>
            </w:r>
          </w:p>
          <w:p w:rsidRPr="001D5DDB" w:rsidR="001D5DDB" w:rsidP="00A32B45" w:rsidRDefault="001D5DDB" w14:paraId="32F81822" w14:textId="6A59AA82">
            <w:pPr>
              <w:pStyle w:val="Header"/>
            </w:pPr>
          </w:p>
        </w:tc>
      </w:tr>
    </w:tbl>
    <w:p w:rsidRPr="001D5DDB" w:rsidR="009264AC" w:rsidRDefault="009264AC" w14:paraId="2EC065BA" w14:textId="77777777">
      <w:pPr>
        <w:rPr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Pr="001D5DDB" w:rsidR="001D5DDB" w:rsidTr="683C821F" w14:paraId="4912C290" w14:textId="77777777">
        <w:tc>
          <w:tcPr>
            <w:tcW w:w="1442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</w:tcBorders>
            <w:shd w:val="clear" w:color="auto" w:fill="E6E6E6"/>
          </w:tcPr>
          <w:bookmarkEnd w:id="1"/>
          <w:p w:rsidRPr="001D5DDB" w:rsidR="001D5DDB" w:rsidP="00A32B45" w:rsidRDefault="001D5DDB" w14:paraId="260B629E" w14:textId="77777777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Summary</w:t>
            </w:r>
          </w:p>
        </w:tc>
        <w:tc>
          <w:tcPr>
            <w:tcW w:w="945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</w:tcPr>
          <w:p w:rsidRPr="001D5DDB" w:rsidR="001D5DDB" w:rsidP="001D5DDB" w:rsidRDefault="7348B765" w14:paraId="471699B0" w14:textId="02EBFEF3">
            <w:pPr>
              <w:pStyle w:val="ListParagraph"/>
              <w:spacing w:line="276" w:lineRule="auto"/>
              <w:ind w:left="0"/>
            </w:pPr>
            <w:proofErr w:type="gramStart"/>
            <w:r w:rsidRPr="683C821F">
              <w:t>{{ summary</w:t>
            </w:r>
            <w:proofErr w:type="gramEnd"/>
            <w:r w:rsidRPr="683C821F">
              <w:t xml:space="preserve"> }}</w:t>
            </w:r>
          </w:p>
        </w:tc>
      </w:tr>
      <w:bookmarkEnd w:id="2"/>
    </w:tbl>
    <w:p w:rsidRPr="001D5DDB" w:rsidR="001D5DDB" w:rsidRDefault="001D5DDB" w14:paraId="2B112101" w14:textId="5FAEF916">
      <w:pPr>
        <w:rPr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Pr="001D5DDB" w:rsidR="001D5DDB" w:rsidTr="7CF21AF2" w14:paraId="67A34FFE" w14:textId="77777777">
        <w:tc>
          <w:tcPr>
            <w:tcW w:w="1442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</w:tcBorders>
            <w:shd w:val="clear" w:color="auto" w:fill="E6E6E6"/>
            <w:tcMar/>
          </w:tcPr>
          <w:p w:rsidRPr="001D5DDB" w:rsidR="001D5DDB" w:rsidP="00A32B45" w:rsidRDefault="001D5DDB" w14:paraId="4B2BEC58" w14:textId="77777777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Education</w:t>
            </w:r>
          </w:p>
        </w:tc>
        <w:tc>
          <w:tcPr>
            <w:tcW w:w="945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tcMar/>
          </w:tcPr>
          <w:p w:rsidRPr="001D5DDB" w:rsidR="001D5DDB" w:rsidP="41D8EDFA" w:rsidRDefault="4C6F3DD7" w14:paraId="13FBED61" w14:textId="09A07B89">
            <w:pPr>
              <w:snapToGrid w:val="0"/>
              <w:jc w:val="both"/>
            </w:pPr>
            <w:r w:rsidR="07CEF382">
              <w:rPr/>
              <w:t>{%p for e in education %}</w:t>
            </w:r>
          </w:p>
          <w:p w:rsidRPr="001D5DDB" w:rsidR="001D5DDB" w:rsidP="7CF21AF2" w:rsidRDefault="4C6F3DD7" w14:paraId="6C29A07F" w14:textId="10951ABB">
            <w:pPr>
              <w:pStyle w:val="Normal"/>
              <w:snapToGrid w:val="0"/>
              <w:jc w:val="both"/>
            </w:pPr>
            <w:r w:rsidR="07CEF382">
              <w:rPr/>
              <w:t>• {{ e.degree }} [{{ e.year }}]</w:t>
            </w:r>
          </w:p>
          <w:p w:rsidRPr="001D5DDB" w:rsidR="001D5DDB" w:rsidP="7CF21AF2" w:rsidRDefault="4C6F3DD7" w14:paraId="5736AD4D" w14:textId="03FEEF3D">
            <w:pPr>
              <w:pStyle w:val="Normal"/>
              <w:snapToGrid w:val="0"/>
              <w:jc w:val="both"/>
            </w:pPr>
            <w:r w:rsidR="07CEF382">
              <w:rPr/>
              <w:t xml:space="preserve">{%p </w:t>
            </w:r>
            <w:r w:rsidR="07CEF382">
              <w:rPr/>
              <w:t>endfor</w:t>
            </w:r>
            <w:r w:rsidR="07CEF382">
              <w:rPr/>
              <w:t xml:space="preserve"> %}</w:t>
            </w:r>
          </w:p>
        </w:tc>
      </w:tr>
    </w:tbl>
    <w:p w:rsidRPr="001D5DDB" w:rsidR="001D5DDB" w:rsidRDefault="001D5DDB" w14:paraId="74D1AB9E" w14:textId="77777777">
      <w:pPr>
        <w:rPr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Pr="001D5DDB" w:rsidR="001D5DDB" w:rsidTr="7BB782D5" w14:paraId="345AFBFC" w14:textId="77777777">
        <w:tc>
          <w:tcPr>
            <w:tcW w:w="1442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</w:tcBorders>
            <w:shd w:val="clear" w:color="auto" w:fill="E6E6E6"/>
          </w:tcPr>
          <w:p w:rsidRPr="001D5DDB" w:rsidR="001D5DDB" w:rsidP="00A32B45" w:rsidRDefault="001D5DDB" w14:paraId="2AB1D093" w14:textId="77777777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Expertise</w:t>
            </w:r>
          </w:p>
        </w:tc>
        <w:tc>
          <w:tcPr>
            <w:tcW w:w="945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</w:tcPr>
          <w:p w:rsidRPr="001D5DDB" w:rsidR="001D5DDB" w:rsidP="7BB782D5" w:rsidRDefault="2A81552B" w14:paraId="776A6033" w14:textId="75D2B478">
            <w:pPr>
              <w:snapToGrid w:val="0"/>
            </w:pPr>
            <w:r w:rsidRPr="7BB782D5">
              <w:t xml:space="preserve">{% for item in </w:t>
            </w:r>
            <w:proofErr w:type="spellStart"/>
            <w:r w:rsidRPr="7BB782D5">
              <w:t>expertise_areas</w:t>
            </w:r>
            <w:proofErr w:type="spellEnd"/>
            <w:r w:rsidRPr="7BB782D5">
              <w:t xml:space="preserve"> </w:t>
            </w:r>
            <w:proofErr w:type="gramStart"/>
            <w:r w:rsidRPr="7BB782D5">
              <w:t>%}•</w:t>
            </w:r>
            <w:proofErr w:type="gramEnd"/>
            <w:r w:rsidRPr="7BB782D5">
              <w:t xml:space="preserve"> </w:t>
            </w:r>
            <w:proofErr w:type="gramStart"/>
            <w:r w:rsidRPr="7BB782D5">
              <w:t>{{ item</w:t>
            </w:r>
            <w:proofErr w:type="gramEnd"/>
            <w:r w:rsidRPr="7BB782D5">
              <w:t xml:space="preserve"> }}  </w:t>
            </w:r>
          </w:p>
          <w:p w:rsidRPr="001D5DDB" w:rsidR="001D5DDB" w:rsidP="7BB782D5" w:rsidRDefault="2A81552B" w14:paraId="1D39255C" w14:textId="46AF798F">
            <w:pPr>
              <w:snapToGrid w:val="0"/>
              <w:rPr>
                <w:rFonts w:ascii="Consolas" w:hAnsi="Consolas" w:eastAsia="Consolas" w:cs="Consolas"/>
              </w:rPr>
            </w:pPr>
            <w:r w:rsidRPr="7BB782D5">
              <w:t xml:space="preserve">{% </w:t>
            </w:r>
            <w:proofErr w:type="spellStart"/>
            <w:r w:rsidRPr="7BB782D5">
              <w:t>endfor</w:t>
            </w:r>
            <w:proofErr w:type="spellEnd"/>
            <w:r w:rsidRPr="7BB782D5">
              <w:t xml:space="preserve"> </w:t>
            </w:r>
            <w:proofErr w:type="gramStart"/>
            <w:r w:rsidRPr="7BB782D5">
              <w:t>%}</w:t>
            </w:r>
            <w:r w:rsidRPr="7BB782D5">
              <w:rPr>
                <w:rFonts w:ascii="Consolas" w:hAnsi="Consolas" w:eastAsia="Consolas" w:cs="Consolas"/>
              </w:rPr>
              <w:t xml:space="preserve">  </w:t>
            </w:r>
            <w:r w:rsidRPr="7BB782D5" w:rsidR="237F2D81">
              <w:rPr>
                <w:rFonts w:ascii="Consolas" w:hAnsi="Consolas" w:eastAsia="Consolas" w:cs="Consolas"/>
              </w:rPr>
              <w:t xml:space="preserve"> </w:t>
            </w:r>
            <w:proofErr w:type="gramEnd"/>
          </w:p>
        </w:tc>
      </w:tr>
    </w:tbl>
    <w:p w:rsidR="02DA501F" w:rsidP="02DA501F" w:rsidRDefault="02DA501F" w14:paraId="45F9EBAE" w14:textId="04AB0CAA">
      <w:pPr>
        <w:tabs>
          <w:tab w:val="left" w:pos="0"/>
        </w:tabs>
        <w:rPr>
          <w:b/>
          <w:bCs/>
          <w:i/>
          <w:iCs/>
          <w:sz w:val="20"/>
          <w:szCs w:val="20"/>
        </w:rPr>
      </w:pPr>
    </w:p>
    <w:tbl>
      <w:tblPr>
        <w:tblW w:w="0" w:type="auto"/>
        <w:tblInd w:w="-825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ook w:val="0000" w:firstRow="0" w:lastRow="0" w:firstColumn="0" w:lastColumn="0" w:noHBand="0" w:noVBand="0"/>
      </w:tblPr>
      <w:tblGrid>
        <w:gridCol w:w="1663"/>
        <w:gridCol w:w="2127"/>
        <w:gridCol w:w="3180"/>
        <w:gridCol w:w="3199"/>
      </w:tblGrid>
      <w:tr w:rsidR="02DA501F" w:rsidTr="00CB648E" w14:paraId="76A7EEE7" w14:textId="77777777">
        <w:trPr>
          <w:trHeight w:val="405"/>
        </w:trPr>
        <w:tc>
          <w:tcPr>
            <w:tcW w:w="1663" w:type="dxa"/>
            <w:tcBorders>
              <w:top w:val="single" w:color="808080" w:themeColor="background1" w:themeShade="80" w:sz="6" w:space="0"/>
              <w:left w:val="single" w:color="808080" w:themeColor="background1" w:themeShade="80" w:sz="6" w:space="0"/>
              <w:bottom w:val="single" w:color="808080" w:themeColor="background1" w:themeShade="80" w:sz="6" w:space="0"/>
            </w:tcBorders>
            <w:shd w:val="clear" w:color="auto" w:fill="E6E6E6"/>
            <w:tcMar>
              <w:left w:w="105" w:type="dxa"/>
              <w:right w:w="105" w:type="dxa"/>
            </w:tcMar>
          </w:tcPr>
          <w:p w:rsidR="659944EE" w:rsidP="02DA501F" w:rsidRDefault="659944EE" w14:paraId="65572902" w14:textId="563FA5F7">
            <w:pPr>
              <w:pStyle w:val="Heading3"/>
              <w:tabs>
                <w:tab w:val="left" w:pos="0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2DA501F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 xml:space="preserve">Core </w:t>
            </w:r>
            <w:r w:rsidRPr="02DA501F" w:rsidR="00D83B51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Competency</w:t>
            </w:r>
            <w:r w:rsidRPr="02DA501F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/ Skills</w:t>
            </w:r>
          </w:p>
          <w:p w:rsidR="02DA501F" w:rsidP="02DA501F" w:rsidRDefault="02DA501F" w14:paraId="7490541A" w14:textId="3BEE8D82">
            <w:pPr>
              <w:keepNext/>
              <w:keepLines/>
              <w:tabs>
                <w:tab w:val="left" w:pos="0"/>
              </w:tabs>
            </w:pPr>
          </w:p>
        </w:tc>
        <w:tc>
          <w:tcPr>
            <w:tcW w:w="2127" w:type="dxa"/>
            <w:tcBorders>
              <w:top w:val="single" w:color="808080" w:themeColor="background1" w:themeShade="80" w:sz="6" w:space="0"/>
              <w:left w:val="single" w:color="808080" w:themeColor="background1" w:themeShade="80" w:sz="6" w:space="0"/>
              <w:bottom w:val="single" w:color="808080" w:themeColor="background1" w:themeShade="80" w:sz="6" w:space="0"/>
              <w:right w:val="single" w:color="808080" w:themeColor="background1" w:themeShade="80" w:sz="6" w:space="0"/>
            </w:tcBorders>
            <w:tcMar>
              <w:left w:w="105" w:type="dxa"/>
              <w:right w:w="105" w:type="dxa"/>
            </w:tcMar>
          </w:tcPr>
          <w:p w:rsidR="03B422EC" w:rsidP="02DA501F" w:rsidRDefault="03B422EC" w14:paraId="1A6C30B5" w14:textId="07E7C735">
            <w:pPr>
              <w:pStyle w:val="Heading3"/>
              <w:tabs>
                <w:tab w:val="left" w:pos="0"/>
              </w:tabs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2DA501F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0"/>
                <w:szCs w:val="20"/>
              </w:rPr>
              <w:t>Category</w:t>
            </w:r>
          </w:p>
        </w:tc>
        <w:tc>
          <w:tcPr>
            <w:tcW w:w="3180" w:type="dxa"/>
            <w:tcBorders>
              <w:top w:val="single" w:color="808080" w:themeColor="background1" w:themeShade="80" w:sz="6" w:space="0"/>
              <w:left w:val="single" w:color="808080" w:themeColor="background1" w:themeShade="80" w:sz="6" w:space="0"/>
              <w:bottom w:val="single" w:color="808080" w:themeColor="background1" w:themeShade="80" w:sz="6" w:space="0"/>
              <w:right w:val="single" w:color="808080" w:themeColor="background1" w:themeShade="80" w:sz="6" w:space="0"/>
            </w:tcBorders>
            <w:tcMar>
              <w:left w:w="105" w:type="dxa"/>
              <w:right w:w="105" w:type="dxa"/>
            </w:tcMar>
          </w:tcPr>
          <w:p w:rsidR="03B422EC" w:rsidP="02DA501F" w:rsidRDefault="03B422EC" w14:paraId="2D2F02BD" w14:textId="4E4D1637">
            <w:pPr>
              <w:jc w:val="center"/>
              <w:rPr>
                <w:b/>
                <w:bCs/>
                <w:sz w:val="20"/>
                <w:szCs w:val="20"/>
              </w:rPr>
            </w:pPr>
            <w:r w:rsidRPr="02DA501F">
              <w:rPr>
                <w:b/>
                <w:bCs/>
                <w:sz w:val="20"/>
                <w:szCs w:val="20"/>
              </w:rPr>
              <w:t>Primary skills</w:t>
            </w:r>
          </w:p>
        </w:tc>
        <w:tc>
          <w:tcPr>
            <w:tcW w:w="3199" w:type="dxa"/>
            <w:tcBorders>
              <w:top w:val="single" w:color="808080" w:themeColor="background1" w:themeShade="80" w:sz="6" w:space="0"/>
              <w:left w:val="single" w:color="808080" w:themeColor="background1" w:themeShade="80" w:sz="6" w:space="0"/>
              <w:bottom w:val="single" w:color="808080" w:themeColor="background1" w:themeShade="80" w:sz="6" w:space="0"/>
              <w:right w:val="single" w:color="808080" w:themeColor="background1" w:themeShade="80" w:sz="6" w:space="0"/>
            </w:tcBorders>
            <w:tcMar>
              <w:left w:w="105" w:type="dxa"/>
              <w:right w:w="105" w:type="dxa"/>
            </w:tcMar>
          </w:tcPr>
          <w:p w:rsidR="03B422EC" w:rsidP="02DA501F" w:rsidRDefault="03B422EC" w14:paraId="203D6C6A" w14:textId="4F4D68FD">
            <w:pPr>
              <w:jc w:val="center"/>
              <w:rPr>
                <w:sz w:val="20"/>
                <w:szCs w:val="20"/>
              </w:rPr>
            </w:pPr>
            <w:r w:rsidRPr="02DA501F">
              <w:rPr>
                <w:b/>
                <w:bCs/>
                <w:sz w:val="20"/>
                <w:szCs w:val="20"/>
              </w:rPr>
              <w:t>Secondary skills</w:t>
            </w:r>
          </w:p>
        </w:tc>
      </w:tr>
      <w:tr w:rsidR="02DA501F" w:rsidTr="00CB648E" w14:paraId="1B57929F" w14:textId="77777777">
        <w:trPr>
          <w:trHeight w:val="300"/>
        </w:trPr>
        <w:tc>
          <w:tcPr>
            <w:tcW w:w="1663" w:type="dxa"/>
            <w:tcBorders>
              <w:top w:val="single" w:color="808080" w:themeColor="background1" w:themeShade="80" w:sz="6" w:space="0"/>
              <w:left w:val="single" w:color="808080" w:themeColor="background1" w:themeShade="80" w:sz="6" w:space="0"/>
              <w:bottom w:val="single" w:color="808080" w:themeColor="background1" w:themeShade="80" w:sz="6" w:space="0"/>
            </w:tcBorders>
            <w:shd w:val="clear" w:color="auto" w:fill="E6E6E6"/>
            <w:tcMar>
              <w:left w:w="105" w:type="dxa"/>
              <w:right w:w="105" w:type="dxa"/>
            </w:tcMar>
          </w:tcPr>
          <w:p w:rsidR="02DA501F" w:rsidP="02DA501F" w:rsidRDefault="02DA501F" w14:paraId="5CA27D51" w14:textId="61274F3F">
            <w:pPr>
              <w:pStyle w:val="Heading3"/>
              <w:rPr>
                <w:rFonts w:ascii="Times New Roman" w:hAnsi="Times New Roman" w:eastAsia="Times New Roman" w:cs="Times New Roman"/>
                <w:b/>
                <w:bCs/>
                <w:i/>
                <w:iCs/>
                <w:color w:val="1F3763"/>
                <w:sz w:val="20"/>
                <w:szCs w:val="20"/>
              </w:rPr>
            </w:pPr>
          </w:p>
        </w:tc>
        <w:tc>
          <w:tcPr>
            <w:tcW w:w="2127" w:type="dxa"/>
            <w:tcBorders>
              <w:top w:val="single" w:color="808080" w:themeColor="background1" w:themeShade="80" w:sz="6" w:space="0"/>
              <w:left w:val="single" w:color="808080" w:themeColor="background1" w:themeShade="80" w:sz="6" w:space="0"/>
              <w:bottom w:val="single" w:color="808080" w:themeColor="background1" w:themeShade="80" w:sz="6" w:space="0"/>
              <w:right w:val="single" w:color="808080" w:themeColor="background1" w:themeShade="80" w:sz="6" w:space="0"/>
            </w:tcBorders>
            <w:tcMar>
              <w:left w:w="105" w:type="dxa"/>
              <w:right w:w="105" w:type="dxa"/>
            </w:tcMar>
          </w:tcPr>
          <w:p w:rsidR="02DA501F" w:rsidP="02DA501F" w:rsidRDefault="02DA501F" w14:paraId="66587C75" w14:textId="59D73289">
            <w:pPr>
              <w:rPr>
                <w:rFonts w:ascii="Consolas" w:hAnsi="Consolas" w:eastAsia="Consolas" w:cs="Consolas"/>
                <w:color w:val="000000" w:themeColor="text1"/>
              </w:rPr>
            </w:pPr>
          </w:p>
        </w:tc>
        <w:tc>
          <w:tcPr>
            <w:tcW w:w="3180" w:type="dxa"/>
            <w:tcBorders>
              <w:top w:val="single" w:color="808080" w:themeColor="background1" w:themeShade="80" w:sz="6" w:space="0"/>
              <w:left w:val="single" w:color="808080" w:themeColor="background1" w:themeShade="80" w:sz="6" w:space="0"/>
              <w:bottom w:val="single" w:color="808080" w:themeColor="background1" w:themeShade="80" w:sz="6" w:space="0"/>
              <w:right w:val="single" w:color="808080" w:themeColor="background1" w:themeShade="80" w:sz="6" w:space="0"/>
            </w:tcBorders>
            <w:tcMar>
              <w:left w:w="105" w:type="dxa"/>
              <w:right w:w="105" w:type="dxa"/>
            </w:tcMar>
          </w:tcPr>
          <w:p w:rsidR="02DA501F" w:rsidP="02DA501F" w:rsidRDefault="02DA501F" w14:paraId="70EBE37E" w14:textId="1C2D471F">
            <w:pPr>
              <w:rPr>
                <w:rFonts w:ascii="Consolas" w:hAnsi="Consolas" w:eastAsia="Consolas" w:cs="Consolas"/>
                <w:color w:val="000000" w:themeColor="text1"/>
              </w:rPr>
            </w:pPr>
          </w:p>
        </w:tc>
        <w:tc>
          <w:tcPr>
            <w:tcW w:w="3199" w:type="dxa"/>
            <w:tcBorders>
              <w:top w:val="single" w:color="808080" w:themeColor="background1" w:themeShade="80" w:sz="6" w:space="0"/>
              <w:left w:val="single" w:color="808080" w:themeColor="background1" w:themeShade="80" w:sz="6" w:space="0"/>
              <w:bottom w:val="single" w:color="808080" w:themeColor="background1" w:themeShade="80" w:sz="6" w:space="0"/>
              <w:right w:val="single" w:color="808080" w:themeColor="background1" w:themeShade="80" w:sz="6" w:space="0"/>
            </w:tcBorders>
            <w:tcMar>
              <w:left w:w="105" w:type="dxa"/>
              <w:right w:w="105" w:type="dxa"/>
            </w:tcMar>
          </w:tcPr>
          <w:p w:rsidR="02DA501F" w:rsidP="02DA501F" w:rsidRDefault="02DA501F" w14:paraId="622E5B35" w14:textId="300D44BE">
            <w:pPr>
              <w:rPr>
                <w:rFonts w:ascii="Consolas" w:hAnsi="Consolas" w:eastAsia="Consolas" w:cs="Consolas"/>
                <w:color w:val="000000" w:themeColor="text1"/>
              </w:rPr>
            </w:pPr>
          </w:p>
        </w:tc>
      </w:tr>
    </w:tbl>
    <w:p w:rsidR="02DA501F" w:rsidP="00CB648E" w:rsidRDefault="02DA501F" w14:paraId="3C7AABD5" w14:textId="7DEE4046">
      <w:pPr>
        <w:tabs>
          <w:tab w:val="left" w:pos="0"/>
        </w:tabs>
        <w:jc w:val="center"/>
        <w:rPr>
          <w:b/>
          <w:bCs/>
          <w:i/>
          <w:iCs/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Pr="001D5DDB" w:rsidR="00346252" w:rsidTr="02DA501F" w14:paraId="12263AD8" w14:textId="77777777">
        <w:tc>
          <w:tcPr>
            <w:tcW w:w="1442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</w:tcBorders>
            <w:shd w:val="clear" w:color="auto" w:fill="E6E6E6"/>
          </w:tcPr>
          <w:p w:rsidRPr="001D5DDB" w:rsidR="00346252" w:rsidP="00A32B45" w:rsidRDefault="0008034C" w14:paraId="0B2BE7E8" w14:textId="77777777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Certifications</w:t>
            </w:r>
          </w:p>
        </w:tc>
        <w:tc>
          <w:tcPr>
            <w:tcW w:w="945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</w:tcPr>
          <w:p w:rsidRPr="0008034C" w:rsidR="006A65D6" w:rsidP="02DA501F" w:rsidRDefault="75A140A7" w14:paraId="2E6C7737" w14:textId="19683AB0">
            <w:pPr>
              <w:snapToGrid w:val="0"/>
              <w:jc w:val="both"/>
            </w:pPr>
            <w:r w:rsidRPr="02DA501F">
              <w:t xml:space="preserve">{% for c in certifications </w:t>
            </w:r>
            <w:proofErr w:type="gramStart"/>
            <w:r w:rsidRPr="02DA501F">
              <w:t>%}•</w:t>
            </w:r>
            <w:proofErr w:type="gramEnd"/>
            <w:r w:rsidRPr="02DA501F">
              <w:t xml:space="preserve"> </w:t>
            </w:r>
            <w:proofErr w:type="gramStart"/>
            <w:r w:rsidRPr="02DA501F">
              <w:t>{{ c</w:t>
            </w:r>
            <w:proofErr w:type="gramEnd"/>
            <w:r w:rsidRPr="02DA501F">
              <w:t xml:space="preserve"> }} {% </w:t>
            </w:r>
            <w:proofErr w:type="spellStart"/>
            <w:r w:rsidRPr="02DA501F">
              <w:t>endfor</w:t>
            </w:r>
            <w:proofErr w:type="spellEnd"/>
            <w:r w:rsidRPr="02DA501F">
              <w:t xml:space="preserve"> %}</w:t>
            </w:r>
          </w:p>
        </w:tc>
      </w:tr>
      <w:tr w:rsidRPr="001D5DDB" w:rsidR="00346252" w:rsidTr="02DA501F" w14:paraId="6DBA40BE" w14:textId="77777777">
        <w:tc>
          <w:tcPr>
            <w:tcW w:w="10892" w:type="dxa"/>
            <w:gridSpan w:val="2"/>
            <w:tcBorders>
              <w:top w:val="single" w:color="808080" w:themeColor="background1" w:themeShade="80" w:sz="4" w:space="0"/>
              <w:bottom w:val="single" w:color="808080" w:themeColor="background1" w:themeShade="80" w:sz="4" w:space="0"/>
            </w:tcBorders>
          </w:tcPr>
          <w:p w:rsidRPr="00346252" w:rsidR="00346252" w:rsidP="00F75DD8" w:rsidRDefault="00346252" w14:paraId="5FAC3D58" w14:textId="2609605D">
            <w:pPr>
              <w:snapToGrid w:val="0"/>
              <w:jc w:val="center"/>
              <w:rPr>
                <w:sz w:val="20"/>
                <w:szCs w:val="20"/>
              </w:rPr>
            </w:pPr>
          </w:p>
        </w:tc>
      </w:tr>
      <w:tr w:rsidRPr="001D5DDB" w:rsidR="001D5DDB" w:rsidTr="02DA501F" w14:paraId="6C91375B" w14:textId="77777777">
        <w:tc>
          <w:tcPr>
            <w:tcW w:w="1442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</w:tcBorders>
            <w:shd w:val="clear" w:color="auto" w:fill="E6E6E6"/>
          </w:tcPr>
          <w:p w:rsidRPr="001D5DDB" w:rsidR="001D5DDB" w:rsidP="00A32B45" w:rsidRDefault="001D5DDB" w14:paraId="1D52A8D2" w14:textId="77777777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Awards </w:t>
            </w:r>
          </w:p>
        </w:tc>
        <w:tc>
          <w:tcPr>
            <w:tcW w:w="945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</w:tcPr>
          <w:p w:rsidRPr="001D5DDB" w:rsidR="006A65D6" w:rsidP="02DA501F" w:rsidRDefault="273B7D5B" w14:paraId="07233411" w14:textId="60F3092D">
            <w:pPr>
              <w:snapToGrid w:val="0"/>
              <w:jc w:val="both"/>
            </w:pPr>
            <w:r w:rsidRPr="02DA501F">
              <w:t xml:space="preserve">{% for a in awards </w:t>
            </w:r>
            <w:proofErr w:type="gramStart"/>
            <w:r w:rsidRPr="02DA501F">
              <w:t>%}•</w:t>
            </w:r>
            <w:proofErr w:type="gramEnd"/>
            <w:r w:rsidRPr="02DA501F">
              <w:t xml:space="preserve"> </w:t>
            </w:r>
            <w:proofErr w:type="gramStart"/>
            <w:r w:rsidRPr="02DA501F">
              <w:t>{{ a</w:t>
            </w:r>
            <w:proofErr w:type="gramEnd"/>
            <w:r w:rsidRPr="02DA501F">
              <w:t xml:space="preserve"> }} {% </w:t>
            </w:r>
            <w:proofErr w:type="spellStart"/>
            <w:r w:rsidRPr="02DA501F">
              <w:t>endfor</w:t>
            </w:r>
            <w:proofErr w:type="spellEnd"/>
            <w:r w:rsidRPr="02DA501F">
              <w:t xml:space="preserve"> %}</w:t>
            </w:r>
          </w:p>
        </w:tc>
      </w:tr>
    </w:tbl>
    <w:p w:rsidRPr="00F75DD8" w:rsidR="00F75DD8" w:rsidP="00F75DD8" w:rsidRDefault="00F75DD8" w14:paraId="0BEC743A" w14:textId="03391337">
      <w:pPr>
        <w:jc w:val="center"/>
        <w:rPr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Pr="001D5DDB" w:rsidR="001D5DDB" w:rsidTr="7CF21AF2" w14:paraId="1DC95E7B" w14:textId="77777777">
        <w:tc>
          <w:tcPr>
            <w:tcW w:w="1442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</w:tcBorders>
            <w:shd w:val="clear" w:color="auto" w:fill="E6E6E6"/>
            <w:tcMar/>
            <w:vAlign w:val="center"/>
          </w:tcPr>
          <w:p w:rsidRPr="001D5DDB" w:rsidR="001D5DDB" w:rsidP="00D83B51" w:rsidRDefault="001D5DDB" w14:paraId="620B9F50" w14:textId="77777777">
            <w:pPr>
              <w:pStyle w:val="Heading3"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Experience Summary</w:t>
            </w:r>
          </w:p>
        </w:tc>
        <w:tc>
          <w:tcPr>
            <w:tcW w:w="945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tcMar/>
            <w:vAlign w:val="center"/>
          </w:tcPr>
          <w:p w:rsidRPr="006A65D6" w:rsidR="001D5DDB" w:rsidP="41D8EDFA" w:rsidRDefault="31F9ADCA" w14:paraId="4CFAC685" w14:textId="7E916B86">
            <w:pPr>
              <w:spacing w:line="276" w:lineRule="auto"/>
            </w:pPr>
            <w:r w:rsidR="34DF5DD8">
              <w:rPr/>
              <w:t xml:space="preserve">{%p for s in experience_summary %} </w:t>
            </w:r>
            <w:proofErr w:type="spellStart"/>
            <w:proofErr w:type="spellEnd"/>
          </w:p>
          <w:p w:rsidRPr="006A65D6" w:rsidR="001D5DDB" w:rsidP="7CF21AF2" w:rsidRDefault="31F9ADCA" w14:paraId="672D6276" w14:textId="52C167B5">
            <w:pPr>
              <w:pStyle w:val="Normal"/>
              <w:spacing w:line="276" w:lineRule="auto"/>
            </w:pPr>
            <w:r w:rsidR="34DF5DD8">
              <w:rPr/>
              <w:t xml:space="preserve">• {{ s.role }}                                                {{ s.years }} </w:t>
            </w:r>
          </w:p>
          <w:p w:rsidRPr="006A65D6" w:rsidR="001D5DDB" w:rsidP="7CF21AF2" w:rsidRDefault="31F9ADCA" w14:paraId="34CF0618" w14:textId="2E5CAA51">
            <w:pPr>
              <w:pStyle w:val="Normal"/>
              <w:spacing w:line="276" w:lineRule="auto"/>
            </w:pPr>
            <w:r w:rsidR="34DF5DD8">
              <w:rPr/>
              <w:t xml:space="preserve">Skills: {{ s.skills }} </w:t>
            </w:r>
          </w:p>
          <w:p w:rsidRPr="006A65D6" w:rsidR="001D5DDB" w:rsidP="7CF21AF2" w:rsidRDefault="31F9ADCA" w14:paraId="6B2E072F" w14:textId="1C7D11F6">
            <w:pPr>
              <w:pStyle w:val="Normal"/>
              <w:spacing w:line="276" w:lineRule="auto"/>
            </w:pPr>
            <w:r w:rsidR="34DF5DD8">
              <w:rPr/>
              <w:t xml:space="preserve"> </w:t>
            </w:r>
          </w:p>
          <w:p w:rsidRPr="006A65D6" w:rsidR="001D5DDB" w:rsidP="7CF21AF2" w:rsidRDefault="31F9ADCA" w14:paraId="633C1238" w14:textId="57AA8005">
            <w:pPr>
              <w:pStyle w:val="Normal"/>
              <w:spacing w:line="276" w:lineRule="auto"/>
            </w:pPr>
            <w:r w:rsidR="34DF5DD8">
              <w:rPr/>
              <w:t>{%p if s.achievements %}</w:t>
            </w:r>
          </w:p>
          <w:p w:rsidRPr="006A65D6" w:rsidR="001D5DDB" w:rsidP="7CF21AF2" w:rsidRDefault="31F9ADCA" w14:paraId="0F998B11" w14:textId="75FD8319">
            <w:pPr>
              <w:pStyle w:val="Normal"/>
              <w:spacing w:line="276" w:lineRule="auto"/>
            </w:pPr>
            <w:r w:rsidR="34DF5DD8">
              <w:rPr/>
              <w:t>Achievements:</w:t>
            </w:r>
          </w:p>
          <w:p w:rsidRPr="006A65D6" w:rsidR="001D5DDB" w:rsidP="7CF21AF2" w:rsidRDefault="31F9ADCA" w14:paraId="1B80372F" w14:textId="1EFFC2E7">
            <w:pPr>
              <w:pStyle w:val="Normal"/>
              <w:spacing w:line="276" w:lineRule="auto"/>
            </w:pPr>
            <w:r w:rsidR="34DF5DD8">
              <w:rPr/>
              <w:t>{%p for ach in s.achievements %}</w:t>
            </w:r>
          </w:p>
          <w:p w:rsidRPr="006A65D6" w:rsidR="001D5DDB" w:rsidP="7CF21AF2" w:rsidRDefault="31F9ADCA" w14:paraId="090304D6" w14:textId="3D8286FB">
            <w:pPr>
              <w:pStyle w:val="Normal"/>
              <w:spacing w:line="276" w:lineRule="auto"/>
            </w:pPr>
            <w:r w:rsidR="34DF5DD8">
              <w:rPr/>
              <w:t>- {{ ach }}</w:t>
            </w:r>
          </w:p>
          <w:p w:rsidRPr="006A65D6" w:rsidR="001D5DDB" w:rsidP="7CF21AF2" w:rsidRDefault="31F9ADCA" w14:paraId="35EF8357" w14:textId="457D2AE1">
            <w:pPr>
              <w:pStyle w:val="Normal"/>
              <w:spacing w:line="276" w:lineRule="auto"/>
            </w:pPr>
            <w:r w:rsidR="34DF5DD8">
              <w:rPr/>
              <w:t>{%p endfor %}</w:t>
            </w:r>
          </w:p>
          <w:p w:rsidRPr="006A65D6" w:rsidR="001D5DDB" w:rsidP="7CF21AF2" w:rsidRDefault="31F9ADCA" w14:paraId="41A60243" w14:textId="5785D226">
            <w:pPr>
              <w:pStyle w:val="Normal"/>
              <w:spacing w:line="276" w:lineRule="auto"/>
            </w:pPr>
            <w:r w:rsidR="34DF5DD8">
              <w:rPr/>
              <w:t>{%p endif %}</w:t>
            </w:r>
          </w:p>
          <w:p w:rsidRPr="006A65D6" w:rsidR="001D5DDB" w:rsidP="7CF21AF2" w:rsidRDefault="31F9ADCA" w14:paraId="4CBBD05E" w14:textId="12519070">
            <w:pPr>
              <w:pStyle w:val="Normal"/>
              <w:spacing w:line="276" w:lineRule="auto"/>
            </w:pPr>
            <w:r w:rsidR="34DF5DD8">
              <w:rPr/>
              <w:t xml:space="preserve"> </w:t>
            </w:r>
          </w:p>
          <w:p w:rsidRPr="006A65D6" w:rsidR="001D5DDB" w:rsidP="7CF21AF2" w:rsidRDefault="31F9ADCA" w14:paraId="679712A0" w14:textId="0E60D036">
            <w:pPr>
              <w:pStyle w:val="Normal"/>
              <w:spacing w:line="276" w:lineRule="auto"/>
            </w:pPr>
            <w:r w:rsidR="34DF5DD8">
              <w:rPr/>
              <w:t>{%p endfor %}</w:t>
            </w:r>
          </w:p>
          <w:p w:rsidRPr="006A65D6" w:rsidR="001D5DDB" w:rsidP="41D8EDFA" w:rsidRDefault="31F9ADCA" w14:paraId="285D4914" w14:textId="0F7F381F">
            <w:pPr>
              <w:spacing w:line="276" w:lineRule="auto"/>
            </w:pPr>
          </w:p>
        </w:tc>
      </w:tr>
    </w:tbl>
    <w:p w:rsidRPr="001D5DDB" w:rsidR="001D5DDB" w:rsidP="00097919" w:rsidRDefault="001D5DDB" w14:paraId="513A62D5" w14:textId="77777777">
      <w:pPr>
        <w:pStyle w:val="Heading3"/>
        <w:tabs>
          <w:tab w:val="left" w:pos="0"/>
        </w:tabs>
        <w:snapToGrid w:val="0"/>
        <w:jc w:val="center"/>
        <w:rPr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6B07" w:rsidTr="7CF21AF2" w14:paraId="64133144" w14:textId="77777777">
        <w:tc>
          <w:tcPr>
            <w:tcW w:w="9350" w:type="dxa"/>
            <w:tcMar/>
          </w:tcPr>
          <w:p w:rsidR="007F6B07" w:rsidP="577A5AB9" w:rsidRDefault="007F6B07" w14:paraId="31F89E9E" w14:textId="78BD9B79">
            <w:pPr>
              <w:pBdr>
                <w:bottom w:val="double" w:color="000000" w:sz="6" w:space="1"/>
              </w:pBdr>
              <w:jc w:val="center"/>
              <w:rPr>
                <w:b w:val="1"/>
                <w:bCs w:val="1"/>
                <w:sz w:val="32"/>
                <w:szCs w:val="32"/>
              </w:rPr>
            </w:pPr>
            <w:r w:rsidRPr="7CF21AF2" w:rsidR="7E754D64">
              <w:rPr>
                <w:b w:val="1"/>
                <w:bCs w:val="1"/>
                <w:sz w:val="32"/>
                <w:szCs w:val="32"/>
              </w:rPr>
              <w:t>Professional Experience</w:t>
            </w:r>
            <w:r w:rsidRPr="7CF21AF2" w:rsidR="7E701154">
              <w:rPr>
                <w:b w:val="1"/>
                <w:bCs w:val="1"/>
                <w:sz w:val="32"/>
                <w:szCs w:val="32"/>
              </w:rPr>
              <w:t xml:space="preserve"> </w:t>
            </w:r>
          </w:p>
          <w:p w:rsidR="007F6B07" w:rsidP="7CF21AF2" w:rsidRDefault="007F6B07" w14:paraId="668C0A04" w14:textId="1B03CF7B">
            <w:pPr>
              <w:rPr>
                <w:sz w:val="20"/>
                <w:szCs w:val="20"/>
              </w:rPr>
            </w:pPr>
            <w:r w:rsidRPr="7CF21AF2" w:rsidR="066C0AF9">
              <w:rPr>
                <w:sz w:val="20"/>
                <w:szCs w:val="20"/>
              </w:rPr>
              <w:t>{%p for exp in experience_summary %}</w:t>
            </w:r>
          </w:p>
          <w:p w:rsidR="007F6B07" w:rsidP="7CF21AF2" w:rsidRDefault="007F6B07" w14:paraId="470F74FA" w14:textId="39D3104F">
            <w:pPr>
              <w:pStyle w:val="Normal"/>
            </w:pPr>
            <w:r w:rsidRPr="7CF21AF2" w:rsidR="066C0AF9">
              <w:rPr>
                <w:sz w:val="20"/>
                <w:szCs w:val="20"/>
              </w:rPr>
              <w:t>Project – {{ exp.project_name }}{% if exp.organisation %} at {{ exp.organisation }}{% endif %}{% if exp.duration %} [{{ exp.duration }}]{% endif %}</w:t>
            </w:r>
          </w:p>
          <w:p w:rsidR="007F6B07" w:rsidP="7CF21AF2" w:rsidRDefault="007F6B07" w14:paraId="136B207A" w14:textId="0D121774">
            <w:pPr>
              <w:pStyle w:val="Normal"/>
            </w:pPr>
            <w:r w:rsidRPr="7CF21AF2" w:rsidR="066C0AF9">
              <w:rPr>
                <w:sz w:val="20"/>
                <w:szCs w:val="20"/>
              </w:rPr>
              <w:t>Role: {{ exp.role }}</w:t>
            </w:r>
          </w:p>
          <w:p w:rsidR="007F6B07" w:rsidP="7CF21AF2" w:rsidRDefault="007F6B07" w14:paraId="4EEAD1FA" w14:textId="72D0677F">
            <w:pPr>
              <w:pStyle w:val="Normal"/>
            </w:pPr>
            <w:r w:rsidRPr="7CF21AF2" w:rsidR="066C0AF9">
              <w:rPr>
                <w:sz w:val="20"/>
                <w:szCs w:val="20"/>
              </w:rPr>
              <w:t>Project Description: {{ exp.project_description }}</w:t>
            </w:r>
          </w:p>
          <w:p w:rsidR="007F6B07" w:rsidP="7CF21AF2" w:rsidRDefault="007F6B07" w14:paraId="7E7788AB" w14:textId="454A830E">
            <w:pPr>
              <w:pStyle w:val="Normal"/>
            </w:pPr>
            <w:r w:rsidRPr="7CF21AF2" w:rsidR="066C0AF9">
              <w:rPr>
                <w:sz w:val="20"/>
                <w:szCs w:val="20"/>
              </w:rPr>
              <w:t>Key Activities:</w:t>
            </w:r>
          </w:p>
          <w:p w:rsidR="007F6B07" w:rsidP="7CF21AF2" w:rsidRDefault="007F6B07" w14:paraId="1BA3F116" w14:textId="2D39F7D6">
            <w:pPr>
              <w:pStyle w:val="Normal"/>
            </w:pPr>
            <w:r w:rsidRPr="7CF21AF2" w:rsidR="066C0AF9">
              <w:rPr>
                <w:sz w:val="20"/>
                <w:szCs w:val="20"/>
              </w:rPr>
              <w:t>{%p for activity in exp.key_activities %}</w:t>
            </w:r>
          </w:p>
          <w:p w:rsidR="007F6B07" w:rsidP="7CF21AF2" w:rsidRDefault="007F6B07" w14:paraId="2EA87EF7" w14:textId="323908EC">
            <w:pPr>
              <w:pStyle w:val="Normal"/>
            </w:pPr>
            <w:r w:rsidRPr="7CF21AF2" w:rsidR="066C0AF9">
              <w:rPr>
                <w:sz w:val="20"/>
                <w:szCs w:val="20"/>
              </w:rPr>
              <w:t>• {{ activity }}</w:t>
            </w:r>
          </w:p>
          <w:p w:rsidR="007F6B07" w:rsidP="7CF21AF2" w:rsidRDefault="007F6B07" w14:paraId="6D076BA6" w14:textId="7C21551F">
            <w:pPr>
              <w:pStyle w:val="Normal"/>
            </w:pPr>
            <w:r w:rsidRPr="7CF21AF2" w:rsidR="066C0AF9">
              <w:rPr>
                <w:sz w:val="20"/>
                <w:szCs w:val="20"/>
              </w:rPr>
              <w:t>{%p endfor %}</w:t>
            </w:r>
          </w:p>
          <w:p w:rsidR="007F6B07" w:rsidP="7CF21AF2" w:rsidRDefault="007F6B07" w14:paraId="53EA411A" w14:textId="77427DEF">
            <w:pPr>
              <w:pStyle w:val="Normal"/>
            </w:pPr>
            <w:r w:rsidRPr="7CF21AF2" w:rsidR="066C0AF9">
              <w:rPr>
                <w:sz w:val="20"/>
                <w:szCs w:val="20"/>
              </w:rPr>
              <w:t>{%p if exp.tools_used or exp.technologies_used or exp.skills_used %}</w:t>
            </w:r>
          </w:p>
          <w:p w:rsidR="007F6B07" w:rsidP="7CF21AF2" w:rsidRDefault="007F6B07" w14:paraId="4294E5E6" w14:textId="78F72E43">
            <w:pPr>
              <w:pStyle w:val="Normal"/>
            </w:pPr>
            <w:r w:rsidRPr="7CF21AF2" w:rsidR="066C0AF9">
              <w:rPr>
                <w:sz w:val="20"/>
                <w:szCs w:val="20"/>
              </w:rPr>
              <w:t>Technology/Skills/Tools used:</w:t>
            </w:r>
          </w:p>
          <w:p w:rsidR="007F6B07" w:rsidP="7CF21AF2" w:rsidRDefault="007F6B07" w14:paraId="70883900" w14:textId="58C1B944">
            <w:pPr>
              <w:pStyle w:val="Normal"/>
            </w:pPr>
            <w:r w:rsidRPr="7CF21AF2" w:rsidR="066C0AF9">
              <w:rPr>
                <w:sz w:val="20"/>
                <w:szCs w:val="20"/>
              </w:rPr>
              <w:t>{%p if exp.tools_used %}</w:t>
            </w:r>
          </w:p>
          <w:p w:rsidR="007F6B07" w:rsidP="7CF21AF2" w:rsidRDefault="007F6B07" w14:paraId="2A72F238" w14:textId="0EE83671">
            <w:pPr>
              <w:pStyle w:val="Normal"/>
            </w:pPr>
            <w:r w:rsidRPr="7CF21AF2" w:rsidR="066C0AF9">
              <w:rPr>
                <w:sz w:val="20"/>
                <w:szCs w:val="20"/>
              </w:rPr>
              <w:t>Tools: {{ exp.tools_used | join(', ') }}</w:t>
            </w:r>
          </w:p>
          <w:p w:rsidR="007F6B07" w:rsidP="7CF21AF2" w:rsidRDefault="007F6B07" w14:paraId="67075455" w14:textId="0DD0B768">
            <w:pPr>
              <w:pStyle w:val="Normal"/>
            </w:pPr>
            <w:r w:rsidRPr="7CF21AF2" w:rsidR="066C0AF9">
              <w:rPr>
                <w:sz w:val="20"/>
                <w:szCs w:val="20"/>
              </w:rPr>
              <w:t>{%p endif %}</w:t>
            </w:r>
          </w:p>
          <w:p w:rsidR="007F6B07" w:rsidP="7CF21AF2" w:rsidRDefault="007F6B07" w14:paraId="206296D5" w14:textId="4FDFD917">
            <w:pPr>
              <w:pStyle w:val="Normal"/>
            </w:pPr>
            <w:r w:rsidRPr="7CF21AF2" w:rsidR="066C0AF9">
              <w:rPr>
                <w:sz w:val="20"/>
                <w:szCs w:val="20"/>
              </w:rPr>
              <w:t>{%p if exp.technologies_used %}</w:t>
            </w:r>
          </w:p>
          <w:p w:rsidR="007F6B07" w:rsidP="7CF21AF2" w:rsidRDefault="007F6B07" w14:paraId="23C2BB81" w14:textId="122C8316">
            <w:pPr>
              <w:pStyle w:val="Normal"/>
            </w:pPr>
            <w:r w:rsidRPr="7CF21AF2" w:rsidR="066C0AF9">
              <w:rPr>
                <w:sz w:val="20"/>
                <w:szCs w:val="20"/>
              </w:rPr>
              <w:t>Technologies: {{ exp.technologies_used | join(', ') }}</w:t>
            </w:r>
          </w:p>
          <w:p w:rsidR="007F6B07" w:rsidP="7CF21AF2" w:rsidRDefault="007F6B07" w14:paraId="79D6CF3B" w14:textId="44E215CA">
            <w:pPr>
              <w:pStyle w:val="Normal"/>
            </w:pPr>
            <w:r w:rsidRPr="7CF21AF2" w:rsidR="066C0AF9">
              <w:rPr>
                <w:sz w:val="20"/>
                <w:szCs w:val="20"/>
              </w:rPr>
              <w:t>{%p endif %}</w:t>
            </w:r>
          </w:p>
          <w:p w:rsidR="007F6B07" w:rsidP="7CF21AF2" w:rsidRDefault="007F6B07" w14:paraId="2A0A0658" w14:textId="7BF60C58">
            <w:pPr>
              <w:pStyle w:val="Normal"/>
            </w:pPr>
            <w:r w:rsidRPr="7CF21AF2" w:rsidR="066C0AF9">
              <w:rPr>
                <w:sz w:val="20"/>
                <w:szCs w:val="20"/>
              </w:rPr>
              <w:t>{%p if exp.skills_used %}</w:t>
            </w:r>
          </w:p>
          <w:p w:rsidR="007F6B07" w:rsidP="7CF21AF2" w:rsidRDefault="007F6B07" w14:paraId="4DC2F6B7" w14:textId="19971EE0">
            <w:pPr>
              <w:pStyle w:val="Normal"/>
            </w:pPr>
            <w:r w:rsidRPr="7CF21AF2" w:rsidR="066C0AF9">
              <w:rPr>
                <w:sz w:val="20"/>
                <w:szCs w:val="20"/>
              </w:rPr>
              <w:t>Skills: {{ exp.skills_used | join(', ') }}</w:t>
            </w:r>
          </w:p>
          <w:p w:rsidR="007F6B07" w:rsidP="7CF21AF2" w:rsidRDefault="007F6B07" w14:paraId="6FCFD72D" w14:textId="03E6894A">
            <w:pPr>
              <w:pStyle w:val="Normal"/>
            </w:pPr>
            <w:r w:rsidRPr="7CF21AF2" w:rsidR="066C0AF9">
              <w:rPr>
                <w:sz w:val="20"/>
                <w:szCs w:val="20"/>
              </w:rPr>
              <w:t>{%p endif %}</w:t>
            </w:r>
          </w:p>
          <w:p w:rsidR="007F6B07" w:rsidP="7CF21AF2" w:rsidRDefault="007F6B07" w14:paraId="35ABC492" w14:textId="28B7984E">
            <w:pPr>
              <w:pStyle w:val="Normal"/>
            </w:pPr>
            <w:r w:rsidRPr="7CF21AF2" w:rsidR="066C0AF9">
              <w:rPr>
                <w:sz w:val="20"/>
                <w:szCs w:val="20"/>
              </w:rPr>
              <w:t>{%p endif %}</w:t>
            </w:r>
          </w:p>
          <w:p w:rsidR="007F6B07" w:rsidP="7CF21AF2" w:rsidRDefault="007F6B07" w14:paraId="273474D2" w14:textId="6F502284">
            <w:pPr>
              <w:pStyle w:val="Normal"/>
            </w:pPr>
            <w:r w:rsidRPr="7CF21AF2" w:rsidR="066C0AF9">
              <w:rPr>
                <w:sz w:val="20"/>
                <w:szCs w:val="20"/>
              </w:rPr>
              <w:t>{%p if exp.major_achievements %}</w:t>
            </w:r>
          </w:p>
          <w:p w:rsidR="007F6B07" w:rsidP="7CF21AF2" w:rsidRDefault="007F6B07" w14:paraId="62EB2944" w14:textId="245DEFA9">
            <w:pPr>
              <w:pStyle w:val="Normal"/>
            </w:pPr>
            <w:r w:rsidRPr="7CF21AF2" w:rsidR="066C0AF9">
              <w:rPr>
                <w:sz w:val="20"/>
                <w:szCs w:val="20"/>
              </w:rPr>
              <w:t>Major Achievements:</w:t>
            </w:r>
          </w:p>
          <w:p w:rsidR="007F6B07" w:rsidP="7CF21AF2" w:rsidRDefault="007F6B07" w14:paraId="7E229B8F" w14:textId="5CC43932">
            <w:pPr>
              <w:pStyle w:val="Normal"/>
            </w:pPr>
            <w:r w:rsidRPr="7CF21AF2" w:rsidR="066C0AF9">
              <w:rPr>
                <w:sz w:val="20"/>
                <w:szCs w:val="20"/>
              </w:rPr>
              <w:t>{%p for achievement in exp.major_achievements %}</w:t>
            </w:r>
          </w:p>
          <w:p w:rsidR="007F6B07" w:rsidP="7CF21AF2" w:rsidRDefault="007F6B07" w14:paraId="02F0535C" w14:textId="7DFFF02B">
            <w:pPr>
              <w:pStyle w:val="Normal"/>
            </w:pPr>
            <w:r w:rsidRPr="7CF21AF2" w:rsidR="066C0AF9">
              <w:rPr>
                <w:sz w:val="20"/>
                <w:szCs w:val="20"/>
              </w:rPr>
              <w:t>• {{ achievement }}</w:t>
            </w:r>
          </w:p>
          <w:p w:rsidR="007F6B07" w:rsidP="7CF21AF2" w:rsidRDefault="007F6B07" w14:paraId="75BC43B1" w14:textId="397023D1">
            <w:pPr>
              <w:pStyle w:val="Normal"/>
            </w:pPr>
            <w:r w:rsidRPr="7CF21AF2" w:rsidR="066C0AF9">
              <w:rPr>
                <w:sz w:val="20"/>
                <w:szCs w:val="20"/>
              </w:rPr>
              <w:t>{%p endfor %}</w:t>
            </w:r>
          </w:p>
          <w:p w:rsidR="007F6B07" w:rsidP="7CF21AF2" w:rsidRDefault="007F6B07" w14:paraId="570ED283" w14:textId="3AD4E619">
            <w:pPr>
              <w:pStyle w:val="Normal"/>
            </w:pPr>
            <w:r w:rsidRPr="7CF21AF2" w:rsidR="066C0AF9">
              <w:rPr>
                <w:sz w:val="20"/>
                <w:szCs w:val="20"/>
              </w:rPr>
              <w:t>{%p endif %}</w:t>
            </w:r>
          </w:p>
          <w:p w:rsidR="007F6B07" w:rsidP="7CF21AF2" w:rsidRDefault="007F6B07" w14:paraId="07BC65E5" w14:textId="5D05A69A">
            <w:pPr>
              <w:pStyle w:val="Normal"/>
            </w:pPr>
            <w:r w:rsidRPr="7CF21AF2" w:rsidR="066C0AF9">
              <w:rPr>
                <w:sz w:val="20"/>
                <w:szCs w:val="20"/>
              </w:rPr>
              <w:t>{%p if exp.client_appreciation %}</w:t>
            </w:r>
          </w:p>
          <w:p w:rsidR="007F6B07" w:rsidP="7CF21AF2" w:rsidRDefault="007F6B07" w14:paraId="5DFD3F83" w14:textId="42BC0EE8">
            <w:pPr>
              <w:pStyle w:val="Normal"/>
            </w:pPr>
            <w:r w:rsidRPr="7CF21AF2" w:rsidR="066C0AF9">
              <w:rPr>
                <w:sz w:val="20"/>
                <w:szCs w:val="20"/>
              </w:rPr>
              <w:t>Client Appreciation:</w:t>
            </w:r>
          </w:p>
          <w:p w:rsidR="007F6B07" w:rsidP="7CF21AF2" w:rsidRDefault="007F6B07" w14:paraId="05FC650E" w14:textId="326F32A7">
            <w:pPr>
              <w:pStyle w:val="Normal"/>
            </w:pPr>
            <w:r w:rsidRPr="7CF21AF2" w:rsidR="066C0AF9">
              <w:rPr>
                <w:sz w:val="20"/>
                <w:szCs w:val="20"/>
              </w:rPr>
              <w:t>{%p for appreciation in exp.client_appreciation %}</w:t>
            </w:r>
          </w:p>
          <w:p w:rsidR="007F6B07" w:rsidP="7CF21AF2" w:rsidRDefault="007F6B07" w14:paraId="6DB4598D" w14:textId="72569476">
            <w:pPr>
              <w:pStyle w:val="Normal"/>
            </w:pPr>
            <w:r w:rsidRPr="7CF21AF2" w:rsidR="066C0AF9">
              <w:rPr>
                <w:sz w:val="20"/>
                <w:szCs w:val="20"/>
              </w:rPr>
              <w:t>• {{ appreciation }}</w:t>
            </w:r>
          </w:p>
          <w:p w:rsidR="007F6B07" w:rsidP="7CF21AF2" w:rsidRDefault="007F6B07" w14:paraId="6C0C45DB" w14:textId="158E0FA5">
            <w:pPr>
              <w:pStyle w:val="Normal"/>
            </w:pPr>
            <w:r w:rsidRPr="7CF21AF2" w:rsidR="066C0AF9">
              <w:rPr>
                <w:sz w:val="20"/>
                <w:szCs w:val="20"/>
              </w:rPr>
              <w:t>{%p endfor %}</w:t>
            </w:r>
          </w:p>
          <w:p w:rsidR="007F6B07" w:rsidP="7CF21AF2" w:rsidRDefault="007F6B07" w14:paraId="7723258B" w14:textId="749334ED">
            <w:pPr>
              <w:pStyle w:val="Normal"/>
            </w:pPr>
            <w:r w:rsidRPr="7CF21AF2" w:rsidR="066C0AF9">
              <w:rPr>
                <w:sz w:val="20"/>
                <w:szCs w:val="20"/>
              </w:rPr>
              <w:t>{%p endif %}</w:t>
            </w:r>
          </w:p>
          <w:p w:rsidR="007F6B07" w:rsidP="7CF21AF2" w:rsidRDefault="007F6B07" w14:paraId="6CA4D39D" w14:textId="69EA36AB">
            <w:pPr>
              <w:pStyle w:val="Normal"/>
            </w:pPr>
            <w:r w:rsidRPr="7CF21AF2" w:rsidR="066C0AF9">
              <w:rPr>
                <w:sz w:val="20"/>
                <w:szCs w:val="20"/>
              </w:rPr>
              <w:t>{%p endfor %}</w:t>
            </w:r>
          </w:p>
          <w:p w:rsidR="007F6B07" w:rsidRDefault="007F6B07" w14:paraId="66E7C23B" w14:textId="68B5283E">
            <w:pPr>
              <w:rPr>
                <w:sz w:val="20"/>
                <w:szCs w:val="20"/>
              </w:rPr>
            </w:pPr>
          </w:p>
        </w:tc>
      </w:tr>
    </w:tbl>
    <w:p w:rsidRPr="001D5DDB" w:rsidR="001D5DDB" w:rsidRDefault="001D5DDB" w14:paraId="47EE7087" w14:textId="7584FD1D">
      <w:pPr>
        <w:rPr>
          <w:sz w:val="20"/>
          <w:szCs w:val="20"/>
        </w:rPr>
      </w:pPr>
    </w:p>
    <w:sectPr w:rsidRPr="001D5DDB" w:rsidR="001D5DDB" w:rsidSect="001D5DDB">
      <w:pgSz w:w="12240" w:h="15840" w:orient="portrait"/>
      <w:pgMar w:top="360" w:right="1440" w:bottom="63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A6800" w:rsidP="00DE1B76" w:rsidRDefault="00AA6800" w14:paraId="12BDC0E3" w14:textId="77777777">
      <w:r>
        <w:separator/>
      </w:r>
    </w:p>
  </w:endnote>
  <w:endnote w:type="continuationSeparator" w:id="0">
    <w:p w:rsidR="00AA6800" w:rsidP="00DE1B76" w:rsidRDefault="00AA6800" w14:paraId="79E974E1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A6800" w:rsidP="00DE1B76" w:rsidRDefault="00AA6800" w14:paraId="229FDD9D" w14:textId="77777777">
      <w:r>
        <w:separator/>
      </w:r>
    </w:p>
  </w:footnote>
  <w:footnote w:type="continuationSeparator" w:id="0">
    <w:p w:rsidR="00AA6800" w:rsidP="00DE1B76" w:rsidRDefault="00AA6800" w14:paraId="75A64FCE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7BE0D70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06488A8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12E1816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1CAA6FC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1502ACE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496E79E2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A1E4161C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ED2400E4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80B4DEC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196369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 w15:restartNumberingAfterBreak="0">
    <w:nsid w:val="00000002"/>
    <w:multiLevelType w:val="singleLevel"/>
    <w:tmpl w:val="00000002"/>
    <w:name w:val="WW8Num6"/>
    <w:lvl w:ilvl="0">
      <w:start w:val="1"/>
      <w:numFmt w:val="bullet"/>
      <w:lvlText w:val=""/>
      <w:lvlJc w:val="left"/>
      <w:pPr>
        <w:tabs>
          <w:tab w:val="num" w:pos="0"/>
        </w:tabs>
        <w:ind w:left="360" w:hanging="360"/>
      </w:pPr>
      <w:rPr>
        <w:rFonts w:ascii="Wingdings" w:hAnsi="Wingdings" w:cs="Symbol"/>
        <w:color w:val="000000"/>
        <w:sz w:val="20"/>
        <w:szCs w:val="20"/>
      </w:rPr>
    </w:lvl>
  </w:abstractNum>
  <w:abstractNum w:abstractNumId="11" w15:restartNumberingAfterBreak="0">
    <w:nsid w:val="00000003"/>
    <w:multiLevelType w:val="singleLevel"/>
    <w:tmpl w:val="00000003"/>
    <w:name w:val="WW8Num7"/>
    <w:lvl w:ilvl="0">
      <w:start w:val="1"/>
      <w:numFmt w:val="bullet"/>
      <w:lvlText w:val=""/>
      <w:lvlJc w:val="left"/>
      <w:pPr>
        <w:tabs>
          <w:tab w:val="num" w:pos="0"/>
        </w:tabs>
        <w:ind w:left="720" w:hanging="360"/>
      </w:pPr>
      <w:rPr>
        <w:rFonts w:ascii="Wingdings" w:hAnsi="Wingdings" w:cs="Symbol"/>
        <w:color w:val="000000"/>
        <w:sz w:val="20"/>
        <w:szCs w:val="20"/>
      </w:rPr>
    </w:lvl>
  </w:abstractNum>
  <w:abstractNum w:abstractNumId="12" w15:restartNumberingAfterBreak="0">
    <w:nsid w:val="00000004"/>
    <w:multiLevelType w:val="singleLevel"/>
    <w:tmpl w:val="00000004"/>
    <w:name w:val="WW8Num8"/>
    <w:lvl w:ilvl="0">
      <w:start w:val="1"/>
      <w:numFmt w:val="bullet"/>
      <w:lvlText w:val=""/>
      <w:lvlJc w:val="left"/>
      <w:pPr>
        <w:tabs>
          <w:tab w:val="num" w:pos="0"/>
        </w:tabs>
        <w:ind w:left="360" w:hanging="360"/>
      </w:pPr>
      <w:rPr>
        <w:rFonts w:ascii="Wingdings" w:hAnsi="Wingdings" w:cs="Symbol"/>
        <w:color w:val="000000"/>
        <w:sz w:val="20"/>
        <w:szCs w:val="20"/>
      </w:rPr>
    </w:lvl>
  </w:abstractNum>
  <w:abstractNum w:abstractNumId="13" w15:restartNumberingAfterBreak="0">
    <w:nsid w:val="08C807FB"/>
    <w:multiLevelType w:val="hybridMultilevel"/>
    <w:tmpl w:val="03205F4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A31065A"/>
    <w:multiLevelType w:val="hybridMultilevel"/>
    <w:tmpl w:val="61CE9A02"/>
    <w:lvl w:ilvl="0" w:tplc="C212A55C"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4C31301"/>
    <w:multiLevelType w:val="hybridMultilevel"/>
    <w:tmpl w:val="92124F74"/>
    <w:lvl w:ilvl="0" w:tplc="08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6" w15:restartNumberingAfterBreak="0">
    <w:nsid w:val="28631666"/>
    <w:multiLevelType w:val="hybridMultilevel"/>
    <w:tmpl w:val="6C1E1DC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8A1DF2"/>
    <w:multiLevelType w:val="hybridMultilevel"/>
    <w:tmpl w:val="E988B94C"/>
    <w:lvl w:ilvl="0" w:tplc="08090001">
      <w:start w:val="1"/>
      <w:numFmt w:val="bullet"/>
      <w:lvlText w:val=""/>
      <w:lvlJc w:val="left"/>
      <w:pPr>
        <w:ind w:left="1245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965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685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405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4125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845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565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6285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7005" w:hanging="360"/>
      </w:pPr>
      <w:rPr>
        <w:rFonts w:hint="default" w:ascii="Wingdings" w:hAnsi="Wingdings"/>
      </w:rPr>
    </w:lvl>
  </w:abstractNum>
  <w:abstractNum w:abstractNumId="18" w15:restartNumberingAfterBreak="0">
    <w:nsid w:val="572C06BE"/>
    <w:multiLevelType w:val="hybridMultilevel"/>
    <w:tmpl w:val="C244329E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63F878AD"/>
    <w:multiLevelType w:val="hybridMultilevel"/>
    <w:tmpl w:val="89F025CE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64B37779"/>
    <w:multiLevelType w:val="hybridMultilevel"/>
    <w:tmpl w:val="3E3E215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719D70D8"/>
    <w:multiLevelType w:val="multilevel"/>
    <w:tmpl w:val="C8724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0694755">
    <w:abstractNumId w:val="9"/>
  </w:num>
  <w:num w:numId="2" w16cid:durableId="1100687559">
    <w:abstractNumId w:val="7"/>
  </w:num>
  <w:num w:numId="3" w16cid:durableId="940533982">
    <w:abstractNumId w:val="6"/>
  </w:num>
  <w:num w:numId="4" w16cid:durableId="1139614644">
    <w:abstractNumId w:val="5"/>
  </w:num>
  <w:num w:numId="5" w16cid:durableId="894436708">
    <w:abstractNumId w:val="4"/>
  </w:num>
  <w:num w:numId="6" w16cid:durableId="1772164738">
    <w:abstractNumId w:val="8"/>
  </w:num>
  <w:num w:numId="7" w16cid:durableId="774208311">
    <w:abstractNumId w:val="3"/>
  </w:num>
  <w:num w:numId="8" w16cid:durableId="983853382">
    <w:abstractNumId w:val="2"/>
  </w:num>
  <w:num w:numId="9" w16cid:durableId="208928784">
    <w:abstractNumId w:val="1"/>
  </w:num>
  <w:num w:numId="10" w16cid:durableId="1707828764">
    <w:abstractNumId w:val="0"/>
  </w:num>
  <w:num w:numId="11" w16cid:durableId="162091223">
    <w:abstractNumId w:val="14"/>
  </w:num>
  <w:num w:numId="12" w16cid:durableId="750732939">
    <w:abstractNumId w:val="18"/>
  </w:num>
  <w:num w:numId="13" w16cid:durableId="439878016">
    <w:abstractNumId w:val="19"/>
  </w:num>
  <w:num w:numId="14" w16cid:durableId="518742519">
    <w:abstractNumId w:val="16"/>
  </w:num>
  <w:num w:numId="15" w16cid:durableId="67266025">
    <w:abstractNumId w:val="13"/>
  </w:num>
  <w:num w:numId="16" w16cid:durableId="987897800">
    <w:abstractNumId w:val="10"/>
  </w:num>
  <w:num w:numId="17" w16cid:durableId="881211378">
    <w:abstractNumId w:val="11"/>
  </w:num>
  <w:num w:numId="18" w16cid:durableId="1786264373">
    <w:abstractNumId w:val="12"/>
  </w:num>
  <w:num w:numId="19" w16cid:durableId="1897662926">
    <w:abstractNumId w:val="15"/>
  </w:num>
  <w:num w:numId="20" w16cid:durableId="1623270133">
    <w:abstractNumId w:val="17"/>
  </w:num>
  <w:num w:numId="21" w16cid:durableId="1966276636">
    <w:abstractNumId w:val="20"/>
  </w:num>
  <w:num w:numId="22" w16cid:durableId="156749179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B76"/>
    <w:rsid w:val="00012931"/>
    <w:rsid w:val="0002435D"/>
    <w:rsid w:val="000271EB"/>
    <w:rsid w:val="00030F29"/>
    <w:rsid w:val="0008034C"/>
    <w:rsid w:val="00097919"/>
    <w:rsid w:val="000ABB71"/>
    <w:rsid w:val="000B6397"/>
    <w:rsid w:val="000B7CDC"/>
    <w:rsid w:val="000E0A0E"/>
    <w:rsid w:val="000E7C93"/>
    <w:rsid w:val="000F4CEF"/>
    <w:rsid w:val="0010101F"/>
    <w:rsid w:val="001379D6"/>
    <w:rsid w:val="00152E46"/>
    <w:rsid w:val="00181FA9"/>
    <w:rsid w:val="00191880"/>
    <w:rsid w:val="001D4CA9"/>
    <w:rsid w:val="001D5DDB"/>
    <w:rsid w:val="00203CFE"/>
    <w:rsid w:val="00257D5B"/>
    <w:rsid w:val="002646B3"/>
    <w:rsid w:val="0029522C"/>
    <w:rsid w:val="002B386C"/>
    <w:rsid w:val="002B4F87"/>
    <w:rsid w:val="002F043D"/>
    <w:rsid w:val="003320C0"/>
    <w:rsid w:val="00346252"/>
    <w:rsid w:val="003474B9"/>
    <w:rsid w:val="003A0689"/>
    <w:rsid w:val="003A5499"/>
    <w:rsid w:val="003B5733"/>
    <w:rsid w:val="003C1FF5"/>
    <w:rsid w:val="003F7E7F"/>
    <w:rsid w:val="00406B64"/>
    <w:rsid w:val="004809B8"/>
    <w:rsid w:val="004B3DC0"/>
    <w:rsid w:val="004C4EA0"/>
    <w:rsid w:val="005128DA"/>
    <w:rsid w:val="00543DF6"/>
    <w:rsid w:val="00567D31"/>
    <w:rsid w:val="00572D0F"/>
    <w:rsid w:val="00586F29"/>
    <w:rsid w:val="00587E8D"/>
    <w:rsid w:val="005D3832"/>
    <w:rsid w:val="005D7D88"/>
    <w:rsid w:val="005F7E4E"/>
    <w:rsid w:val="006012AC"/>
    <w:rsid w:val="00616E69"/>
    <w:rsid w:val="0062015E"/>
    <w:rsid w:val="00634C67"/>
    <w:rsid w:val="0064095E"/>
    <w:rsid w:val="00641977"/>
    <w:rsid w:val="00641B5C"/>
    <w:rsid w:val="0065230E"/>
    <w:rsid w:val="006766F8"/>
    <w:rsid w:val="006940FE"/>
    <w:rsid w:val="00694FED"/>
    <w:rsid w:val="006A65D6"/>
    <w:rsid w:val="006B1B31"/>
    <w:rsid w:val="006B22AD"/>
    <w:rsid w:val="006B7AA2"/>
    <w:rsid w:val="006C1922"/>
    <w:rsid w:val="006C65CA"/>
    <w:rsid w:val="007401F7"/>
    <w:rsid w:val="00740776"/>
    <w:rsid w:val="0074522D"/>
    <w:rsid w:val="00764C42"/>
    <w:rsid w:val="0078337A"/>
    <w:rsid w:val="00797B21"/>
    <w:rsid w:val="007A1437"/>
    <w:rsid w:val="007A4B2D"/>
    <w:rsid w:val="007E1165"/>
    <w:rsid w:val="007E452B"/>
    <w:rsid w:val="007F6B07"/>
    <w:rsid w:val="00863718"/>
    <w:rsid w:val="00870E32"/>
    <w:rsid w:val="008B6010"/>
    <w:rsid w:val="008B7870"/>
    <w:rsid w:val="008B7992"/>
    <w:rsid w:val="009113D6"/>
    <w:rsid w:val="009177F0"/>
    <w:rsid w:val="009264AC"/>
    <w:rsid w:val="0093084B"/>
    <w:rsid w:val="00937052"/>
    <w:rsid w:val="00944A93"/>
    <w:rsid w:val="009861A9"/>
    <w:rsid w:val="00993CBD"/>
    <w:rsid w:val="009F6D55"/>
    <w:rsid w:val="00A03C88"/>
    <w:rsid w:val="00A1052F"/>
    <w:rsid w:val="00A57754"/>
    <w:rsid w:val="00AA586F"/>
    <w:rsid w:val="00AA6800"/>
    <w:rsid w:val="00AA6E24"/>
    <w:rsid w:val="00B2090E"/>
    <w:rsid w:val="00B5393D"/>
    <w:rsid w:val="00B843A9"/>
    <w:rsid w:val="00BB58F5"/>
    <w:rsid w:val="00BE701E"/>
    <w:rsid w:val="00C04BFE"/>
    <w:rsid w:val="00C64EF4"/>
    <w:rsid w:val="00C67E16"/>
    <w:rsid w:val="00C9472C"/>
    <w:rsid w:val="00C96989"/>
    <w:rsid w:val="00CA6AA6"/>
    <w:rsid w:val="00CB648E"/>
    <w:rsid w:val="00CE134C"/>
    <w:rsid w:val="00D10CF0"/>
    <w:rsid w:val="00D2306D"/>
    <w:rsid w:val="00D25BCF"/>
    <w:rsid w:val="00D83B51"/>
    <w:rsid w:val="00D97160"/>
    <w:rsid w:val="00DD34C3"/>
    <w:rsid w:val="00DD3DBA"/>
    <w:rsid w:val="00DE1B76"/>
    <w:rsid w:val="00DE50E8"/>
    <w:rsid w:val="00E0048A"/>
    <w:rsid w:val="00E034EE"/>
    <w:rsid w:val="00E03BF1"/>
    <w:rsid w:val="00E12079"/>
    <w:rsid w:val="00E612D9"/>
    <w:rsid w:val="00E620BF"/>
    <w:rsid w:val="00E65187"/>
    <w:rsid w:val="00E920E8"/>
    <w:rsid w:val="00EA55B7"/>
    <w:rsid w:val="00EB54B8"/>
    <w:rsid w:val="00F44474"/>
    <w:rsid w:val="00F75DD8"/>
    <w:rsid w:val="00F9035D"/>
    <w:rsid w:val="00FE09AA"/>
    <w:rsid w:val="00FF2BF9"/>
    <w:rsid w:val="010B4188"/>
    <w:rsid w:val="023C7C98"/>
    <w:rsid w:val="02DA501F"/>
    <w:rsid w:val="03B422EC"/>
    <w:rsid w:val="05B2F407"/>
    <w:rsid w:val="066C0AF9"/>
    <w:rsid w:val="06D8B63B"/>
    <w:rsid w:val="07CEF382"/>
    <w:rsid w:val="092E7F82"/>
    <w:rsid w:val="0A511F88"/>
    <w:rsid w:val="0BE26193"/>
    <w:rsid w:val="0C2108CD"/>
    <w:rsid w:val="10D5F280"/>
    <w:rsid w:val="12E2D883"/>
    <w:rsid w:val="15EC9C8E"/>
    <w:rsid w:val="168A0A71"/>
    <w:rsid w:val="17F3EDB7"/>
    <w:rsid w:val="17F70966"/>
    <w:rsid w:val="19CD28AF"/>
    <w:rsid w:val="19D41847"/>
    <w:rsid w:val="1B30C29C"/>
    <w:rsid w:val="1E909ADA"/>
    <w:rsid w:val="1F0A631F"/>
    <w:rsid w:val="1F4CADA5"/>
    <w:rsid w:val="204C071C"/>
    <w:rsid w:val="21DB4AC0"/>
    <w:rsid w:val="237F2D81"/>
    <w:rsid w:val="25805ABD"/>
    <w:rsid w:val="26155E33"/>
    <w:rsid w:val="2617EC8E"/>
    <w:rsid w:val="273B7D5B"/>
    <w:rsid w:val="2A81552B"/>
    <w:rsid w:val="2D200C3B"/>
    <w:rsid w:val="2D95A61B"/>
    <w:rsid w:val="2E425E1C"/>
    <w:rsid w:val="2F67FC5E"/>
    <w:rsid w:val="31F9ADCA"/>
    <w:rsid w:val="33CE9081"/>
    <w:rsid w:val="34DF5DD8"/>
    <w:rsid w:val="373F95DB"/>
    <w:rsid w:val="3A9A62D5"/>
    <w:rsid w:val="3B4E9669"/>
    <w:rsid w:val="3B5684FC"/>
    <w:rsid w:val="3D102A14"/>
    <w:rsid w:val="3D7B168C"/>
    <w:rsid w:val="3E91045C"/>
    <w:rsid w:val="3F9210EF"/>
    <w:rsid w:val="400C5305"/>
    <w:rsid w:val="41D8EDFA"/>
    <w:rsid w:val="45A48261"/>
    <w:rsid w:val="48D9B4B3"/>
    <w:rsid w:val="49145B61"/>
    <w:rsid w:val="4AE7B16A"/>
    <w:rsid w:val="4B410661"/>
    <w:rsid w:val="4C6F3DD7"/>
    <w:rsid w:val="4CA68EE0"/>
    <w:rsid w:val="545C28B3"/>
    <w:rsid w:val="54D345BD"/>
    <w:rsid w:val="54DC89CA"/>
    <w:rsid w:val="571D0FA1"/>
    <w:rsid w:val="577A5AB9"/>
    <w:rsid w:val="585222B2"/>
    <w:rsid w:val="5861C954"/>
    <w:rsid w:val="58D45081"/>
    <w:rsid w:val="58E27902"/>
    <w:rsid w:val="59E7C1C0"/>
    <w:rsid w:val="5BBAFBC6"/>
    <w:rsid w:val="5D1E0914"/>
    <w:rsid w:val="5E27EA87"/>
    <w:rsid w:val="5EF94C48"/>
    <w:rsid w:val="5F1DBB26"/>
    <w:rsid w:val="603FA5E9"/>
    <w:rsid w:val="60C0AA62"/>
    <w:rsid w:val="62C7A73E"/>
    <w:rsid w:val="62D7639B"/>
    <w:rsid w:val="63C9B69E"/>
    <w:rsid w:val="653D7B7C"/>
    <w:rsid w:val="6588F0A5"/>
    <w:rsid w:val="659944EE"/>
    <w:rsid w:val="66C9C278"/>
    <w:rsid w:val="670DF3BB"/>
    <w:rsid w:val="67705687"/>
    <w:rsid w:val="683C821F"/>
    <w:rsid w:val="6A0979C5"/>
    <w:rsid w:val="6C188508"/>
    <w:rsid w:val="6D88D57C"/>
    <w:rsid w:val="6DA82291"/>
    <w:rsid w:val="6DD6635C"/>
    <w:rsid w:val="6EFF4F53"/>
    <w:rsid w:val="6FEA5188"/>
    <w:rsid w:val="700B3589"/>
    <w:rsid w:val="7181F914"/>
    <w:rsid w:val="72F0F7ED"/>
    <w:rsid w:val="7348B765"/>
    <w:rsid w:val="7462DFBC"/>
    <w:rsid w:val="75A140A7"/>
    <w:rsid w:val="7645854A"/>
    <w:rsid w:val="76C2B33A"/>
    <w:rsid w:val="7866A098"/>
    <w:rsid w:val="7B0B1B2E"/>
    <w:rsid w:val="7B123D98"/>
    <w:rsid w:val="7B193D52"/>
    <w:rsid w:val="7BB782D5"/>
    <w:rsid w:val="7CF21AF2"/>
    <w:rsid w:val="7D92D7BD"/>
    <w:rsid w:val="7E701154"/>
    <w:rsid w:val="7E754D64"/>
    <w:rsid w:val="7EAF0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1F7B12"/>
  <w15:chartTrackingRefBased/>
  <w15:docId w15:val="{8B9BEE2E-8271-43E2-996D-B63482816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uiPriority="9" w:semiHidden="1" w:unhideWhenUsed="1"/>
    <w:lsdException w:name="heading 3" w:uiPriority="9" w:semiHidden="1" w:unhideWhenUsed="1"/>
    <w:lsdException w:name="heading 4" w:uiPriority="9" w:semiHidden="1" w:unhideWhenUsed="1"/>
    <w:lsdException w:name="heading 5" w:uiPriority="9" w:semiHidden="1" w:unhideWhenUsed="1"/>
    <w:lsdException w:name="heading 6" w:uiPriority="9" w:semiHidden="1" w:unhideWhenUsed="1"/>
    <w:lsdException w:name="heading 7" w:uiPriority="9" w:semiHidden="1" w:unhideWhenUsed="1"/>
    <w:lsdException w:name="heading 8" w:uiPriority="9" w:semiHidden="1" w:unhideWhenUsed="1"/>
    <w:lsdException w:name="heading 9" w:uiPriority="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D5DDB"/>
    <w:pPr>
      <w:suppressAutoHyphens/>
      <w:spacing w:after="0" w:line="240" w:lineRule="auto"/>
    </w:pPr>
    <w:rPr>
      <w:rFonts w:ascii="Times New Roman" w:hAnsi="Times New Roman" w:eastAsia="Times New Roman" w:cs="Times New Roman"/>
      <w:sz w:val="24"/>
      <w:szCs w:val="24"/>
      <w:lang w:eastAsia="ar-SA"/>
    </w:rPr>
  </w:style>
  <w:style w:type="paragraph" w:styleId="Heading1">
    <w:name w:val="heading 1"/>
    <w:basedOn w:val="Normal"/>
    <w:next w:val="Normal"/>
    <w:link w:val="Heading1Char"/>
    <w:uiPriority w:val="9"/>
    <w:rsid w:val="00DE1B76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DE1B76"/>
    <w:pPr>
      <w:keepNext/>
      <w:keepLines/>
      <w:spacing w:before="4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rsid w:val="00DE1B76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DE1B76"/>
    <w:pPr>
      <w:keepNext/>
      <w:keepLines/>
      <w:spacing w:before="4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DE1B76"/>
    <w:pPr>
      <w:keepNext/>
      <w:keepLines/>
      <w:spacing w:before="40"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rsid w:val="00DE1B76"/>
    <w:pPr>
      <w:keepNext/>
      <w:keepLines/>
      <w:spacing w:before="40"/>
      <w:outlineLvl w:val="5"/>
    </w:pPr>
    <w:rPr>
      <w:rFonts w:asciiTheme="majorHAnsi" w:hAnsiTheme="majorHAnsi" w:eastAsiaTheme="majorEastAsia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rsid w:val="00DE1B76"/>
    <w:pPr>
      <w:keepNext/>
      <w:keepLines/>
      <w:spacing w:before="40"/>
      <w:outlineLvl w:val="6"/>
    </w:pPr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rsid w:val="00DE1B76"/>
    <w:pPr>
      <w:keepNext/>
      <w:keepLines/>
      <w:spacing w:before="4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rsid w:val="00DE1B76"/>
    <w:pPr>
      <w:keepNext/>
      <w:keepLines/>
      <w:spacing w:before="4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E1B76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DE1B76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DE1B76"/>
  </w:style>
  <w:style w:type="paragraph" w:styleId="BlockText">
    <w:name w:val="Block Text"/>
    <w:basedOn w:val="Normal"/>
    <w:uiPriority w:val="99"/>
    <w:semiHidden/>
    <w:unhideWhenUsed/>
    <w:rsid w:val="00DE1B76"/>
    <w:pPr>
      <w:pBdr>
        <w:top w:val="single" w:color="4472C4" w:themeColor="accent1" w:sz="2" w:space="10"/>
        <w:left w:val="single" w:color="4472C4" w:themeColor="accent1" w:sz="2" w:space="10"/>
        <w:bottom w:val="single" w:color="4472C4" w:themeColor="accent1" w:sz="2" w:space="10"/>
        <w:right w:val="single" w:color="4472C4" w:themeColor="accent1" w:sz="2" w:space="10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DE1B76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semiHidden/>
    <w:rsid w:val="00DE1B76"/>
  </w:style>
  <w:style w:type="paragraph" w:styleId="BodyText2">
    <w:name w:val="Body Text 2"/>
    <w:basedOn w:val="Normal"/>
    <w:link w:val="BodyText2Char"/>
    <w:uiPriority w:val="99"/>
    <w:semiHidden/>
    <w:unhideWhenUsed/>
    <w:rsid w:val="00DE1B76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semiHidden/>
    <w:rsid w:val="00DE1B76"/>
  </w:style>
  <w:style w:type="paragraph" w:styleId="BodyText3">
    <w:name w:val="Body Text 3"/>
    <w:basedOn w:val="Normal"/>
    <w:link w:val="BodyText3Char"/>
    <w:uiPriority w:val="99"/>
    <w:semiHidden/>
    <w:unhideWhenUsed/>
    <w:rsid w:val="00DE1B76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semiHidden/>
    <w:rsid w:val="00DE1B76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DE1B76"/>
    <w:pPr>
      <w:spacing w:after="160"/>
      <w:ind w:firstLine="360"/>
    </w:pPr>
  </w:style>
  <w:style w:type="character" w:styleId="BodyTextFirstIndentChar" w:customStyle="1">
    <w:name w:val="Body Text First Indent Char"/>
    <w:basedOn w:val="BodyTextChar"/>
    <w:link w:val="BodyTextFirstIndent"/>
    <w:uiPriority w:val="99"/>
    <w:semiHidden/>
    <w:rsid w:val="00DE1B76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DE1B76"/>
    <w:pPr>
      <w:spacing w:after="120"/>
      <w:ind w:left="283"/>
    </w:pPr>
  </w:style>
  <w:style w:type="character" w:styleId="BodyTextIndentChar" w:customStyle="1">
    <w:name w:val="Body Text Indent Char"/>
    <w:basedOn w:val="DefaultParagraphFont"/>
    <w:link w:val="BodyTextIndent"/>
    <w:uiPriority w:val="99"/>
    <w:semiHidden/>
    <w:rsid w:val="00DE1B76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DE1B76"/>
    <w:pPr>
      <w:spacing w:after="160"/>
      <w:ind w:left="360" w:firstLine="360"/>
    </w:pPr>
  </w:style>
  <w:style w:type="character" w:styleId="BodyTextFirstIndent2Char" w:customStyle="1">
    <w:name w:val="Body Text First Indent 2 Char"/>
    <w:basedOn w:val="BodyTextIndentChar"/>
    <w:link w:val="BodyTextFirstIndent2"/>
    <w:uiPriority w:val="99"/>
    <w:semiHidden/>
    <w:rsid w:val="00DE1B76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DE1B76"/>
    <w:pPr>
      <w:spacing w:after="120" w:line="480" w:lineRule="auto"/>
      <w:ind w:left="283"/>
    </w:pPr>
  </w:style>
  <w:style w:type="character" w:styleId="BodyTextIndent2Char" w:customStyle="1">
    <w:name w:val="Body Text Indent 2 Char"/>
    <w:basedOn w:val="DefaultParagraphFont"/>
    <w:link w:val="BodyTextIndent2"/>
    <w:uiPriority w:val="99"/>
    <w:semiHidden/>
    <w:rsid w:val="00DE1B76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DE1B76"/>
    <w:pPr>
      <w:spacing w:after="120"/>
      <w:ind w:left="283"/>
    </w:pPr>
    <w:rPr>
      <w:sz w:val="16"/>
      <w:szCs w:val="16"/>
    </w:rPr>
  </w:style>
  <w:style w:type="character" w:styleId="BodyTextIndent3Char" w:customStyle="1">
    <w:name w:val="Body Text Indent 3 Char"/>
    <w:basedOn w:val="DefaultParagraphFont"/>
    <w:link w:val="BodyTextIndent3"/>
    <w:uiPriority w:val="99"/>
    <w:semiHidden/>
    <w:rsid w:val="00DE1B76"/>
    <w:rPr>
      <w:sz w:val="16"/>
      <w:szCs w:val="16"/>
    </w:rPr>
  </w:style>
  <w:style w:type="character" w:styleId="BookTitle">
    <w:name w:val="Book Title"/>
    <w:basedOn w:val="DefaultParagraphFont"/>
    <w:uiPriority w:val="33"/>
    <w:rsid w:val="00DE1B76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rsid w:val="00DE1B76"/>
    <w:pPr>
      <w:spacing w:after="200"/>
    </w:pPr>
    <w:rPr>
      <w:i/>
      <w:iCs/>
      <w:color w:val="44546A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DE1B76"/>
    <w:pPr>
      <w:ind w:left="4252"/>
    </w:pPr>
  </w:style>
  <w:style w:type="character" w:styleId="ClosingChar" w:customStyle="1">
    <w:name w:val="Closing Char"/>
    <w:basedOn w:val="DefaultParagraphFont"/>
    <w:link w:val="Closing"/>
    <w:uiPriority w:val="99"/>
    <w:semiHidden/>
    <w:rsid w:val="00DE1B76"/>
  </w:style>
  <w:style w:type="character" w:styleId="CommentReference">
    <w:name w:val="annotation reference"/>
    <w:basedOn w:val="DefaultParagraphFont"/>
    <w:uiPriority w:val="99"/>
    <w:semiHidden/>
    <w:unhideWhenUsed/>
    <w:rsid w:val="00DE1B7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E1B76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DE1B7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E1B76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DE1B76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DE1B76"/>
  </w:style>
  <w:style w:type="character" w:styleId="DateChar" w:customStyle="1">
    <w:name w:val="Date Char"/>
    <w:basedOn w:val="DefaultParagraphFont"/>
    <w:link w:val="Date"/>
    <w:uiPriority w:val="99"/>
    <w:semiHidden/>
    <w:rsid w:val="00DE1B76"/>
  </w:style>
  <w:style w:type="paragraph" w:styleId="DocumentMap">
    <w:name w:val="Document Map"/>
    <w:basedOn w:val="Normal"/>
    <w:link w:val="DocumentMapChar"/>
    <w:uiPriority w:val="99"/>
    <w:semiHidden/>
    <w:unhideWhenUsed/>
    <w:rsid w:val="00DE1B76"/>
    <w:rPr>
      <w:rFonts w:ascii="Segoe UI" w:hAnsi="Segoe UI" w:cs="Segoe UI"/>
      <w:sz w:val="16"/>
      <w:szCs w:val="16"/>
    </w:rPr>
  </w:style>
  <w:style w:type="character" w:styleId="DocumentMapChar" w:customStyle="1">
    <w:name w:val="Document Map Char"/>
    <w:basedOn w:val="DefaultParagraphFont"/>
    <w:link w:val="DocumentMap"/>
    <w:uiPriority w:val="99"/>
    <w:semiHidden/>
    <w:rsid w:val="00DE1B76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DE1B76"/>
  </w:style>
  <w:style w:type="character" w:styleId="E-mailSignatureChar" w:customStyle="1">
    <w:name w:val="E-mail Signature Char"/>
    <w:basedOn w:val="DefaultParagraphFont"/>
    <w:link w:val="E-mailSignature"/>
    <w:uiPriority w:val="99"/>
    <w:semiHidden/>
    <w:rsid w:val="00DE1B76"/>
  </w:style>
  <w:style w:type="character" w:styleId="Emphasis">
    <w:name w:val="Emphasis"/>
    <w:basedOn w:val="DefaultParagraphFont"/>
    <w:uiPriority w:val="20"/>
    <w:rsid w:val="00DE1B76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DE1B76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DE1B76"/>
    <w:rPr>
      <w:sz w:val="20"/>
      <w:szCs w:val="20"/>
    </w:rPr>
  </w:style>
  <w:style w:type="character" w:styleId="EndnoteTextChar" w:customStyle="1">
    <w:name w:val="Endnote Text Char"/>
    <w:basedOn w:val="DefaultParagraphFont"/>
    <w:link w:val="EndnoteText"/>
    <w:uiPriority w:val="99"/>
    <w:semiHidden/>
    <w:rsid w:val="00DE1B76"/>
    <w:rPr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DE1B76"/>
    <w:pPr>
      <w:framePr w:w="7920" w:h="1980" w:hSpace="180" w:wrap="auto" w:hAnchor="page" w:xAlign="center" w:yAlign="bottom" w:hRule="exact"/>
      <w:ind w:left="2880"/>
    </w:pPr>
    <w:rPr>
      <w:rFonts w:asciiTheme="majorHAnsi" w:hAnsiTheme="majorHAnsi" w:eastAsiaTheme="majorEastAsia" w:cstheme="majorBidi"/>
    </w:rPr>
  </w:style>
  <w:style w:type="paragraph" w:styleId="EnvelopeReturn">
    <w:name w:val="envelope return"/>
    <w:basedOn w:val="Normal"/>
    <w:uiPriority w:val="99"/>
    <w:semiHidden/>
    <w:unhideWhenUsed/>
    <w:rsid w:val="00DE1B76"/>
    <w:rPr>
      <w:rFonts w:asciiTheme="majorHAnsi" w:hAnsiTheme="majorHAnsi" w:eastAsiaTheme="majorEastAsia" w:cstheme="majorBidi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DE1B76"/>
    <w:rPr>
      <w:color w:val="954F72" w:themeColor="followedHyperlink"/>
      <w:u w:val="single"/>
    </w:rPr>
  </w:style>
  <w:style w:type="paragraph" w:styleId="Footer">
    <w:name w:val="footer"/>
    <w:basedOn w:val="Normal"/>
    <w:link w:val="FooterChar"/>
    <w:uiPriority w:val="99"/>
    <w:semiHidden/>
    <w:unhideWhenUsed/>
    <w:rsid w:val="00DE1B76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semiHidden/>
    <w:rsid w:val="00DE1B76"/>
  </w:style>
  <w:style w:type="character" w:styleId="FootnoteReference">
    <w:name w:val="footnote reference"/>
    <w:basedOn w:val="DefaultParagraphFont"/>
    <w:uiPriority w:val="99"/>
    <w:semiHidden/>
    <w:unhideWhenUsed/>
    <w:rsid w:val="00DE1B76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E1B76"/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DE1B76"/>
    <w:rPr>
      <w:sz w:val="20"/>
      <w:szCs w:val="20"/>
    </w:rPr>
  </w:style>
  <w:style w:type="character" w:styleId="Hashtag">
    <w:name w:val="Hashtag"/>
    <w:basedOn w:val="DefaultParagraphFont"/>
    <w:uiPriority w:val="99"/>
    <w:semiHidden/>
    <w:unhideWhenUsed/>
    <w:rsid w:val="00DE1B76"/>
    <w:rPr>
      <w:color w:val="2B579A"/>
      <w:shd w:val="clear" w:color="auto" w:fill="E1DFDD"/>
    </w:rPr>
  </w:style>
  <w:style w:type="paragraph" w:styleId="Header">
    <w:name w:val="header"/>
    <w:basedOn w:val="Normal"/>
    <w:link w:val="HeaderChar"/>
    <w:unhideWhenUsed/>
    <w:rsid w:val="00DE1B76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DE1B76"/>
  </w:style>
  <w:style w:type="character" w:styleId="Heading1Char" w:customStyle="1">
    <w:name w:val="Heading 1 Char"/>
    <w:basedOn w:val="DefaultParagraphFont"/>
    <w:link w:val="Heading1"/>
    <w:uiPriority w:val="9"/>
    <w:rsid w:val="00DE1B76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DE1B76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DE1B76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DE1B76"/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DE1B76"/>
    <w:rPr>
      <w:rFonts w:asciiTheme="majorHAnsi" w:hAnsiTheme="majorHAnsi"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DE1B76"/>
    <w:rPr>
      <w:rFonts w:asciiTheme="majorHAnsi" w:hAnsiTheme="majorHAnsi" w:eastAsiaTheme="majorEastAsia" w:cstheme="majorBidi"/>
      <w:color w:val="1F3763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DE1B76"/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DE1B76"/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DE1B76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DE1B76"/>
  </w:style>
  <w:style w:type="paragraph" w:styleId="HTMLAddress">
    <w:name w:val="HTML Address"/>
    <w:basedOn w:val="Normal"/>
    <w:link w:val="HTMLAddressChar"/>
    <w:uiPriority w:val="99"/>
    <w:semiHidden/>
    <w:unhideWhenUsed/>
    <w:rsid w:val="00DE1B76"/>
    <w:rPr>
      <w:i/>
      <w:iCs/>
    </w:rPr>
  </w:style>
  <w:style w:type="character" w:styleId="HTMLAddressChar" w:customStyle="1">
    <w:name w:val="HTML Address Char"/>
    <w:basedOn w:val="DefaultParagraphFont"/>
    <w:link w:val="HTMLAddress"/>
    <w:uiPriority w:val="99"/>
    <w:semiHidden/>
    <w:rsid w:val="00DE1B76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DE1B76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DE1B76"/>
    <w:rPr>
      <w:rFonts w:ascii="Consolas" w:hAnsi="Consolas"/>
      <w:sz w:val="20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DE1B76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DE1B76"/>
    <w:rPr>
      <w:rFonts w:ascii="Consolas" w:hAnsi="Consolas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E1B76"/>
    <w:rPr>
      <w:rFonts w:ascii="Consolas" w:hAnsi="Consolas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DE1B76"/>
    <w:rPr>
      <w:rFonts w:ascii="Consolas" w:hAnsi="Consolas"/>
      <w:sz w:val="20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DE1B76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DE1B76"/>
    <w:rPr>
      <w:rFonts w:ascii="Consolas" w:hAnsi="Consolas"/>
      <w:sz w:val="20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DE1B76"/>
    <w:rPr>
      <w:i/>
      <w:iCs/>
    </w:rPr>
  </w:style>
  <w:style w:type="character" w:styleId="Hyperlink">
    <w:name w:val="Hyperlink"/>
    <w:basedOn w:val="DefaultParagraphFont"/>
    <w:uiPriority w:val="99"/>
    <w:unhideWhenUsed/>
    <w:rsid w:val="00DE1B76"/>
    <w:rPr>
      <w:color w:val="0563C1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DE1B76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DE1B76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DE1B76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DE1B76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DE1B76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DE1B76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DE1B76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DE1B76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DE1B76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DE1B76"/>
    <w:rPr>
      <w:rFonts w:asciiTheme="majorHAnsi" w:hAnsiTheme="majorHAnsi" w:eastAsiaTheme="majorEastAsia" w:cstheme="majorBidi"/>
      <w:b/>
      <w:bCs/>
    </w:rPr>
  </w:style>
  <w:style w:type="character" w:styleId="IntenseEmphasis">
    <w:name w:val="Intense Emphasis"/>
    <w:basedOn w:val="DefaultParagraphFont"/>
    <w:uiPriority w:val="21"/>
    <w:rsid w:val="00DE1B76"/>
    <w:rPr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rsid w:val="00DE1B76"/>
    <w:pPr>
      <w:pBdr>
        <w:top w:val="single" w:color="4472C4" w:themeColor="accent1" w:sz="4" w:space="10"/>
        <w:bottom w:val="single" w:color="4472C4" w:themeColor="accent1" w:sz="4" w:space="10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DE1B76"/>
    <w:rPr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rsid w:val="00DE1B76"/>
    <w:rPr>
      <w:b/>
      <w:bCs/>
      <w:smallCaps/>
      <w:color w:val="4472C4" w:themeColor="accent1"/>
      <w:spacing w:val="5"/>
    </w:rPr>
  </w:style>
  <w:style w:type="character" w:styleId="LineNumber">
    <w:name w:val="line number"/>
    <w:basedOn w:val="DefaultParagraphFont"/>
    <w:uiPriority w:val="99"/>
    <w:semiHidden/>
    <w:unhideWhenUsed/>
    <w:rsid w:val="00DE1B76"/>
  </w:style>
  <w:style w:type="paragraph" w:styleId="List">
    <w:name w:val="List"/>
    <w:basedOn w:val="Normal"/>
    <w:uiPriority w:val="99"/>
    <w:semiHidden/>
    <w:unhideWhenUsed/>
    <w:rsid w:val="00DE1B76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DE1B76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DE1B76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DE1B76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DE1B76"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rsid w:val="00DE1B76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DE1B76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DE1B76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DE1B76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DE1B76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DE1B76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DE1B76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DE1B76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DE1B76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DE1B76"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rsid w:val="00DE1B76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DE1B76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DE1B76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DE1B76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DE1B76"/>
    <w:pPr>
      <w:numPr>
        <w:numId w:val="10"/>
      </w:numPr>
      <w:contextualSpacing/>
    </w:pPr>
  </w:style>
  <w:style w:type="paragraph" w:styleId="ListParagraph">
    <w:name w:val="List Paragraph"/>
    <w:basedOn w:val="Normal"/>
    <w:qFormat/>
    <w:rsid w:val="00DE1B76"/>
    <w:pPr>
      <w:ind w:left="720"/>
      <w:contextualSpacing/>
    </w:pPr>
  </w:style>
  <w:style w:type="paragraph" w:styleId="MacroText">
    <w:name w:val="macro"/>
    <w:link w:val="MacroTextChar"/>
    <w:uiPriority w:val="99"/>
    <w:semiHidden/>
    <w:unhideWhenUsed/>
    <w:rsid w:val="00DE1B7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semiHidden/>
    <w:rsid w:val="00DE1B76"/>
    <w:rPr>
      <w:rFonts w:ascii="Consolas" w:hAnsi="Consolas"/>
      <w:sz w:val="20"/>
      <w:szCs w:val="20"/>
    </w:rPr>
  </w:style>
  <w:style w:type="character" w:styleId="Mention">
    <w:name w:val="Mention"/>
    <w:basedOn w:val="DefaultParagraphFont"/>
    <w:uiPriority w:val="99"/>
    <w:semiHidden/>
    <w:unhideWhenUsed/>
    <w:rsid w:val="00DE1B76"/>
    <w:rPr>
      <w:color w:val="2B579A"/>
      <w:shd w:val="clear" w:color="auto" w:fill="E1DFDD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DE1B76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134" w:hanging="1134"/>
    </w:pPr>
    <w:rPr>
      <w:rFonts w:asciiTheme="majorHAnsi" w:hAnsiTheme="majorHAnsi" w:eastAsiaTheme="majorEastAsia" w:cstheme="majorBidi"/>
    </w:rPr>
  </w:style>
  <w:style w:type="character" w:styleId="MessageHeaderChar" w:customStyle="1">
    <w:name w:val="Message Header Char"/>
    <w:basedOn w:val="DefaultParagraphFont"/>
    <w:link w:val="MessageHeader"/>
    <w:uiPriority w:val="99"/>
    <w:semiHidden/>
    <w:rsid w:val="00DE1B76"/>
    <w:rPr>
      <w:rFonts w:asciiTheme="majorHAnsi" w:hAnsiTheme="majorHAnsi" w:eastAsiaTheme="majorEastAsia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rsid w:val="00DE1B76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DE1B76"/>
  </w:style>
  <w:style w:type="paragraph" w:styleId="NormalIndent">
    <w:name w:val="Normal Indent"/>
    <w:basedOn w:val="Normal"/>
    <w:uiPriority w:val="99"/>
    <w:semiHidden/>
    <w:unhideWhenUsed/>
    <w:rsid w:val="00DE1B76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DE1B76"/>
  </w:style>
  <w:style w:type="character" w:styleId="NoteHeadingChar" w:customStyle="1">
    <w:name w:val="Note Heading Char"/>
    <w:basedOn w:val="DefaultParagraphFont"/>
    <w:link w:val="NoteHeading"/>
    <w:uiPriority w:val="99"/>
    <w:semiHidden/>
    <w:rsid w:val="00DE1B76"/>
  </w:style>
  <w:style w:type="character" w:styleId="PageNumber">
    <w:name w:val="page number"/>
    <w:basedOn w:val="DefaultParagraphFont"/>
    <w:uiPriority w:val="99"/>
    <w:semiHidden/>
    <w:unhideWhenUsed/>
    <w:rsid w:val="00DE1B76"/>
  </w:style>
  <w:style w:type="character" w:styleId="PlaceholderText">
    <w:name w:val="Placeholder Text"/>
    <w:basedOn w:val="DefaultParagraphFont"/>
    <w:uiPriority w:val="99"/>
    <w:semiHidden/>
    <w:rsid w:val="00DE1B76"/>
    <w:rPr>
      <w:color w:val="80808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DE1B76"/>
    <w:rPr>
      <w:rFonts w:ascii="Consolas" w:hAnsi="Consolas"/>
      <w:sz w:val="21"/>
      <w:szCs w:val="21"/>
    </w:rPr>
  </w:style>
  <w:style w:type="character" w:styleId="PlainTextChar" w:customStyle="1">
    <w:name w:val="Plain Text Char"/>
    <w:basedOn w:val="DefaultParagraphFont"/>
    <w:link w:val="PlainText"/>
    <w:uiPriority w:val="99"/>
    <w:semiHidden/>
    <w:rsid w:val="00DE1B76"/>
    <w:rPr>
      <w:rFonts w:ascii="Consolas" w:hAnsi="Consolas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rsid w:val="00DE1B76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DE1B76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DE1B76"/>
  </w:style>
  <w:style w:type="character" w:styleId="SalutationChar" w:customStyle="1">
    <w:name w:val="Salutation Char"/>
    <w:basedOn w:val="DefaultParagraphFont"/>
    <w:link w:val="Salutation"/>
    <w:uiPriority w:val="99"/>
    <w:semiHidden/>
    <w:rsid w:val="00DE1B76"/>
  </w:style>
  <w:style w:type="paragraph" w:styleId="Signature">
    <w:name w:val="Signature"/>
    <w:basedOn w:val="Normal"/>
    <w:link w:val="SignatureChar"/>
    <w:uiPriority w:val="99"/>
    <w:semiHidden/>
    <w:unhideWhenUsed/>
    <w:rsid w:val="00DE1B76"/>
    <w:pPr>
      <w:ind w:left="4252"/>
    </w:pPr>
  </w:style>
  <w:style w:type="character" w:styleId="SignatureChar" w:customStyle="1">
    <w:name w:val="Signature Char"/>
    <w:basedOn w:val="DefaultParagraphFont"/>
    <w:link w:val="Signature"/>
    <w:uiPriority w:val="99"/>
    <w:semiHidden/>
    <w:rsid w:val="00DE1B76"/>
  </w:style>
  <w:style w:type="character" w:styleId="SmartHyperlink">
    <w:name w:val="Smart Hyperlink"/>
    <w:basedOn w:val="DefaultParagraphFont"/>
    <w:uiPriority w:val="99"/>
    <w:semiHidden/>
    <w:unhideWhenUsed/>
    <w:rsid w:val="00DE1B76"/>
    <w:rPr>
      <w:u w:val="dotted"/>
    </w:rPr>
  </w:style>
  <w:style w:type="character" w:styleId="Strong">
    <w:name w:val="Strong"/>
    <w:basedOn w:val="DefaultParagraphFont"/>
    <w:uiPriority w:val="22"/>
    <w:rsid w:val="00DE1B76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rsid w:val="00DE1B7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styleId="SubtitleChar" w:customStyle="1">
    <w:name w:val="Subtitle Char"/>
    <w:basedOn w:val="DefaultParagraphFont"/>
    <w:link w:val="Subtitle"/>
    <w:uiPriority w:val="11"/>
    <w:rsid w:val="00DE1B76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rsid w:val="00DE1B76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rsid w:val="00DE1B76"/>
    <w:rPr>
      <w:smallCaps/>
      <w:color w:val="5A5A5A" w:themeColor="text1" w:themeTint="A5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DE1B76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DE1B76"/>
  </w:style>
  <w:style w:type="paragraph" w:styleId="Title">
    <w:name w:val="Title"/>
    <w:basedOn w:val="Normal"/>
    <w:next w:val="Normal"/>
    <w:link w:val="TitleChar"/>
    <w:uiPriority w:val="10"/>
    <w:rsid w:val="00DE1B76"/>
    <w:pPr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DE1B76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OAHeading">
    <w:name w:val="toa heading"/>
    <w:basedOn w:val="Normal"/>
    <w:next w:val="Normal"/>
    <w:uiPriority w:val="99"/>
    <w:semiHidden/>
    <w:unhideWhenUsed/>
    <w:rsid w:val="00DE1B76"/>
    <w:pPr>
      <w:spacing w:before="120"/>
    </w:pPr>
    <w:rPr>
      <w:rFonts w:asciiTheme="majorHAnsi" w:hAnsiTheme="majorHAnsi" w:eastAsiaTheme="majorEastAsia" w:cstheme="majorBidi"/>
      <w:b/>
      <w:bCs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DE1B76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DE1B7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DE1B76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DE1B76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DE1B76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DE1B76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DE1B76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DE1B76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DE1B76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rsid w:val="00DE1B76"/>
    <w:pPr>
      <w:outlineLvl w:val="9"/>
    </w:pPr>
  </w:style>
  <w:style w:type="character" w:styleId="UnresolvedMention">
    <w:name w:val="Unresolved Mention"/>
    <w:basedOn w:val="DefaultParagraphFont"/>
    <w:uiPriority w:val="99"/>
    <w:semiHidden/>
    <w:unhideWhenUsed/>
    <w:rsid w:val="00DE1B76"/>
    <w:rPr>
      <w:color w:val="605E5C"/>
      <w:shd w:val="clear" w:color="auto" w:fill="E1DFDD"/>
    </w:rPr>
  </w:style>
  <w:style w:type="paragraph" w:styleId="xmsolistparagraph" w:customStyle="1">
    <w:name w:val="x_msolistparagraph"/>
    <w:basedOn w:val="Normal"/>
    <w:rsid w:val="003320C0"/>
    <w:pPr>
      <w:suppressAutoHyphens w:val="0"/>
      <w:spacing w:before="100" w:beforeAutospacing="1" w:after="100" w:afterAutospacing="1"/>
    </w:pPr>
    <w:rPr>
      <w:lang w:eastAsia="en-US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009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RelyOnCSS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wmf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EACD77-B75A-45C2-A540-2E29353707D4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Ankit Agrawal</dc:creator>
  <keywords/>
  <dc:description/>
  <lastModifiedBy>Ujjval Sudhendra Kulkarni</lastModifiedBy>
  <revision>42</revision>
  <dcterms:created xsi:type="dcterms:W3CDTF">2023-05-17T04:57:00.0000000Z</dcterms:created>
  <dcterms:modified xsi:type="dcterms:W3CDTF">2026-02-27T10:10:01.0764697Z</dcterms:modified>
</coreProperties>
</file>